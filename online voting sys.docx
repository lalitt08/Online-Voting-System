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100CC" w14:textId="4456BDAD" w:rsidR="006F0822" w:rsidRDefault="00F96249">
      <w:pPr>
        <w:pStyle w:val="Title"/>
      </w:pPr>
      <w:r>
        <w:rPr>
          <w:noProof/>
        </w:rPr>
        <mc:AlternateContent>
          <mc:Choice Requires="wpg">
            <w:drawing>
              <wp:anchor distT="0" distB="0" distL="114300" distR="114300" simplePos="0" relativeHeight="487080448" behindDoc="1" locked="0" layoutInCell="1" allowOverlap="1" wp14:anchorId="55E7CFC8" wp14:editId="43FFB886">
                <wp:simplePos x="0" y="0"/>
                <wp:positionH relativeFrom="page">
                  <wp:posOffset>304800</wp:posOffset>
                </wp:positionH>
                <wp:positionV relativeFrom="page">
                  <wp:posOffset>304800</wp:posOffset>
                </wp:positionV>
                <wp:extent cx="6954520" cy="10081260"/>
                <wp:effectExtent l="0" t="0" r="0" b="0"/>
                <wp:wrapNone/>
                <wp:docPr id="8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1260"/>
                          <a:chOff x="480" y="480"/>
                          <a:chExt cx="10952" cy="15876"/>
                        </a:xfrm>
                      </wpg:grpSpPr>
                      <wps:wsp>
                        <wps:cNvPr id="81" name="Freeform 95"/>
                        <wps:cNvSpPr>
                          <a:spLocks/>
                        </wps:cNvSpPr>
                        <wps:spPr bwMode="auto">
                          <a:xfrm>
                            <a:off x="528" y="16156"/>
                            <a:ext cx="151" cy="144"/>
                          </a:xfrm>
                          <a:custGeom>
                            <a:avLst/>
                            <a:gdLst>
                              <a:gd name="T0" fmla="+- 0 679 528"/>
                              <a:gd name="T1" fmla="*/ T0 w 151"/>
                              <a:gd name="T2" fmla="+- 0 16232 16157"/>
                              <a:gd name="T3" fmla="*/ 16232 h 144"/>
                              <a:gd name="T4" fmla="+- 0 590 528"/>
                              <a:gd name="T5" fmla="*/ T4 w 151"/>
                              <a:gd name="T6" fmla="+- 0 16232 16157"/>
                              <a:gd name="T7" fmla="*/ 16232 h 144"/>
                              <a:gd name="T8" fmla="+- 0 590 528"/>
                              <a:gd name="T9" fmla="*/ T8 w 151"/>
                              <a:gd name="T10" fmla="+- 0 16157 16157"/>
                              <a:gd name="T11" fmla="*/ 16157 h 144"/>
                              <a:gd name="T12" fmla="+- 0 528 528"/>
                              <a:gd name="T13" fmla="*/ T12 w 151"/>
                              <a:gd name="T14" fmla="+- 0 16157 16157"/>
                              <a:gd name="T15" fmla="*/ 16157 h 144"/>
                              <a:gd name="T16" fmla="+- 0 528 528"/>
                              <a:gd name="T17" fmla="*/ T16 w 151"/>
                              <a:gd name="T18" fmla="+- 0 16232 16157"/>
                              <a:gd name="T19" fmla="*/ 16232 h 144"/>
                              <a:gd name="T20" fmla="+- 0 528 528"/>
                              <a:gd name="T21" fmla="*/ T20 w 151"/>
                              <a:gd name="T22" fmla="+- 0 16301 16157"/>
                              <a:gd name="T23" fmla="*/ 16301 h 144"/>
                              <a:gd name="T24" fmla="+- 0 590 528"/>
                              <a:gd name="T25" fmla="*/ T24 w 151"/>
                              <a:gd name="T26" fmla="+- 0 16301 16157"/>
                              <a:gd name="T27" fmla="*/ 16301 h 144"/>
                              <a:gd name="T28" fmla="+- 0 679 528"/>
                              <a:gd name="T29" fmla="*/ T28 w 151"/>
                              <a:gd name="T30" fmla="+- 0 16301 16157"/>
                              <a:gd name="T31" fmla="*/ 16301 h 144"/>
                              <a:gd name="T32" fmla="+- 0 679 528"/>
                              <a:gd name="T33" fmla="*/ T32 w 151"/>
                              <a:gd name="T34" fmla="+- 0 16232 16157"/>
                              <a:gd name="T35" fmla="*/ 1623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144">
                                <a:moveTo>
                                  <a:pt x="151" y="75"/>
                                </a:moveTo>
                                <a:lnTo>
                                  <a:pt x="62" y="75"/>
                                </a:lnTo>
                                <a:lnTo>
                                  <a:pt x="62" y="0"/>
                                </a:lnTo>
                                <a:lnTo>
                                  <a:pt x="0" y="0"/>
                                </a:lnTo>
                                <a:lnTo>
                                  <a:pt x="0" y="75"/>
                                </a:lnTo>
                                <a:lnTo>
                                  <a:pt x="0" y="144"/>
                                </a:lnTo>
                                <a:lnTo>
                                  <a:pt x="62" y="144"/>
                                </a:lnTo>
                                <a:lnTo>
                                  <a:pt x="151" y="144"/>
                                </a:lnTo>
                                <a:lnTo>
                                  <a:pt x="151"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94"/>
                        <wps:cNvSpPr>
                          <a:spLocks/>
                        </wps:cNvSpPr>
                        <wps:spPr bwMode="auto">
                          <a:xfrm>
                            <a:off x="499" y="16158"/>
                            <a:ext cx="181" cy="168"/>
                          </a:xfrm>
                          <a:custGeom>
                            <a:avLst/>
                            <a:gdLst>
                              <a:gd name="T0" fmla="+- 0 499 499"/>
                              <a:gd name="T1" fmla="*/ T0 w 181"/>
                              <a:gd name="T2" fmla="+- 0 16158 16158"/>
                              <a:gd name="T3" fmla="*/ 16158 h 168"/>
                              <a:gd name="T4" fmla="+- 0 499 499"/>
                              <a:gd name="T5" fmla="*/ T4 w 181"/>
                              <a:gd name="T6" fmla="+- 0 16326 16158"/>
                              <a:gd name="T7" fmla="*/ 16326 h 168"/>
                              <a:gd name="T8" fmla="+- 0 499 499"/>
                              <a:gd name="T9" fmla="*/ T8 w 181"/>
                              <a:gd name="T10" fmla="+- 0 16326 16158"/>
                              <a:gd name="T11" fmla="*/ 16326 h 168"/>
                              <a:gd name="T12" fmla="+- 0 680 499"/>
                              <a:gd name="T13" fmla="*/ T12 w 181"/>
                              <a:gd name="T14" fmla="+- 0 16326 16158"/>
                              <a:gd name="T15" fmla="*/ 16326 h 168"/>
                            </a:gdLst>
                            <a:ahLst/>
                            <a:cxnLst>
                              <a:cxn ang="0">
                                <a:pos x="T1" y="T3"/>
                              </a:cxn>
                              <a:cxn ang="0">
                                <a:pos x="T5" y="T7"/>
                              </a:cxn>
                              <a:cxn ang="0">
                                <a:pos x="T9" y="T11"/>
                              </a:cxn>
                              <a:cxn ang="0">
                                <a:pos x="T13" y="T15"/>
                              </a:cxn>
                            </a:cxnLst>
                            <a:rect l="0" t="0" r="r" b="b"/>
                            <a:pathLst>
                              <a:path w="181" h="168">
                                <a:moveTo>
                                  <a:pt x="0" y="0"/>
                                </a:moveTo>
                                <a:lnTo>
                                  <a:pt x="0" y="168"/>
                                </a:lnTo>
                                <a:moveTo>
                                  <a:pt x="0" y="168"/>
                                </a:moveTo>
                                <a:lnTo>
                                  <a:pt x="181"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93"/>
                        <wps:cNvSpPr>
                          <a:spLocks noChangeArrowheads="1"/>
                        </wps:cNvSpPr>
                        <wps:spPr bwMode="auto">
                          <a:xfrm>
                            <a:off x="679" y="16289"/>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92"/>
                        <wps:cNvCnPr>
                          <a:cxnSpLocks noChangeShapeType="1"/>
                        </wps:cNvCnPr>
                        <wps:spPr bwMode="auto">
                          <a:xfrm>
                            <a:off x="680" y="16252"/>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85" name="Freeform 91"/>
                        <wps:cNvSpPr>
                          <a:spLocks/>
                        </wps:cNvSpPr>
                        <wps:spPr bwMode="auto">
                          <a:xfrm>
                            <a:off x="11232" y="16156"/>
                            <a:ext cx="148" cy="144"/>
                          </a:xfrm>
                          <a:custGeom>
                            <a:avLst/>
                            <a:gdLst>
                              <a:gd name="T0" fmla="+- 0 11379 11232"/>
                              <a:gd name="T1" fmla="*/ T0 w 148"/>
                              <a:gd name="T2" fmla="+- 0 16232 16157"/>
                              <a:gd name="T3" fmla="*/ 16232 h 144"/>
                              <a:gd name="T4" fmla="+- 0 11379 11232"/>
                              <a:gd name="T5" fmla="*/ T4 w 148"/>
                              <a:gd name="T6" fmla="+- 0 16157 16157"/>
                              <a:gd name="T7" fmla="*/ 16157 h 144"/>
                              <a:gd name="T8" fmla="+- 0 11317 11232"/>
                              <a:gd name="T9" fmla="*/ T8 w 148"/>
                              <a:gd name="T10" fmla="+- 0 16157 16157"/>
                              <a:gd name="T11" fmla="*/ 16157 h 144"/>
                              <a:gd name="T12" fmla="+- 0 11317 11232"/>
                              <a:gd name="T13" fmla="*/ T12 w 148"/>
                              <a:gd name="T14" fmla="+- 0 16232 16157"/>
                              <a:gd name="T15" fmla="*/ 16232 h 144"/>
                              <a:gd name="T16" fmla="+- 0 11232 11232"/>
                              <a:gd name="T17" fmla="*/ T16 w 148"/>
                              <a:gd name="T18" fmla="+- 0 16232 16157"/>
                              <a:gd name="T19" fmla="*/ 16232 h 144"/>
                              <a:gd name="T20" fmla="+- 0 11232 11232"/>
                              <a:gd name="T21" fmla="*/ T20 w 148"/>
                              <a:gd name="T22" fmla="+- 0 16301 16157"/>
                              <a:gd name="T23" fmla="*/ 16301 h 144"/>
                              <a:gd name="T24" fmla="+- 0 11379 11232"/>
                              <a:gd name="T25" fmla="*/ T24 w 148"/>
                              <a:gd name="T26" fmla="+- 0 16301 16157"/>
                              <a:gd name="T27" fmla="*/ 16301 h 144"/>
                              <a:gd name="T28" fmla="+- 0 11379 11232"/>
                              <a:gd name="T29" fmla="*/ T28 w 148"/>
                              <a:gd name="T30" fmla="+- 0 16232 16157"/>
                              <a:gd name="T31" fmla="*/ 16232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4">
                                <a:moveTo>
                                  <a:pt x="147" y="75"/>
                                </a:moveTo>
                                <a:lnTo>
                                  <a:pt x="147" y="0"/>
                                </a:lnTo>
                                <a:lnTo>
                                  <a:pt x="85" y="0"/>
                                </a:lnTo>
                                <a:lnTo>
                                  <a:pt x="85" y="75"/>
                                </a:lnTo>
                                <a:lnTo>
                                  <a:pt x="0" y="75"/>
                                </a:lnTo>
                                <a:lnTo>
                                  <a:pt x="0" y="144"/>
                                </a:lnTo>
                                <a:lnTo>
                                  <a:pt x="147" y="144"/>
                                </a:lnTo>
                                <a:lnTo>
                                  <a:pt x="147"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90"/>
                        <wps:cNvSpPr>
                          <a:spLocks/>
                        </wps:cNvSpPr>
                        <wps:spPr bwMode="auto">
                          <a:xfrm>
                            <a:off x="11233" y="16158"/>
                            <a:ext cx="170" cy="168"/>
                          </a:xfrm>
                          <a:custGeom>
                            <a:avLst/>
                            <a:gdLst>
                              <a:gd name="T0" fmla="+- 0 11403 11233"/>
                              <a:gd name="T1" fmla="*/ T0 w 170"/>
                              <a:gd name="T2" fmla="+- 0 16158 16158"/>
                              <a:gd name="T3" fmla="*/ 16158 h 168"/>
                              <a:gd name="T4" fmla="+- 0 11403 11233"/>
                              <a:gd name="T5" fmla="*/ T4 w 170"/>
                              <a:gd name="T6" fmla="+- 0 16326 16158"/>
                              <a:gd name="T7" fmla="*/ 16326 h 168"/>
                              <a:gd name="T8" fmla="+- 0 11233 11233"/>
                              <a:gd name="T9" fmla="*/ T8 w 170"/>
                              <a:gd name="T10" fmla="+- 0 16326 16158"/>
                              <a:gd name="T11" fmla="*/ 16326 h 168"/>
                              <a:gd name="T12" fmla="+- 0 11403 11233"/>
                              <a:gd name="T13" fmla="*/ T12 w 170"/>
                              <a:gd name="T14" fmla="+- 0 16326 16158"/>
                              <a:gd name="T15" fmla="*/ 16326 h 168"/>
                            </a:gdLst>
                            <a:ahLst/>
                            <a:cxnLst>
                              <a:cxn ang="0">
                                <a:pos x="T1" y="T3"/>
                              </a:cxn>
                              <a:cxn ang="0">
                                <a:pos x="T5" y="T7"/>
                              </a:cxn>
                              <a:cxn ang="0">
                                <a:pos x="T9" y="T11"/>
                              </a:cxn>
                              <a:cxn ang="0">
                                <a:pos x="T13" y="T15"/>
                              </a:cxn>
                            </a:cxnLst>
                            <a:rect l="0" t="0" r="r" b="b"/>
                            <a:pathLst>
                              <a:path w="170" h="168">
                                <a:moveTo>
                                  <a:pt x="170" y="0"/>
                                </a:moveTo>
                                <a:lnTo>
                                  <a:pt x="170" y="168"/>
                                </a:lnTo>
                                <a:moveTo>
                                  <a:pt x="0" y="168"/>
                                </a:moveTo>
                                <a:lnTo>
                                  <a:pt x="170"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9"/>
                        <wps:cNvSpPr>
                          <a:spLocks/>
                        </wps:cNvSpPr>
                        <wps:spPr bwMode="auto">
                          <a:xfrm>
                            <a:off x="528" y="536"/>
                            <a:ext cx="151" cy="144"/>
                          </a:xfrm>
                          <a:custGeom>
                            <a:avLst/>
                            <a:gdLst>
                              <a:gd name="T0" fmla="+- 0 679 528"/>
                              <a:gd name="T1" fmla="*/ T0 w 151"/>
                              <a:gd name="T2" fmla="+- 0 536 536"/>
                              <a:gd name="T3" fmla="*/ 536 h 144"/>
                              <a:gd name="T4" fmla="+- 0 528 528"/>
                              <a:gd name="T5" fmla="*/ T4 w 151"/>
                              <a:gd name="T6" fmla="+- 0 536 536"/>
                              <a:gd name="T7" fmla="*/ 536 h 144"/>
                              <a:gd name="T8" fmla="+- 0 528 528"/>
                              <a:gd name="T9" fmla="*/ T8 w 151"/>
                              <a:gd name="T10" fmla="+- 0 603 536"/>
                              <a:gd name="T11" fmla="*/ 603 h 144"/>
                              <a:gd name="T12" fmla="+- 0 528 528"/>
                              <a:gd name="T13" fmla="*/ T12 w 151"/>
                              <a:gd name="T14" fmla="+- 0 679 536"/>
                              <a:gd name="T15" fmla="*/ 679 h 144"/>
                              <a:gd name="T16" fmla="+- 0 590 528"/>
                              <a:gd name="T17" fmla="*/ T16 w 151"/>
                              <a:gd name="T18" fmla="+- 0 679 536"/>
                              <a:gd name="T19" fmla="*/ 679 h 144"/>
                              <a:gd name="T20" fmla="+- 0 590 528"/>
                              <a:gd name="T21" fmla="*/ T20 w 151"/>
                              <a:gd name="T22" fmla="+- 0 603 536"/>
                              <a:gd name="T23" fmla="*/ 603 h 144"/>
                              <a:gd name="T24" fmla="+- 0 679 528"/>
                              <a:gd name="T25" fmla="*/ T24 w 151"/>
                              <a:gd name="T26" fmla="+- 0 603 536"/>
                              <a:gd name="T27" fmla="*/ 603 h 144"/>
                              <a:gd name="T28" fmla="+- 0 679 528"/>
                              <a:gd name="T29" fmla="*/ T28 w 151"/>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44">
                                <a:moveTo>
                                  <a:pt x="151" y="0"/>
                                </a:moveTo>
                                <a:lnTo>
                                  <a:pt x="0" y="0"/>
                                </a:lnTo>
                                <a:lnTo>
                                  <a:pt x="0" y="67"/>
                                </a:lnTo>
                                <a:lnTo>
                                  <a:pt x="0" y="143"/>
                                </a:lnTo>
                                <a:lnTo>
                                  <a:pt x="62" y="143"/>
                                </a:lnTo>
                                <a:lnTo>
                                  <a:pt x="62" y="67"/>
                                </a:lnTo>
                                <a:lnTo>
                                  <a:pt x="151" y="67"/>
                                </a:lnTo>
                                <a:lnTo>
                                  <a:pt x="151"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88"/>
                        <wps:cNvSpPr>
                          <a:spLocks/>
                        </wps:cNvSpPr>
                        <wps:spPr bwMode="auto">
                          <a:xfrm>
                            <a:off x="499" y="511"/>
                            <a:ext cx="181" cy="170"/>
                          </a:xfrm>
                          <a:custGeom>
                            <a:avLst/>
                            <a:gdLst>
                              <a:gd name="T0" fmla="+- 0 499 499"/>
                              <a:gd name="T1" fmla="*/ T0 w 181"/>
                              <a:gd name="T2" fmla="+- 0 511 511"/>
                              <a:gd name="T3" fmla="*/ 511 h 170"/>
                              <a:gd name="T4" fmla="+- 0 499 499"/>
                              <a:gd name="T5" fmla="*/ T4 w 181"/>
                              <a:gd name="T6" fmla="+- 0 680 511"/>
                              <a:gd name="T7" fmla="*/ 680 h 170"/>
                              <a:gd name="T8" fmla="+- 0 500 499"/>
                              <a:gd name="T9" fmla="*/ T8 w 181"/>
                              <a:gd name="T10" fmla="+- 0 511 511"/>
                              <a:gd name="T11" fmla="*/ 511 h 170"/>
                              <a:gd name="T12" fmla="+- 0 680 499"/>
                              <a:gd name="T13" fmla="*/ T12 w 181"/>
                              <a:gd name="T14" fmla="+- 0 511 511"/>
                              <a:gd name="T15" fmla="*/ 511 h 170"/>
                            </a:gdLst>
                            <a:ahLst/>
                            <a:cxnLst>
                              <a:cxn ang="0">
                                <a:pos x="T1" y="T3"/>
                              </a:cxn>
                              <a:cxn ang="0">
                                <a:pos x="T5" y="T7"/>
                              </a:cxn>
                              <a:cxn ang="0">
                                <a:pos x="T9" y="T11"/>
                              </a:cxn>
                              <a:cxn ang="0">
                                <a:pos x="T13" y="T15"/>
                              </a:cxn>
                            </a:cxnLst>
                            <a:rect l="0" t="0" r="r" b="b"/>
                            <a:pathLst>
                              <a:path w="181" h="170">
                                <a:moveTo>
                                  <a:pt x="0" y="0"/>
                                </a:moveTo>
                                <a:lnTo>
                                  <a:pt x="0" y="169"/>
                                </a:lnTo>
                                <a:moveTo>
                                  <a:pt x="1" y="0"/>
                                </a:moveTo>
                                <a:lnTo>
                                  <a:pt x="181" y="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87"/>
                        <wps:cNvSpPr>
                          <a:spLocks noChangeArrowheads="1"/>
                        </wps:cNvSpPr>
                        <wps:spPr bwMode="auto">
                          <a:xfrm>
                            <a:off x="679" y="480"/>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86"/>
                        <wps:cNvCnPr>
                          <a:cxnSpLocks noChangeShapeType="1"/>
                        </wps:cNvCnPr>
                        <wps:spPr bwMode="auto">
                          <a:xfrm>
                            <a:off x="680" y="586"/>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91" name="Freeform 85"/>
                        <wps:cNvSpPr>
                          <a:spLocks/>
                        </wps:cNvSpPr>
                        <wps:spPr bwMode="auto">
                          <a:xfrm>
                            <a:off x="11232" y="536"/>
                            <a:ext cx="147" cy="144"/>
                          </a:xfrm>
                          <a:custGeom>
                            <a:avLst/>
                            <a:gdLst>
                              <a:gd name="T0" fmla="+- 0 11378 11232"/>
                              <a:gd name="T1" fmla="*/ T0 w 147"/>
                              <a:gd name="T2" fmla="+- 0 536 536"/>
                              <a:gd name="T3" fmla="*/ 536 h 144"/>
                              <a:gd name="T4" fmla="+- 0 11232 11232"/>
                              <a:gd name="T5" fmla="*/ T4 w 147"/>
                              <a:gd name="T6" fmla="+- 0 536 536"/>
                              <a:gd name="T7" fmla="*/ 536 h 144"/>
                              <a:gd name="T8" fmla="+- 0 11232 11232"/>
                              <a:gd name="T9" fmla="*/ T8 w 147"/>
                              <a:gd name="T10" fmla="+- 0 603 536"/>
                              <a:gd name="T11" fmla="*/ 603 h 144"/>
                              <a:gd name="T12" fmla="+- 0 11317 11232"/>
                              <a:gd name="T13" fmla="*/ T12 w 147"/>
                              <a:gd name="T14" fmla="+- 0 603 536"/>
                              <a:gd name="T15" fmla="*/ 603 h 144"/>
                              <a:gd name="T16" fmla="+- 0 11317 11232"/>
                              <a:gd name="T17" fmla="*/ T16 w 147"/>
                              <a:gd name="T18" fmla="+- 0 679 536"/>
                              <a:gd name="T19" fmla="*/ 679 h 144"/>
                              <a:gd name="T20" fmla="+- 0 11378 11232"/>
                              <a:gd name="T21" fmla="*/ T20 w 147"/>
                              <a:gd name="T22" fmla="+- 0 679 536"/>
                              <a:gd name="T23" fmla="*/ 679 h 144"/>
                              <a:gd name="T24" fmla="+- 0 11378 11232"/>
                              <a:gd name="T25" fmla="*/ T24 w 147"/>
                              <a:gd name="T26" fmla="+- 0 603 536"/>
                              <a:gd name="T27" fmla="*/ 603 h 144"/>
                              <a:gd name="T28" fmla="+- 0 11378 11232"/>
                              <a:gd name="T29" fmla="*/ T28 w 147"/>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144">
                                <a:moveTo>
                                  <a:pt x="146" y="0"/>
                                </a:moveTo>
                                <a:lnTo>
                                  <a:pt x="0" y="0"/>
                                </a:lnTo>
                                <a:lnTo>
                                  <a:pt x="0" y="67"/>
                                </a:lnTo>
                                <a:lnTo>
                                  <a:pt x="85" y="67"/>
                                </a:lnTo>
                                <a:lnTo>
                                  <a:pt x="85" y="143"/>
                                </a:lnTo>
                                <a:lnTo>
                                  <a:pt x="146" y="143"/>
                                </a:lnTo>
                                <a:lnTo>
                                  <a:pt x="146" y="67"/>
                                </a:lnTo>
                                <a:lnTo>
                                  <a:pt x="146"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84"/>
                        <wps:cNvSpPr>
                          <a:spLocks/>
                        </wps:cNvSpPr>
                        <wps:spPr bwMode="auto">
                          <a:xfrm>
                            <a:off x="11233" y="510"/>
                            <a:ext cx="170" cy="170"/>
                          </a:xfrm>
                          <a:custGeom>
                            <a:avLst/>
                            <a:gdLst>
                              <a:gd name="T0" fmla="+- 0 11233 11233"/>
                              <a:gd name="T1" fmla="*/ T0 w 170"/>
                              <a:gd name="T2" fmla="+- 0 510 510"/>
                              <a:gd name="T3" fmla="*/ 510 h 170"/>
                              <a:gd name="T4" fmla="+- 0 11403 11233"/>
                              <a:gd name="T5" fmla="*/ T4 w 170"/>
                              <a:gd name="T6" fmla="+- 0 510 510"/>
                              <a:gd name="T7" fmla="*/ 510 h 170"/>
                              <a:gd name="T8" fmla="+- 0 11403 11233"/>
                              <a:gd name="T9" fmla="*/ T8 w 170"/>
                              <a:gd name="T10" fmla="+- 0 510 510"/>
                              <a:gd name="T11" fmla="*/ 510 h 170"/>
                              <a:gd name="T12" fmla="+- 0 11403 11233"/>
                              <a:gd name="T13" fmla="*/ T12 w 170"/>
                              <a:gd name="T14" fmla="+- 0 680 510"/>
                              <a:gd name="T15" fmla="*/ 680 h 170"/>
                            </a:gdLst>
                            <a:ahLst/>
                            <a:cxnLst>
                              <a:cxn ang="0">
                                <a:pos x="T1" y="T3"/>
                              </a:cxn>
                              <a:cxn ang="0">
                                <a:pos x="T5" y="T7"/>
                              </a:cxn>
                              <a:cxn ang="0">
                                <a:pos x="T9" y="T11"/>
                              </a:cxn>
                              <a:cxn ang="0">
                                <a:pos x="T13" y="T15"/>
                              </a:cxn>
                            </a:cxnLst>
                            <a:rect l="0" t="0" r="r" b="b"/>
                            <a:pathLst>
                              <a:path w="170" h="170">
                                <a:moveTo>
                                  <a:pt x="0" y="0"/>
                                </a:moveTo>
                                <a:lnTo>
                                  <a:pt x="170" y="0"/>
                                </a:lnTo>
                                <a:moveTo>
                                  <a:pt x="170" y="0"/>
                                </a:moveTo>
                                <a:lnTo>
                                  <a:pt x="170" y="17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83"/>
                        <wps:cNvSpPr>
                          <a:spLocks noChangeArrowheads="1"/>
                        </wps:cNvSpPr>
                        <wps:spPr bwMode="auto">
                          <a:xfrm>
                            <a:off x="11365"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2"/>
                        <wps:cNvCnPr>
                          <a:cxnSpLocks noChangeShapeType="1"/>
                        </wps:cNvCnPr>
                        <wps:spPr bwMode="auto">
                          <a:xfrm>
                            <a:off x="11333"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s:wsp>
                        <wps:cNvPr id="95" name="Rectangle 81"/>
                        <wps:cNvSpPr>
                          <a:spLocks noChangeArrowheads="1"/>
                        </wps:cNvSpPr>
                        <wps:spPr bwMode="auto">
                          <a:xfrm>
                            <a:off x="480"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80"/>
                        <wps:cNvCnPr>
                          <a:cxnSpLocks noChangeShapeType="1"/>
                        </wps:cNvCnPr>
                        <wps:spPr bwMode="auto">
                          <a:xfrm>
                            <a:off x="576"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E73DCC" id="Group 79" o:spid="_x0000_s1026" style="position:absolute;margin-left:24pt;margin-top:24pt;width:547.6pt;height:793.8pt;z-index:-16236032;mso-position-horizontal-relative:page;mso-position-vertical-relative:page" coordorigin="480,480" coordsize="1095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">
                <v:shape id="Freeform 95" o:spid="_x0000_s1027" style="position:absolute;left:528;top:1615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" path="m151,75r-89,l62,,,,,75r,69l62,144r89,l151,75xe" fillcolor="#936" stroked="f">
                  <v:path arrowok="t" o:connecttype="custom" o:connectlocs="151,16232;62,16232;62,16157;0,16157;0,16232;0,16301;62,16301;151,16301;151,16232" o:connectangles="0,0,0,0,0,0,0,0,0"/>
                </v:shape>
                <v:shape id="AutoShape 94" o:spid="_x0000_s1028" style="position:absolute;left:499;top:16158;width:181;height:168;visibility:visible;mso-wrap-style:square;v-text-anchor:top" coordsize="18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" path="m,l,168t,l181,168e" filled="f" strokecolor="#936" strokeweight=".14pt">
                  <v:path arrowok="t" o:connecttype="custom" o:connectlocs="0,16158;0,16326;0,16326;181,16326" o:connectangles="0,0,0,0"/>
                </v:shape>
                <v:rect id="Rectangle 93" o:spid="_x0000_s1029" style="position:absolute;left:679;top:16289;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" fillcolor="#936" stroked="f"/>
                <v:line id="Line 92" o:spid="_x0000_s1030" style="position:absolute;visibility:visible;mso-wrap-style:square" from="680,16252" to="11233,1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" strokecolor="#936" strokeweight=".37253mm"/>
                <v:shape id="Freeform 91" o:spid="_x0000_s1031" style="position:absolute;left:11232;top:16156;width:148;height:144;visibility:visible;mso-wrap-style:square;v-text-anchor:top" coordsize="14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" path="m147,75l147,,85,r,75l,75r,69l147,144r,-69xe" fillcolor="#936" stroked="f">
                  <v:path arrowok="t" o:connecttype="custom" o:connectlocs="147,16232;147,16157;85,16157;85,16232;0,16232;0,16301;147,16301;147,16232" o:connectangles="0,0,0,0,0,0,0,0"/>
                </v:shape>
                <v:shape id="AutoShape 90" o:spid="_x0000_s1032" style="position:absolute;left:11233;top:16158;width:170;height:168;visibility:visible;mso-wrap-style:square;v-text-anchor:top" coordsize="1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" path="m170,r,168m,168r170,e" filled="f" strokecolor="#936" strokeweight=".14pt">
                  <v:path arrowok="t" o:connecttype="custom" o:connectlocs="170,16158;170,16326;0,16326;170,16326" o:connectangles="0,0,0,0"/>
                </v:shape>
                <v:shape id="Freeform 89" o:spid="_x0000_s1033" style="position:absolute;left:528;top:53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" path="m151,l,,,67r,76l62,143r,-76l151,67,151,xe" fillcolor="#936" stroked="f">
                  <v:path arrowok="t" o:connecttype="custom" o:connectlocs="151,536;0,536;0,603;0,679;62,679;62,603;151,603;151,536" o:connectangles="0,0,0,0,0,0,0,0"/>
                </v:shape>
                <v:shape id="AutoShape 88" o:spid="_x0000_s1034" style="position:absolute;left:499;top:511;width:181;height:170;visibility:visible;mso-wrap-style:square;v-text-anchor:top" coordsize="1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" path="m,l,169m1,l181,e" filled="f" strokecolor="#936" strokeweight=".14pt">
                  <v:path arrowok="t" o:connecttype="custom" o:connectlocs="0,511;0,680;1,511;181,511" o:connectangles="0,0,0,0"/>
                </v:shape>
                <v:rect id="Rectangle 87" o:spid="_x0000_s1035" style="position:absolute;left:679;top:480;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" fillcolor="#936" stroked="f"/>
                <v:line id="Line 86" o:spid="_x0000_s1036" style="position:absolute;visibility:visible;mso-wrap-style:square" from="680,586" to="1123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" strokecolor="#936" strokeweight=".37253mm"/>
                <v:shape id="Freeform 85" o:spid="_x0000_s1037" style="position:absolute;left:11232;top:536;width:147;height:144;visibility:visible;mso-wrap-style:square;v-text-anchor:top" coordsize="1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" path="m146,l,,,67r85,l85,143r61,l146,67,146,xe" fillcolor="#936" stroked="f">
                  <v:path arrowok="t" o:connecttype="custom" o:connectlocs="146,536;0,536;0,603;85,603;85,679;146,679;146,603;146,536" o:connectangles="0,0,0,0,0,0,0,0"/>
                </v:shape>
                <v:shape id="AutoShape 84" o:spid="_x0000_s1038" style="position:absolute;left:11233;top:510;width:170;height:170;visibility:visible;mso-wrap-style:square;v-text-anchor:top" coordsize="1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" path="m,l170,t,l170,170e" filled="f" strokecolor="#936" strokeweight=".14pt">
                  <v:path arrowok="t" o:connecttype="custom" o:connectlocs="0,510;170,510;170,510;170,680" o:connectangles="0,0,0,0"/>
                </v:shape>
                <v:rect id="Rectangle 83" o:spid="_x0000_s1039" style="position:absolute;left:11365;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" fillcolor="#936" stroked="f"/>
                <v:line id="Line 82" o:spid="_x0000_s1040" style="position:absolute;visibility:visible;mso-wrap-style:square" from="11333,680" to="11333,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" strokecolor="#936" strokeweight=".14pt"/>
                <v:rect id="Rectangle 81" o:spid="_x0000_s1041" style="position:absolute;left:480;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" fillcolor="#936" stroked="f"/>
                <v:line id="Line 80" o:spid="_x0000_s1042" style="position:absolute;visibility:visible;mso-wrap-style:square" from="576,680" to="576,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" strokecolor="#936" strokeweight=".14pt"/>
                <w10:wrap anchorx="page" anchory="page"/>
              </v:group>
            </w:pict>
          </mc:Fallback>
        </mc:AlternateContent>
      </w:r>
      <w:r w:rsidR="00434684">
        <w:rPr>
          <w:w w:val="85"/>
        </w:rPr>
        <w:t>A</w:t>
      </w:r>
    </w:p>
    <w:p w14:paraId="0CF878EA" w14:textId="431C07A6" w:rsidR="006F0822" w:rsidRDefault="00434684">
      <w:pPr>
        <w:spacing w:before="447" w:line="372" w:lineRule="auto"/>
        <w:ind w:left="1802" w:right="1537"/>
        <w:jc w:val="center"/>
        <w:rPr>
          <w:rFonts w:ascii="Georgia"/>
          <w:b/>
          <w:sz w:val="60"/>
        </w:rPr>
      </w:pPr>
      <w:r>
        <w:rPr>
          <w:rFonts w:ascii="Georgia"/>
          <w:b/>
          <w:w w:val="90"/>
          <w:sz w:val="60"/>
        </w:rPr>
        <w:t>Semester</w:t>
      </w:r>
      <w:r>
        <w:rPr>
          <w:rFonts w:ascii="Georgia"/>
          <w:b/>
          <w:spacing w:val="-67"/>
          <w:w w:val="90"/>
          <w:sz w:val="60"/>
        </w:rPr>
        <w:t xml:space="preserve"> </w:t>
      </w:r>
      <w:r>
        <w:rPr>
          <w:rFonts w:ascii="Georgia"/>
          <w:b/>
          <w:spacing w:val="-3"/>
          <w:w w:val="90"/>
          <w:sz w:val="60"/>
        </w:rPr>
        <w:t>Project-I</w:t>
      </w:r>
      <w:r w:rsidR="001F2943">
        <w:rPr>
          <w:rFonts w:ascii="Georgia"/>
          <w:b/>
          <w:spacing w:val="-3"/>
          <w:w w:val="90"/>
          <w:sz w:val="60"/>
        </w:rPr>
        <w:t>I</w:t>
      </w:r>
      <w:r>
        <w:rPr>
          <w:rFonts w:ascii="Georgia"/>
          <w:b/>
          <w:spacing w:val="-3"/>
          <w:w w:val="90"/>
          <w:sz w:val="60"/>
        </w:rPr>
        <w:t xml:space="preserve"> </w:t>
      </w:r>
      <w:r>
        <w:rPr>
          <w:rFonts w:ascii="Georgia"/>
          <w:b/>
          <w:sz w:val="60"/>
        </w:rPr>
        <w:t>Report</w:t>
      </w:r>
    </w:p>
    <w:p w14:paraId="33436494" w14:textId="77777777" w:rsidR="006F0822" w:rsidRDefault="00434684">
      <w:pPr>
        <w:spacing w:line="678" w:lineRule="exact"/>
        <w:ind w:left="1802" w:right="1543"/>
        <w:jc w:val="center"/>
        <w:rPr>
          <w:rFonts w:ascii="Georgia"/>
          <w:b/>
          <w:sz w:val="60"/>
        </w:rPr>
      </w:pPr>
      <w:r>
        <w:rPr>
          <w:rFonts w:ascii="Georgia"/>
          <w:b/>
          <w:w w:val="95"/>
          <w:sz w:val="60"/>
        </w:rPr>
        <w:t>On</w:t>
      </w:r>
    </w:p>
    <w:p w14:paraId="3B7644C1" w14:textId="5B312BDB" w:rsidR="006F0822" w:rsidRDefault="00434684">
      <w:pPr>
        <w:spacing w:before="370"/>
        <w:ind w:left="1014" w:right="753"/>
        <w:jc w:val="center"/>
        <w:rPr>
          <w:rFonts w:ascii="Georgia" w:hAnsi="Georgia"/>
          <w:b/>
          <w:sz w:val="56"/>
        </w:rPr>
      </w:pPr>
      <w:r>
        <w:rPr>
          <w:rFonts w:ascii="Georgia" w:hAnsi="Georgia"/>
          <w:b/>
          <w:color w:val="993300"/>
          <w:sz w:val="56"/>
        </w:rPr>
        <w:t>“</w:t>
      </w:r>
      <w:r w:rsidR="00F234F2">
        <w:rPr>
          <w:rFonts w:ascii="Georgia" w:hAnsi="Georgia"/>
          <w:b/>
          <w:color w:val="993300"/>
          <w:sz w:val="56"/>
        </w:rPr>
        <w:t>Online Voting System</w:t>
      </w:r>
      <w:r>
        <w:rPr>
          <w:rFonts w:ascii="Georgia" w:hAnsi="Georgia"/>
          <w:b/>
          <w:color w:val="993300"/>
          <w:sz w:val="56"/>
        </w:rPr>
        <w:t>”</w:t>
      </w:r>
    </w:p>
    <w:p w14:paraId="4338626D" w14:textId="05CF5A11" w:rsidR="006F0822" w:rsidRDefault="00434684">
      <w:pPr>
        <w:pStyle w:val="Heading3"/>
        <w:spacing w:before="388"/>
        <w:ind w:left="1802" w:right="1541"/>
        <w:jc w:val="center"/>
      </w:pPr>
      <w:r>
        <w:t>By</w:t>
      </w:r>
    </w:p>
    <w:p w14:paraId="7EBEE9A1" w14:textId="77777777" w:rsidR="00F234F2" w:rsidRDefault="00F234F2">
      <w:pPr>
        <w:pStyle w:val="Heading3"/>
        <w:spacing w:before="388"/>
        <w:ind w:left="1802" w:right="1541"/>
        <w:jc w:val="center"/>
      </w:pPr>
    </w:p>
    <w:p w14:paraId="6524BFEB" w14:textId="53B2EE16" w:rsidR="006F0822" w:rsidRPr="00F234F2" w:rsidRDefault="00F234F2" w:rsidP="00F234F2">
      <w:pPr>
        <w:pStyle w:val="ListParagraph"/>
        <w:numPr>
          <w:ilvl w:val="0"/>
          <w:numId w:val="12"/>
        </w:numPr>
        <w:tabs>
          <w:tab w:val="left" w:pos="4177"/>
        </w:tabs>
        <w:spacing w:before="8"/>
        <w:ind w:left="4164" w:hanging="361"/>
        <w:rPr>
          <w:rFonts w:ascii="Georgia"/>
          <w:color w:val="800000"/>
          <w:sz w:val="24"/>
        </w:rPr>
      </w:pPr>
      <w:r w:rsidRPr="00F234F2">
        <w:rPr>
          <w:rFonts w:ascii="Georgia"/>
          <w:color w:val="800000"/>
          <w:sz w:val="24"/>
        </w:rPr>
        <w:t>Ram Girish Paliwal</w:t>
      </w:r>
    </w:p>
    <w:p w14:paraId="4DE38FC8" w14:textId="77777777" w:rsidR="006F0822" w:rsidRDefault="00434684">
      <w:pPr>
        <w:pStyle w:val="ListParagraph"/>
        <w:numPr>
          <w:ilvl w:val="0"/>
          <w:numId w:val="12"/>
        </w:numPr>
        <w:tabs>
          <w:tab w:val="left" w:pos="4165"/>
        </w:tabs>
        <w:spacing w:before="8"/>
        <w:ind w:left="4164" w:hanging="361"/>
        <w:rPr>
          <w:rFonts w:ascii="Georgia"/>
          <w:sz w:val="24"/>
        </w:rPr>
      </w:pPr>
      <w:r>
        <w:rPr>
          <w:rFonts w:ascii="Georgia"/>
          <w:color w:val="800000"/>
          <w:sz w:val="24"/>
        </w:rPr>
        <w:t>Puja Prabhakar</w:t>
      </w:r>
      <w:r>
        <w:rPr>
          <w:rFonts w:ascii="Georgia"/>
          <w:color w:val="800000"/>
          <w:spacing w:val="-14"/>
          <w:sz w:val="24"/>
        </w:rPr>
        <w:t xml:space="preserve"> </w:t>
      </w:r>
      <w:r>
        <w:rPr>
          <w:rFonts w:ascii="Georgia"/>
          <w:color w:val="800000"/>
          <w:sz w:val="24"/>
        </w:rPr>
        <w:t>Borse</w:t>
      </w:r>
    </w:p>
    <w:p w14:paraId="2E0FDDB3" w14:textId="77777777" w:rsidR="006F0822" w:rsidRDefault="00434684">
      <w:pPr>
        <w:pStyle w:val="ListParagraph"/>
        <w:numPr>
          <w:ilvl w:val="0"/>
          <w:numId w:val="12"/>
        </w:numPr>
        <w:tabs>
          <w:tab w:val="left" w:pos="4162"/>
        </w:tabs>
        <w:spacing w:before="8"/>
        <w:ind w:left="4161" w:hanging="361"/>
        <w:rPr>
          <w:rFonts w:ascii="Georgia"/>
          <w:sz w:val="24"/>
        </w:rPr>
      </w:pPr>
      <w:r>
        <w:rPr>
          <w:rFonts w:ascii="Georgia"/>
          <w:color w:val="800000"/>
          <w:sz w:val="24"/>
        </w:rPr>
        <w:t>Kanchan Prakash</w:t>
      </w:r>
      <w:r>
        <w:rPr>
          <w:rFonts w:ascii="Georgia"/>
          <w:color w:val="800000"/>
          <w:spacing w:val="-17"/>
          <w:sz w:val="24"/>
        </w:rPr>
        <w:t xml:space="preserve"> </w:t>
      </w:r>
      <w:r>
        <w:rPr>
          <w:rFonts w:ascii="Georgia"/>
          <w:color w:val="800000"/>
          <w:sz w:val="24"/>
        </w:rPr>
        <w:t>Mahajan</w:t>
      </w:r>
    </w:p>
    <w:p w14:paraId="31B8E10A" w14:textId="32EDCD52" w:rsidR="006F0822" w:rsidRDefault="00F234F2">
      <w:pPr>
        <w:pStyle w:val="ListParagraph"/>
        <w:numPr>
          <w:ilvl w:val="0"/>
          <w:numId w:val="12"/>
        </w:numPr>
        <w:tabs>
          <w:tab w:val="left" w:pos="4196"/>
        </w:tabs>
        <w:spacing w:before="10"/>
        <w:ind w:left="4195" w:hanging="361"/>
        <w:rPr>
          <w:rFonts w:ascii="Georgia"/>
          <w:sz w:val="24"/>
        </w:rPr>
      </w:pPr>
      <w:r>
        <w:rPr>
          <w:rFonts w:ascii="Georgia"/>
          <w:color w:val="800000"/>
          <w:sz w:val="24"/>
        </w:rPr>
        <w:t>Lalit Gulab Sangore</w:t>
      </w:r>
    </w:p>
    <w:p w14:paraId="1C9DFB46" w14:textId="77777777" w:rsidR="006F0822" w:rsidRDefault="006F0822">
      <w:pPr>
        <w:pStyle w:val="BodyText"/>
        <w:rPr>
          <w:rFonts w:ascii="Georgia"/>
          <w:sz w:val="20"/>
        </w:rPr>
      </w:pPr>
    </w:p>
    <w:p w14:paraId="73BD8092" w14:textId="77777777" w:rsidR="006F0822" w:rsidRDefault="006F0822">
      <w:pPr>
        <w:pStyle w:val="BodyText"/>
        <w:rPr>
          <w:rFonts w:ascii="Georgia"/>
          <w:sz w:val="20"/>
        </w:rPr>
      </w:pPr>
    </w:p>
    <w:p w14:paraId="47FA6091" w14:textId="77777777" w:rsidR="006F0822" w:rsidRDefault="006F0822">
      <w:pPr>
        <w:pStyle w:val="BodyText"/>
        <w:rPr>
          <w:rFonts w:ascii="Georgia"/>
          <w:sz w:val="20"/>
        </w:rPr>
      </w:pPr>
    </w:p>
    <w:p w14:paraId="6B577A82" w14:textId="77777777" w:rsidR="006F0822" w:rsidRDefault="006F0822">
      <w:pPr>
        <w:pStyle w:val="BodyText"/>
        <w:rPr>
          <w:rFonts w:ascii="Georgia"/>
          <w:sz w:val="20"/>
        </w:rPr>
      </w:pPr>
    </w:p>
    <w:p w14:paraId="1603B348" w14:textId="77777777" w:rsidR="006F0822" w:rsidRDefault="00434684">
      <w:pPr>
        <w:pStyle w:val="BodyText"/>
        <w:spacing w:before="6"/>
        <w:rPr>
          <w:rFonts w:ascii="Georgia"/>
          <w:sz w:val="15"/>
        </w:rPr>
      </w:pPr>
      <w:r>
        <w:rPr>
          <w:noProof/>
        </w:rPr>
        <w:drawing>
          <wp:anchor distT="0" distB="0" distL="0" distR="0" simplePos="0" relativeHeight="251659264" behindDoc="0" locked="0" layoutInCell="1" allowOverlap="1" wp14:anchorId="391B001A" wp14:editId="5BDFB41E">
            <wp:simplePos x="0" y="0"/>
            <wp:positionH relativeFrom="page">
              <wp:posOffset>2804160</wp:posOffset>
            </wp:positionH>
            <wp:positionV relativeFrom="paragraph">
              <wp:posOffset>137368</wp:posOffset>
            </wp:positionV>
            <wp:extent cx="1948684" cy="1600200"/>
            <wp:effectExtent l="0" t="0" r="0" b="0"/>
            <wp:wrapTopAndBottom/>
            <wp:docPr id="1" name="image1.png" descr="C:\Users\RCPIT\Desktop\SE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48684" cy="1600200"/>
                    </a:xfrm>
                    <a:prstGeom prst="rect">
                      <a:avLst/>
                    </a:prstGeom>
                  </pic:spPr>
                </pic:pic>
              </a:graphicData>
            </a:graphic>
          </wp:anchor>
        </w:drawing>
      </w:r>
    </w:p>
    <w:p w14:paraId="270193EB" w14:textId="77777777" w:rsidR="006F0822" w:rsidRDefault="006F0822">
      <w:pPr>
        <w:pStyle w:val="BodyText"/>
        <w:rPr>
          <w:rFonts w:ascii="Georgia"/>
          <w:sz w:val="20"/>
        </w:rPr>
      </w:pPr>
    </w:p>
    <w:p w14:paraId="02947225" w14:textId="77777777" w:rsidR="006F0822" w:rsidRDefault="006F0822">
      <w:pPr>
        <w:pStyle w:val="BodyText"/>
        <w:rPr>
          <w:rFonts w:ascii="Georgia"/>
          <w:sz w:val="20"/>
        </w:rPr>
      </w:pPr>
    </w:p>
    <w:p w14:paraId="13EBABC4" w14:textId="77777777" w:rsidR="006F0822" w:rsidRDefault="006F0822">
      <w:pPr>
        <w:pStyle w:val="BodyText"/>
        <w:rPr>
          <w:rFonts w:ascii="Georgia"/>
          <w:sz w:val="20"/>
        </w:rPr>
      </w:pPr>
    </w:p>
    <w:p w14:paraId="53294C21" w14:textId="77777777" w:rsidR="006F0822" w:rsidRDefault="006F0822">
      <w:pPr>
        <w:pStyle w:val="BodyText"/>
        <w:spacing w:before="2"/>
        <w:rPr>
          <w:rFonts w:ascii="Georgia"/>
          <w:sz w:val="29"/>
        </w:rPr>
      </w:pPr>
    </w:p>
    <w:p w14:paraId="725A7B3B" w14:textId="77777777" w:rsidR="006F0822" w:rsidRDefault="00434684">
      <w:pPr>
        <w:pStyle w:val="Heading2"/>
        <w:spacing w:before="112"/>
      </w:pPr>
      <w:r>
        <w:rPr>
          <w:w w:val="90"/>
        </w:rPr>
        <w:t>Department</w:t>
      </w:r>
      <w:r>
        <w:rPr>
          <w:spacing w:val="-22"/>
          <w:w w:val="90"/>
        </w:rPr>
        <w:t xml:space="preserve"> </w:t>
      </w:r>
      <w:r>
        <w:rPr>
          <w:w w:val="90"/>
        </w:rPr>
        <w:t>of</w:t>
      </w:r>
      <w:r>
        <w:rPr>
          <w:spacing w:val="-25"/>
          <w:w w:val="90"/>
        </w:rPr>
        <w:t xml:space="preserve"> </w:t>
      </w:r>
      <w:r>
        <w:rPr>
          <w:w w:val="90"/>
        </w:rPr>
        <w:t>Computer</w:t>
      </w:r>
      <w:r>
        <w:rPr>
          <w:spacing w:val="-22"/>
          <w:w w:val="90"/>
        </w:rPr>
        <w:t xml:space="preserve"> </w:t>
      </w:r>
      <w:r>
        <w:rPr>
          <w:w w:val="90"/>
        </w:rPr>
        <w:t>Science</w:t>
      </w:r>
      <w:r>
        <w:rPr>
          <w:spacing w:val="-23"/>
          <w:w w:val="90"/>
        </w:rPr>
        <w:t xml:space="preserve"> </w:t>
      </w:r>
      <w:r>
        <w:rPr>
          <w:w w:val="90"/>
        </w:rPr>
        <w:t>&amp;</w:t>
      </w:r>
      <w:r>
        <w:rPr>
          <w:spacing w:val="-22"/>
          <w:w w:val="90"/>
        </w:rPr>
        <w:t xml:space="preserve"> </w:t>
      </w:r>
      <w:r>
        <w:rPr>
          <w:w w:val="90"/>
        </w:rPr>
        <w:t>Engineering</w:t>
      </w:r>
      <w:r>
        <w:rPr>
          <w:spacing w:val="-22"/>
          <w:w w:val="90"/>
        </w:rPr>
        <w:t xml:space="preserve"> </w:t>
      </w:r>
      <w:r>
        <w:rPr>
          <w:w w:val="90"/>
        </w:rPr>
        <w:t>(Data</w:t>
      </w:r>
      <w:r>
        <w:rPr>
          <w:spacing w:val="-22"/>
          <w:w w:val="90"/>
        </w:rPr>
        <w:t xml:space="preserve"> </w:t>
      </w:r>
      <w:r>
        <w:rPr>
          <w:w w:val="90"/>
        </w:rPr>
        <w:t>Science)</w:t>
      </w:r>
    </w:p>
    <w:p w14:paraId="14368032" w14:textId="77777777" w:rsidR="006F0822" w:rsidRDefault="00434684">
      <w:pPr>
        <w:spacing w:before="330"/>
        <w:ind w:left="1802" w:right="1546"/>
        <w:jc w:val="center"/>
        <w:rPr>
          <w:rFonts w:ascii="Georgia" w:hAnsi="Georgia"/>
          <w:b/>
          <w:sz w:val="38"/>
        </w:rPr>
      </w:pPr>
      <w:r>
        <w:rPr>
          <w:rFonts w:ascii="Georgia" w:hAnsi="Georgia"/>
          <w:b/>
          <w:sz w:val="38"/>
        </w:rPr>
        <w:t>The Shirpur Education Society’s</w:t>
      </w:r>
    </w:p>
    <w:p w14:paraId="09E0B816" w14:textId="77777777" w:rsidR="006F0822" w:rsidRDefault="006F0822">
      <w:pPr>
        <w:pStyle w:val="BodyText"/>
        <w:spacing w:before="8"/>
        <w:rPr>
          <w:rFonts w:ascii="Georgia"/>
          <w:b/>
          <w:sz w:val="40"/>
        </w:rPr>
      </w:pPr>
    </w:p>
    <w:p w14:paraId="0D02E722" w14:textId="77777777" w:rsidR="006F0822" w:rsidRDefault="00434684">
      <w:pPr>
        <w:pStyle w:val="Heading1"/>
        <w:spacing w:before="1"/>
        <w:ind w:left="854"/>
      </w:pPr>
      <w:r>
        <w:rPr>
          <w:w w:val="95"/>
        </w:rPr>
        <w:t>R.</w:t>
      </w:r>
      <w:r>
        <w:rPr>
          <w:spacing w:val="-48"/>
          <w:w w:val="95"/>
        </w:rPr>
        <w:t xml:space="preserve"> </w:t>
      </w:r>
      <w:r>
        <w:rPr>
          <w:w w:val="95"/>
        </w:rPr>
        <w:t>C.</w:t>
      </w:r>
      <w:r>
        <w:rPr>
          <w:spacing w:val="-48"/>
          <w:w w:val="95"/>
        </w:rPr>
        <w:t xml:space="preserve"> </w:t>
      </w:r>
      <w:r>
        <w:rPr>
          <w:w w:val="95"/>
        </w:rPr>
        <w:t>Patel</w:t>
      </w:r>
      <w:r>
        <w:rPr>
          <w:spacing w:val="-48"/>
          <w:w w:val="95"/>
        </w:rPr>
        <w:t xml:space="preserve"> </w:t>
      </w:r>
      <w:r>
        <w:rPr>
          <w:w w:val="95"/>
        </w:rPr>
        <w:t>Institute</w:t>
      </w:r>
      <w:r>
        <w:rPr>
          <w:spacing w:val="-47"/>
          <w:w w:val="95"/>
        </w:rPr>
        <w:t xml:space="preserve"> </w:t>
      </w:r>
      <w:r>
        <w:rPr>
          <w:w w:val="95"/>
        </w:rPr>
        <w:t>of</w:t>
      </w:r>
      <w:r>
        <w:rPr>
          <w:spacing w:val="-48"/>
          <w:w w:val="95"/>
        </w:rPr>
        <w:t xml:space="preserve"> </w:t>
      </w:r>
      <w:r>
        <w:rPr>
          <w:w w:val="95"/>
        </w:rPr>
        <w:t>Technology,</w:t>
      </w:r>
      <w:r>
        <w:rPr>
          <w:spacing w:val="-47"/>
          <w:w w:val="95"/>
        </w:rPr>
        <w:t xml:space="preserve"> </w:t>
      </w:r>
      <w:r>
        <w:rPr>
          <w:w w:val="95"/>
        </w:rPr>
        <w:t>Shirpur</w:t>
      </w:r>
      <w:r>
        <w:rPr>
          <w:spacing w:val="-47"/>
          <w:w w:val="95"/>
        </w:rPr>
        <w:t xml:space="preserve"> </w:t>
      </w:r>
      <w:r>
        <w:rPr>
          <w:w w:val="95"/>
        </w:rPr>
        <w:t>-</w:t>
      </w:r>
      <w:r>
        <w:rPr>
          <w:spacing w:val="-49"/>
          <w:w w:val="95"/>
        </w:rPr>
        <w:t xml:space="preserve"> </w:t>
      </w:r>
      <w:r>
        <w:rPr>
          <w:w w:val="95"/>
        </w:rPr>
        <w:t>425405.</w:t>
      </w:r>
    </w:p>
    <w:p w14:paraId="4369AD3D" w14:textId="77777777" w:rsidR="006F0822" w:rsidRDefault="006F0822">
      <w:pPr>
        <w:pStyle w:val="BodyText"/>
        <w:spacing w:before="3"/>
        <w:rPr>
          <w:rFonts w:ascii="Georgia"/>
          <w:b/>
          <w:sz w:val="38"/>
        </w:rPr>
      </w:pPr>
    </w:p>
    <w:p w14:paraId="4827C53E" w14:textId="77777777" w:rsidR="006F0822" w:rsidRDefault="00434684">
      <w:pPr>
        <w:ind w:left="1802" w:right="1539"/>
        <w:jc w:val="center"/>
        <w:rPr>
          <w:rFonts w:ascii="Georgia"/>
          <w:b/>
          <w:sz w:val="40"/>
        </w:rPr>
      </w:pPr>
      <w:r>
        <w:rPr>
          <w:rFonts w:ascii="Georgia"/>
          <w:b/>
          <w:sz w:val="40"/>
        </w:rPr>
        <w:t>[2021-22]</w:t>
      </w:r>
    </w:p>
    <w:p w14:paraId="38C6AB53" w14:textId="77777777" w:rsidR="006F0822" w:rsidRDefault="006F0822">
      <w:pPr>
        <w:jc w:val="center"/>
        <w:rPr>
          <w:rFonts w:ascii="Georgia"/>
          <w:sz w:val="40"/>
        </w:rPr>
        <w:sectPr w:rsidR="006F0822">
          <w:headerReference w:type="even" r:id="rId8"/>
          <w:headerReference w:type="default" r:id="rId9"/>
          <w:footerReference w:type="even" r:id="rId10"/>
          <w:footerReference w:type="default" r:id="rId11"/>
          <w:headerReference w:type="first" r:id="rId12"/>
          <w:footerReference w:type="first" r:id="rId13"/>
          <w:type w:val="continuous"/>
          <w:pgSz w:w="11910" w:h="16840"/>
          <w:pgMar w:top="480" w:right="1060" w:bottom="280" w:left="800" w:header="720" w:footer="720" w:gutter="0"/>
          <w:cols w:space="720"/>
        </w:sectPr>
      </w:pPr>
    </w:p>
    <w:p w14:paraId="38A753CA" w14:textId="0665F384" w:rsidR="006F0822" w:rsidRDefault="00F96249">
      <w:pPr>
        <w:spacing w:before="100"/>
        <w:ind w:left="262"/>
        <w:jc w:val="center"/>
        <w:rPr>
          <w:rFonts w:ascii="Georgia"/>
          <w:b/>
          <w:sz w:val="48"/>
        </w:rPr>
      </w:pPr>
      <w:r>
        <w:rPr>
          <w:noProof/>
        </w:rPr>
        <w:lastRenderedPageBreak/>
        <mc:AlternateContent>
          <mc:Choice Requires="wpg">
            <w:drawing>
              <wp:anchor distT="0" distB="0" distL="114300" distR="114300" simplePos="0" relativeHeight="487081472" behindDoc="1" locked="0" layoutInCell="1" allowOverlap="1" wp14:anchorId="300DD876" wp14:editId="4D3BB39A">
                <wp:simplePos x="0" y="0"/>
                <wp:positionH relativeFrom="page">
                  <wp:posOffset>304800</wp:posOffset>
                </wp:positionH>
                <wp:positionV relativeFrom="page">
                  <wp:posOffset>304800</wp:posOffset>
                </wp:positionV>
                <wp:extent cx="6954520" cy="10081260"/>
                <wp:effectExtent l="0" t="0" r="0" b="0"/>
                <wp:wrapNone/>
                <wp:docPr id="6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1260"/>
                          <a:chOff x="480" y="480"/>
                          <a:chExt cx="10952" cy="15876"/>
                        </a:xfrm>
                      </wpg:grpSpPr>
                      <wps:wsp>
                        <wps:cNvPr id="64" name="Freeform 78"/>
                        <wps:cNvSpPr>
                          <a:spLocks/>
                        </wps:cNvSpPr>
                        <wps:spPr bwMode="auto">
                          <a:xfrm>
                            <a:off x="528" y="16156"/>
                            <a:ext cx="151" cy="144"/>
                          </a:xfrm>
                          <a:custGeom>
                            <a:avLst/>
                            <a:gdLst>
                              <a:gd name="T0" fmla="+- 0 679 528"/>
                              <a:gd name="T1" fmla="*/ T0 w 151"/>
                              <a:gd name="T2" fmla="+- 0 16232 16157"/>
                              <a:gd name="T3" fmla="*/ 16232 h 144"/>
                              <a:gd name="T4" fmla="+- 0 590 528"/>
                              <a:gd name="T5" fmla="*/ T4 w 151"/>
                              <a:gd name="T6" fmla="+- 0 16232 16157"/>
                              <a:gd name="T7" fmla="*/ 16232 h 144"/>
                              <a:gd name="T8" fmla="+- 0 590 528"/>
                              <a:gd name="T9" fmla="*/ T8 w 151"/>
                              <a:gd name="T10" fmla="+- 0 16157 16157"/>
                              <a:gd name="T11" fmla="*/ 16157 h 144"/>
                              <a:gd name="T12" fmla="+- 0 528 528"/>
                              <a:gd name="T13" fmla="*/ T12 w 151"/>
                              <a:gd name="T14" fmla="+- 0 16157 16157"/>
                              <a:gd name="T15" fmla="*/ 16157 h 144"/>
                              <a:gd name="T16" fmla="+- 0 528 528"/>
                              <a:gd name="T17" fmla="*/ T16 w 151"/>
                              <a:gd name="T18" fmla="+- 0 16232 16157"/>
                              <a:gd name="T19" fmla="*/ 16232 h 144"/>
                              <a:gd name="T20" fmla="+- 0 528 528"/>
                              <a:gd name="T21" fmla="*/ T20 w 151"/>
                              <a:gd name="T22" fmla="+- 0 16301 16157"/>
                              <a:gd name="T23" fmla="*/ 16301 h 144"/>
                              <a:gd name="T24" fmla="+- 0 590 528"/>
                              <a:gd name="T25" fmla="*/ T24 w 151"/>
                              <a:gd name="T26" fmla="+- 0 16301 16157"/>
                              <a:gd name="T27" fmla="*/ 16301 h 144"/>
                              <a:gd name="T28" fmla="+- 0 679 528"/>
                              <a:gd name="T29" fmla="*/ T28 w 151"/>
                              <a:gd name="T30" fmla="+- 0 16301 16157"/>
                              <a:gd name="T31" fmla="*/ 16301 h 144"/>
                              <a:gd name="T32" fmla="+- 0 679 528"/>
                              <a:gd name="T33" fmla="*/ T32 w 151"/>
                              <a:gd name="T34" fmla="+- 0 16232 16157"/>
                              <a:gd name="T35" fmla="*/ 1623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144">
                                <a:moveTo>
                                  <a:pt x="151" y="75"/>
                                </a:moveTo>
                                <a:lnTo>
                                  <a:pt x="62" y="75"/>
                                </a:lnTo>
                                <a:lnTo>
                                  <a:pt x="62" y="0"/>
                                </a:lnTo>
                                <a:lnTo>
                                  <a:pt x="0" y="0"/>
                                </a:lnTo>
                                <a:lnTo>
                                  <a:pt x="0" y="75"/>
                                </a:lnTo>
                                <a:lnTo>
                                  <a:pt x="0" y="144"/>
                                </a:lnTo>
                                <a:lnTo>
                                  <a:pt x="62" y="144"/>
                                </a:lnTo>
                                <a:lnTo>
                                  <a:pt x="151" y="144"/>
                                </a:lnTo>
                                <a:lnTo>
                                  <a:pt x="151"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77"/>
                        <wps:cNvSpPr>
                          <a:spLocks/>
                        </wps:cNvSpPr>
                        <wps:spPr bwMode="auto">
                          <a:xfrm>
                            <a:off x="499" y="16158"/>
                            <a:ext cx="181" cy="168"/>
                          </a:xfrm>
                          <a:custGeom>
                            <a:avLst/>
                            <a:gdLst>
                              <a:gd name="T0" fmla="+- 0 499 499"/>
                              <a:gd name="T1" fmla="*/ T0 w 181"/>
                              <a:gd name="T2" fmla="+- 0 16158 16158"/>
                              <a:gd name="T3" fmla="*/ 16158 h 168"/>
                              <a:gd name="T4" fmla="+- 0 499 499"/>
                              <a:gd name="T5" fmla="*/ T4 w 181"/>
                              <a:gd name="T6" fmla="+- 0 16326 16158"/>
                              <a:gd name="T7" fmla="*/ 16326 h 168"/>
                              <a:gd name="T8" fmla="+- 0 499 499"/>
                              <a:gd name="T9" fmla="*/ T8 w 181"/>
                              <a:gd name="T10" fmla="+- 0 16326 16158"/>
                              <a:gd name="T11" fmla="*/ 16326 h 168"/>
                              <a:gd name="T12" fmla="+- 0 680 499"/>
                              <a:gd name="T13" fmla="*/ T12 w 181"/>
                              <a:gd name="T14" fmla="+- 0 16326 16158"/>
                              <a:gd name="T15" fmla="*/ 16326 h 168"/>
                            </a:gdLst>
                            <a:ahLst/>
                            <a:cxnLst>
                              <a:cxn ang="0">
                                <a:pos x="T1" y="T3"/>
                              </a:cxn>
                              <a:cxn ang="0">
                                <a:pos x="T5" y="T7"/>
                              </a:cxn>
                              <a:cxn ang="0">
                                <a:pos x="T9" y="T11"/>
                              </a:cxn>
                              <a:cxn ang="0">
                                <a:pos x="T13" y="T15"/>
                              </a:cxn>
                            </a:cxnLst>
                            <a:rect l="0" t="0" r="r" b="b"/>
                            <a:pathLst>
                              <a:path w="181" h="168">
                                <a:moveTo>
                                  <a:pt x="0" y="0"/>
                                </a:moveTo>
                                <a:lnTo>
                                  <a:pt x="0" y="168"/>
                                </a:lnTo>
                                <a:moveTo>
                                  <a:pt x="0" y="168"/>
                                </a:moveTo>
                                <a:lnTo>
                                  <a:pt x="181"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76"/>
                        <wps:cNvSpPr>
                          <a:spLocks noChangeArrowheads="1"/>
                        </wps:cNvSpPr>
                        <wps:spPr bwMode="auto">
                          <a:xfrm>
                            <a:off x="679" y="16289"/>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Line 75"/>
                        <wps:cNvCnPr>
                          <a:cxnSpLocks noChangeShapeType="1"/>
                        </wps:cNvCnPr>
                        <wps:spPr bwMode="auto">
                          <a:xfrm>
                            <a:off x="680" y="16252"/>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68" name="Freeform 74"/>
                        <wps:cNvSpPr>
                          <a:spLocks/>
                        </wps:cNvSpPr>
                        <wps:spPr bwMode="auto">
                          <a:xfrm>
                            <a:off x="11232" y="16156"/>
                            <a:ext cx="148" cy="144"/>
                          </a:xfrm>
                          <a:custGeom>
                            <a:avLst/>
                            <a:gdLst>
                              <a:gd name="T0" fmla="+- 0 11379 11232"/>
                              <a:gd name="T1" fmla="*/ T0 w 148"/>
                              <a:gd name="T2" fmla="+- 0 16232 16157"/>
                              <a:gd name="T3" fmla="*/ 16232 h 144"/>
                              <a:gd name="T4" fmla="+- 0 11379 11232"/>
                              <a:gd name="T5" fmla="*/ T4 w 148"/>
                              <a:gd name="T6" fmla="+- 0 16157 16157"/>
                              <a:gd name="T7" fmla="*/ 16157 h 144"/>
                              <a:gd name="T8" fmla="+- 0 11317 11232"/>
                              <a:gd name="T9" fmla="*/ T8 w 148"/>
                              <a:gd name="T10" fmla="+- 0 16157 16157"/>
                              <a:gd name="T11" fmla="*/ 16157 h 144"/>
                              <a:gd name="T12" fmla="+- 0 11317 11232"/>
                              <a:gd name="T13" fmla="*/ T12 w 148"/>
                              <a:gd name="T14" fmla="+- 0 16232 16157"/>
                              <a:gd name="T15" fmla="*/ 16232 h 144"/>
                              <a:gd name="T16" fmla="+- 0 11232 11232"/>
                              <a:gd name="T17" fmla="*/ T16 w 148"/>
                              <a:gd name="T18" fmla="+- 0 16232 16157"/>
                              <a:gd name="T19" fmla="*/ 16232 h 144"/>
                              <a:gd name="T20" fmla="+- 0 11232 11232"/>
                              <a:gd name="T21" fmla="*/ T20 w 148"/>
                              <a:gd name="T22" fmla="+- 0 16301 16157"/>
                              <a:gd name="T23" fmla="*/ 16301 h 144"/>
                              <a:gd name="T24" fmla="+- 0 11379 11232"/>
                              <a:gd name="T25" fmla="*/ T24 w 148"/>
                              <a:gd name="T26" fmla="+- 0 16301 16157"/>
                              <a:gd name="T27" fmla="*/ 16301 h 144"/>
                              <a:gd name="T28" fmla="+- 0 11379 11232"/>
                              <a:gd name="T29" fmla="*/ T28 w 148"/>
                              <a:gd name="T30" fmla="+- 0 16232 16157"/>
                              <a:gd name="T31" fmla="*/ 16232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4">
                                <a:moveTo>
                                  <a:pt x="147" y="75"/>
                                </a:moveTo>
                                <a:lnTo>
                                  <a:pt x="147" y="0"/>
                                </a:lnTo>
                                <a:lnTo>
                                  <a:pt x="85" y="0"/>
                                </a:lnTo>
                                <a:lnTo>
                                  <a:pt x="85" y="75"/>
                                </a:lnTo>
                                <a:lnTo>
                                  <a:pt x="0" y="75"/>
                                </a:lnTo>
                                <a:lnTo>
                                  <a:pt x="0" y="144"/>
                                </a:lnTo>
                                <a:lnTo>
                                  <a:pt x="147" y="144"/>
                                </a:lnTo>
                                <a:lnTo>
                                  <a:pt x="147"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73"/>
                        <wps:cNvSpPr>
                          <a:spLocks/>
                        </wps:cNvSpPr>
                        <wps:spPr bwMode="auto">
                          <a:xfrm>
                            <a:off x="11233" y="16158"/>
                            <a:ext cx="170" cy="168"/>
                          </a:xfrm>
                          <a:custGeom>
                            <a:avLst/>
                            <a:gdLst>
                              <a:gd name="T0" fmla="+- 0 11403 11233"/>
                              <a:gd name="T1" fmla="*/ T0 w 170"/>
                              <a:gd name="T2" fmla="+- 0 16158 16158"/>
                              <a:gd name="T3" fmla="*/ 16158 h 168"/>
                              <a:gd name="T4" fmla="+- 0 11403 11233"/>
                              <a:gd name="T5" fmla="*/ T4 w 170"/>
                              <a:gd name="T6" fmla="+- 0 16326 16158"/>
                              <a:gd name="T7" fmla="*/ 16326 h 168"/>
                              <a:gd name="T8" fmla="+- 0 11233 11233"/>
                              <a:gd name="T9" fmla="*/ T8 w 170"/>
                              <a:gd name="T10" fmla="+- 0 16326 16158"/>
                              <a:gd name="T11" fmla="*/ 16326 h 168"/>
                              <a:gd name="T12" fmla="+- 0 11403 11233"/>
                              <a:gd name="T13" fmla="*/ T12 w 170"/>
                              <a:gd name="T14" fmla="+- 0 16326 16158"/>
                              <a:gd name="T15" fmla="*/ 16326 h 168"/>
                            </a:gdLst>
                            <a:ahLst/>
                            <a:cxnLst>
                              <a:cxn ang="0">
                                <a:pos x="T1" y="T3"/>
                              </a:cxn>
                              <a:cxn ang="0">
                                <a:pos x="T5" y="T7"/>
                              </a:cxn>
                              <a:cxn ang="0">
                                <a:pos x="T9" y="T11"/>
                              </a:cxn>
                              <a:cxn ang="0">
                                <a:pos x="T13" y="T15"/>
                              </a:cxn>
                            </a:cxnLst>
                            <a:rect l="0" t="0" r="r" b="b"/>
                            <a:pathLst>
                              <a:path w="170" h="168">
                                <a:moveTo>
                                  <a:pt x="170" y="0"/>
                                </a:moveTo>
                                <a:lnTo>
                                  <a:pt x="170" y="168"/>
                                </a:lnTo>
                                <a:moveTo>
                                  <a:pt x="0" y="168"/>
                                </a:moveTo>
                                <a:lnTo>
                                  <a:pt x="170"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72"/>
                        <wps:cNvSpPr>
                          <a:spLocks/>
                        </wps:cNvSpPr>
                        <wps:spPr bwMode="auto">
                          <a:xfrm>
                            <a:off x="528" y="536"/>
                            <a:ext cx="151" cy="144"/>
                          </a:xfrm>
                          <a:custGeom>
                            <a:avLst/>
                            <a:gdLst>
                              <a:gd name="T0" fmla="+- 0 679 528"/>
                              <a:gd name="T1" fmla="*/ T0 w 151"/>
                              <a:gd name="T2" fmla="+- 0 536 536"/>
                              <a:gd name="T3" fmla="*/ 536 h 144"/>
                              <a:gd name="T4" fmla="+- 0 528 528"/>
                              <a:gd name="T5" fmla="*/ T4 w 151"/>
                              <a:gd name="T6" fmla="+- 0 536 536"/>
                              <a:gd name="T7" fmla="*/ 536 h 144"/>
                              <a:gd name="T8" fmla="+- 0 528 528"/>
                              <a:gd name="T9" fmla="*/ T8 w 151"/>
                              <a:gd name="T10" fmla="+- 0 603 536"/>
                              <a:gd name="T11" fmla="*/ 603 h 144"/>
                              <a:gd name="T12" fmla="+- 0 528 528"/>
                              <a:gd name="T13" fmla="*/ T12 w 151"/>
                              <a:gd name="T14" fmla="+- 0 679 536"/>
                              <a:gd name="T15" fmla="*/ 679 h 144"/>
                              <a:gd name="T16" fmla="+- 0 590 528"/>
                              <a:gd name="T17" fmla="*/ T16 w 151"/>
                              <a:gd name="T18" fmla="+- 0 679 536"/>
                              <a:gd name="T19" fmla="*/ 679 h 144"/>
                              <a:gd name="T20" fmla="+- 0 590 528"/>
                              <a:gd name="T21" fmla="*/ T20 w 151"/>
                              <a:gd name="T22" fmla="+- 0 603 536"/>
                              <a:gd name="T23" fmla="*/ 603 h 144"/>
                              <a:gd name="T24" fmla="+- 0 679 528"/>
                              <a:gd name="T25" fmla="*/ T24 w 151"/>
                              <a:gd name="T26" fmla="+- 0 603 536"/>
                              <a:gd name="T27" fmla="*/ 603 h 144"/>
                              <a:gd name="T28" fmla="+- 0 679 528"/>
                              <a:gd name="T29" fmla="*/ T28 w 151"/>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44">
                                <a:moveTo>
                                  <a:pt x="151" y="0"/>
                                </a:moveTo>
                                <a:lnTo>
                                  <a:pt x="0" y="0"/>
                                </a:lnTo>
                                <a:lnTo>
                                  <a:pt x="0" y="67"/>
                                </a:lnTo>
                                <a:lnTo>
                                  <a:pt x="0" y="143"/>
                                </a:lnTo>
                                <a:lnTo>
                                  <a:pt x="62" y="143"/>
                                </a:lnTo>
                                <a:lnTo>
                                  <a:pt x="62" y="67"/>
                                </a:lnTo>
                                <a:lnTo>
                                  <a:pt x="151" y="67"/>
                                </a:lnTo>
                                <a:lnTo>
                                  <a:pt x="151"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AutoShape 71"/>
                        <wps:cNvSpPr>
                          <a:spLocks/>
                        </wps:cNvSpPr>
                        <wps:spPr bwMode="auto">
                          <a:xfrm>
                            <a:off x="499" y="511"/>
                            <a:ext cx="181" cy="170"/>
                          </a:xfrm>
                          <a:custGeom>
                            <a:avLst/>
                            <a:gdLst>
                              <a:gd name="T0" fmla="+- 0 499 499"/>
                              <a:gd name="T1" fmla="*/ T0 w 181"/>
                              <a:gd name="T2" fmla="+- 0 511 511"/>
                              <a:gd name="T3" fmla="*/ 511 h 170"/>
                              <a:gd name="T4" fmla="+- 0 499 499"/>
                              <a:gd name="T5" fmla="*/ T4 w 181"/>
                              <a:gd name="T6" fmla="+- 0 680 511"/>
                              <a:gd name="T7" fmla="*/ 680 h 170"/>
                              <a:gd name="T8" fmla="+- 0 500 499"/>
                              <a:gd name="T9" fmla="*/ T8 w 181"/>
                              <a:gd name="T10" fmla="+- 0 511 511"/>
                              <a:gd name="T11" fmla="*/ 511 h 170"/>
                              <a:gd name="T12" fmla="+- 0 680 499"/>
                              <a:gd name="T13" fmla="*/ T12 w 181"/>
                              <a:gd name="T14" fmla="+- 0 511 511"/>
                              <a:gd name="T15" fmla="*/ 511 h 170"/>
                            </a:gdLst>
                            <a:ahLst/>
                            <a:cxnLst>
                              <a:cxn ang="0">
                                <a:pos x="T1" y="T3"/>
                              </a:cxn>
                              <a:cxn ang="0">
                                <a:pos x="T5" y="T7"/>
                              </a:cxn>
                              <a:cxn ang="0">
                                <a:pos x="T9" y="T11"/>
                              </a:cxn>
                              <a:cxn ang="0">
                                <a:pos x="T13" y="T15"/>
                              </a:cxn>
                            </a:cxnLst>
                            <a:rect l="0" t="0" r="r" b="b"/>
                            <a:pathLst>
                              <a:path w="181" h="170">
                                <a:moveTo>
                                  <a:pt x="0" y="0"/>
                                </a:moveTo>
                                <a:lnTo>
                                  <a:pt x="0" y="169"/>
                                </a:lnTo>
                                <a:moveTo>
                                  <a:pt x="1" y="0"/>
                                </a:moveTo>
                                <a:lnTo>
                                  <a:pt x="181" y="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70"/>
                        <wps:cNvSpPr>
                          <a:spLocks noChangeArrowheads="1"/>
                        </wps:cNvSpPr>
                        <wps:spPr bwMode="auto">
                          <a:xfrm>
                            <a:off x="679" y="480"/>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Line 69"/>
                        <wps:cNvCnPr>
                          <a:cxnSpLocks noChangeShapeType="1"/>
                        </wps:cNvCnPr>
                        <wps:spPr bwMode="auto">
                          <a:xfrm>
                            <a:off x="680" y="586"/>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74" name="Freeform 68"/>
                        <wps:cNvSpPr>
                          <a:spLocks/>
                        </wps:cNvSpPr>
                        <wps:spPr bwMode="auto">
                          <a:xfrm>
                            <a:off x="11232" y="536"/>
                            <a:ext cx="147" cy="144"/>
                          </a:xfrm>
                          <a:custGeom>
                            <a:avLst/>
                            <a:gdLst>
                              <a:gd name="T0" fmla="+- 0 11378 11232"/>
                              <a:gd name="T1" fmla="*/ T0 w 147"/>
                              <a:gd name="T2" fmla="+- 0 536 536"/>
                              <a:gd name="T3" fmla="*/ 536 h 144"/>
                              <a:gd name="T4" fmla="+- 0 11232 11232"/>
                              <a:gd name="T5" fmla="*/ T4 w 147"/>
                              <a:gd name="T6" fmla="+- 0 536 536"/>
                              <a:gd name="T7" fmla="*/ 536 h 144"/>
                              <a:gd name="T8" fmla="+- 0 11232 11232"/>
                              <a:gd name="T9" fmla="*/ T8 w 147"/>
                              <a:gd name="T10" fmla="+- 0 603 536"/>
                              <a:gd name="T11" fmla="*/ 603 h 144"/>
                              <a:gd name="T12" fmla="+- 0 11317 11232"/>
                              <a:gd name="T13" fmla="*/ T12 w 147"/>
                              <a:gd name="T14" fmla="+- 0 603 536"/>
                              <a:gd name="T15" fmla="*/ 603 h 144"/>
                              <a:gd name="T16" fmla="+- 0 11317 11232"/>
                              <a:gd name="T17" fmla="*/ T16 w 147"/>
                              <a:gd name="T18" fmla="+- 0 679 536"/>
                              <a:gd name="T19" fmla="*/ 679 h 144"/>
                              <a:gd name="T20" fmla="+- 0 11378 11232"/>
                              <a:gd name="T21" fmla="*/ T20 w 147"/>
                              <a:gd name="T22" fmla="+- 0 679 536"/>
                              <a:gd name="T23" fmla="*/ 679 h 144"/>
                              <a:gd name="T24" fmla="+- 0 11378 11232"/>
                              <a:gd name="T25" fmla="*/ T24 w 147"/>
                              <a:gd name="T26" fmla="+- 0 603 536"/>
                              <a:gd name="T27" fmla="*/ 603 h 144"/>
                              <a:gd name="T28" fmla="+- 0 11378 11232"/>
                              <a:gd name="T29" fmla="*/ T28 w 147"/>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144">
                                <a:moveTo>
                                  <a:pt x="146" y="0"/>
                                </a:moveTo>
                                <a:lnTo>
                                  <a:pt x="0" y="0"/>
                                </a:lnTo>
                                <a:lnTo>
                                  <a:pt x="0" y="67"/>
                                </a:lnTo>
                                <a:lnTo>
                                  <a:pt x="85" y="67"/>
                                </a:lnTo>
                                <a:lnTo>
                                  <a:pt x="85" y="143"/>
                                </a:lnTo>
                                <a:lnTo>
                                  <a:pt x="146" y="143"/>
                                </a:lnTo>
                                <a:lnTo>
                                  <a:pt x="146" y="67"/>
                                </a:lnTo>
                                <a:lnTo>
                                  <a:pt x="146"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67"/>
                        <wps:cNvSpPr>
                          <a:spLocks/>
                        </wps:cNvSpPr>
                        <wps:spPr bwMode="auto">
                          <a:xfrm>
                            <a:off x="11233" y="510"/>
                            <a:ext cx="170" cy="170"/>
                          </a:xfrm>
                          <a:custGeom>
                            <a:avLst/>
                            <a:gdLst>
                              <a:gd name="T0" fmla="+- 0 11233 11233"/>
                              <a:gd name="T1" fmla="*/ T0 w 170"/>
                              <a:gd name="T2" fmla="+- 0 510 510"/>
                              <a:gd name="T3" fmla="*/ 510 h 170"/>
                              <a:gd name="T4" fmla="+- 0 11403 11233"/>
                              <a:gd name="T5" fmla="*/ T4 w 170"/>
                              <a:gd name="T6" fmla="+- 0 510 510"/>
                              <a:gd name="T7" fmla="*/ 510 h 170"/>
                              <a:gd name="T8" fmla="+- 0 11403 11233"/>
                              <a:gd name="T9" fmla="*/ T8 w 170"/>
                              <a:gd name="T10" fmla="+- 0 510 510"/>
                              <a:gd name="T11" fmla="*/ 510 h 170"/>
                              <a:gd name="T12" fmla="+- 0 11403 11233"/>
                              <a:gd name="T13" fmla="*/ T12 w 170"/>
                              <a:gd name="T14" fmla="+- 0 680 510"/>
                              <a:gd name="T15" fmla="*/ 680 h 170"/>
                            </a:gdLst>
                            <a:ahLst/>
                            <a:cxnLst>
                              <a:cxn ang="0">
                                <a:pos x="T1" y="T3"/>
                              </a:cxn>
                              <a:cxn ang="0">
                                <a:pos x="T5" y="T7"/>
                              </a:cxn>
                              <a:cxn ang="0">
                                <a:pos x="T9" y="T11"/>
                              </a:cxn>
                              <a:cxn ang="0">
                                <a:pos x="T13" y="T15"/>
                              </a:cxn>
                            </a:cxnLst>
                            <a:rect l="0" t="0" r="r" b="b"/>
                            <a:pathLst>
                              <a:path w="170" h="170">
                                <a:moveTo>
                                  <a:pt x="0" y="0"/>
                                </a:moveTo>
                                <a:lnTo>
                                  <a:pt x="170" y="0"/>
                                </a:lnTo>
                                <a:moveTo>
                                  <a:pt x="170" y="0"/>
                                </a:moveTo>
                                <a:lnTo>
                                  <a:pt x="170" y="17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66"/>
                        <wps:cNvSpPr>
                          <a:spLocks noChangeArrowheads="1"/>
                        </wps:cNvSpPr>
                        <wps:spPr bwMode="auto">
                          <a:xfrm>
                            <a:off x="11365"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Line 65"/>
                        <wps:cNvCnPr>
                          <a:cxnSpLocks noChangeShapeType="1"/>
                        </wps:cNvCnPr>
                        <wps:spPr bwMode="auto">
                          <a:xfrm>
                            <a:off x="11333"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s:wsp>
                        <wps:cNvPr id="78" name="Rectangle 64"/>
                        <wps:cNvSpPr>
                          <a:spLocks noChangeArrowheads="1"/>
                        </wps:cNvSpPr>
                        <wps:spPr bwMode="auto">
                          <a:xfrm>
                            <a:off x="480"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Line 63"/>
                        <wps:cNvCnPr>
                          <a:cxnSpLocks noChangeShapeType="1"/>
                        </wps:cNvCnPr>
                        <wps:spPr bwMode="auto">
                          <a:xfrm>
                            <a:off x="576"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89311E" id="Group 62" o:spid="_x0000_s1026" style="position:absolute;margin-left:24pt;margin-top:24pt;width:547.6pt;height:793.8pt;z-index:-16235008;mso-position-horizontal-relative:page;mso-position-vertical-relative:page" coordorigin="480,480" coordsize="1095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">
                <v:shape id="Freeform 78" o:spid="_x0000_s1027" style="position:absolute;left:528;top:1615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" path="m151,75r-89,l62,,,,,75r,69l62,144r89,l151,75xe" fillcolor="#936" stroked="f">
                  <v:path arrowok="t" o:connecttype="custom" o:connectlocs="151,16232;62,16232;62,16157;0,16157;0,16232;0,16301;62,16301;151,16301;151,16232" o:connectangles="0,0,0,0,0,0,0,0,0"/>
                </v:shape>
                <v:shape id="AutoShape 77" o:spid="_x0000_s1028" style="position:absolute;left:499;top:16158;width:181;height:168;visibility:visible;mso-wrap-style:square;v-text-anchor:top" coordsize="18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" path="m,l,168t,l181,168e" filled="f" strokecolor="#936" strokeweight=".14pt">
                  <v:path arrowok="t" o:connecttype="custom" o:connectlocs="0,16158;0,16326;0,16326;181,16326" o:connectangles="0,0,0,0"/>
                </v:shape>
                <v:rect id="Rectangle 76" o:spid="_x0000_s1029" style="position:absolute;left:679;top:16289;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" fillcolor="#936" stroked="f"/>
                <v:line id="Line 75" o:spid="_x0000_s1030" style="position:absolute;visibility:visible;mso-wrap-style:square" from="680,16252" to="11233,1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" strokecolor="#936" strokeweight=".37253mm"/>
                <v:shape id="Freeform 74" o:spid="_x0000_s1031" style="position:absolute;left:11232;top:16156;width:148;height:144;visibility:visible;mso-wrap-style:square;v-text-anchor:top" coordsize="14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" path="m147,75l147,,85,r,75l,75r,69l147,144r,-69xe" fillcolor="#936" stroked="f">
                  <v:path arrowok="t" o:connecttype="custom" o:connectlocs="147,16232;147,16157;85,16157;85,16232;0,16232;0,16301;147,16301;147,16232" o:connectangles="0,0,0,0,0,0,0,0"/>
                </v:shape>
                <v:shape id="AutoShape 73" o:spid="_x0000_s1032" style="position:absolute;left:11233;top:16158;width:170;height:168;visibility:visible;mso-wrap-style:square;v-text-anchor:top" coordsize="1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" path="m170,r,168m,168r170,e" filled="f" strokecolor="#936" strokeweight=".14pt">
                  <v:path arrowok="t" o:connecttype="custom" o:connectlocs="170,16158;170,16326;0,16326;170,16326" o:connectangles="0,0,0,0"/>
                </v:shape>
                <v:shape id="Freeform 72" o:spid="_x0000_s1033" style="position:absolute;left:528;top:53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" path="m151,l,,,67r,76l62,143r,-76l151,67,151,xe" fillcolor="#936" stroked="f">
                  <v:path arrowok="t" o:connecttype="custom" o:connectlocs="151,536;0,536;0,603;0,679;62,679;62,603;151,603;151,536" o:connectangles="0,0,0,0,0,0,0,0"/>
                </v:shape>
                <v:shape id="AutoShape 71" o:spid="_x0000_s1034" style="position:absolute;left:499;top:511;width:181;height:170;visibility:visible;mso-wrap-style:square;v-text-anchor:top" coordsize="1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" path="m,l,169m1,l181,e" filled="f" strokecolor="#936" strokeweight=".14pt">
                  <v:path arrowok="t" o:connecttype="custom" o:connectlocs="0,511;0,680;1,511;181,511" o:connectangles="0,0,0,0"/>
                </v:shape>
                <v:rect id="Rectangle 70" o:spid="_x0000_s1035" style="position:absolute;left:679;top:480;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" fillcolor="#936" stroked="f"/>
                <v:line id="Line 69" o:spid="_x0000_s1036" style="position:absolute;visibility:visible;mso-wrap-style:square" from="680,586" to="1123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" strokecolor="#936" strokeweight=".37253mm"/>
                <v:shape id="Freeform 68" o:spid="_x0000_s1037" style="position:absolute;left:11232;top:536;width:147;height:144;visibility:visible;mso-wrap-style:square;v-text-anchor:top" coordsize="1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" path="m146,l,,,67r85,l85,143r61,l146,67,146,xe" fillcolor="#936" stroked="f">
                  <v:path arrowok="t" o:connecttype="custom" o:connectlocs="146,536;0,536;0,603;85,603;85,679;146,679;146,603;146,536" o:connectangles="0,0,0,0,0,0,0,0"/>
                </v:shape>
                <v:shape id="AutoShape 67" o:spid="_x0000_s1038" style="position:absolute;left:11233;top:510;width:170;height:170;visibility:visible;mso-wrap-style:square;v-text-anchor:top" coordsize="1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" path="m,l170,t,l170,170e" filled="f" strokecolor="#936" strokeweight=".14pt">
                  <v:path arrowok="t" o:connecttype="custom" o:connectlocs="0,510;170,510;170,510;170,680" o:connectangles="0,0,0,0"/>
                </v:shape>
                <v:rect id="Rectangle 66" o:spid="_x0000_s1039" style="position:absolute;left:11365;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" fillcolor="#936" stroked="f"/>
                <v:line id="Line 65" o:spid="_x0000_s1040" style="position:absolute;visibility:visible;mso-wrap-style:square" from="11333,680" to="11333,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" strokecolor="#936" strokeweight=".14pt"/>
                <v:rect id="Rectangle 64" o:spid="_x0000_s1041" style="position:absolute;left:480;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" fillcolor="#936" stroked="f"/>
                <v:line id="Line 63" o:spid="_x0000_s1042" style="position:absolute;visibility:visible;mso-wrap-style:square" from="576,680" to="576,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" strokecolor="#936" strokeweight=".14pt"/>
                <w10:wrap anchorx="page" anchory="page"/>
              </v:group>
            </w:pict>
          </mc:Fallback>
        </mc:AlternateContent>
      </w:r>
      <w:r w:rsidR="00434684">
        <w:rPr>
          <w:rFonts w:ascii="Georgia"/>
          <w:b/>
          <w:w w:val="85"/>
          <w:sz w:val="48"/>
        </w:rPr>
        <w:t>A</w:t>
      </w:r>
    </w:p>
    <w:p w14:paraId="06462E8C" w14:textId="3EBEFB7D" w:rsidR="006F0822" w:rsidRDefault="00434684">
      <w:pPr>
        <w:spacing w:before="300" w:line="369" w:lineRule="auto"/>
        <w:ind w:left="2110" w:right="1741"/>
        <w:jc w:val="center"/>
        <w:rPr>
          <w:rFonts w:ascii="Georgia"/>
          <w:b/>
          <w:sz w:val="48"/>
        </w:rPr>
      </w:pPr>
      <w:r>
        <w:rPr>
          <w:rFonts w:ascii="Georgia"/>
          <w:b/>
          <w:w w:val="90"/>
          <w:sz w:val="48"/>
        </w:rPr>
        <w:t>Semester</w:t>
      </w:r>
      <w:r>
        <w:rPr>
          <w:rFonts w:ascii="Georgia"/>
          <w:b/>
          <w:spacing w:val="-48"/>
          <w:w w:val="90"/>
          <w:sz w:val="48"/>
        </w:rPr>
        <w:t xml:space="preserve"> </w:t>
      </w:r>
      <w:r>
        <w:rPr>
          <w:rFonts w:ascii="Georgia"/>
          <w:b/>
          <w:w w:val="90"/>
          <w:sz w:val="48"/>
        </w:rPr>
        <w:t>Project-I</w:t>
      </w:r>
      <w:r>
        <w:rPr>
          <w:rFonts w:ascii="Georgia"/>
          <w:b/>
          <w:spacing w:val="-48"/>
          <w:w w:val="90"/>
          <w:sz w:val="48"/>
        </w:rPr>
        <w:t xml:space="preserve"> </w:t>
      </w:r>
      <w:r w:rsidR="00153518">
        <w:rPr>
          <w:rFonts w:ascii="Georgia"/>
          <w:b/>
          <w:spacing w:val="-48"/>
          <w:w w:val="90"/>
          <w:sz w:val="48"/>
        </w:rPr>
        <w:t xml:space="preserve">I </w:t>
      </w:r>
      <w:r>
        <w:rPr>
          <w:rFonts w:ascii="Georgia"/>
          <w:b/>
          <w:w w:val="90"/>
          <w:sz w:val="48"/>
        </w:rPr>
        <w:t xml:space="preserve">Report </w:t>
      </w:r>
      <w:r>
        <w:rPr>
          <w:rFonts w:ascii="Georgia"/>
          <w:b/>
          <w:sz w:val="48"/>
        </w:rPr>
        <w:t>On</w:t>
      </w:r>
    </w:p>
    <w:p w14:paraId="4D74733F" w14:textId="2A400459" w:rsidR="006F0822" w:rsidRDefault="00142724">
      <w:pPr>
        <w:spacing w:before="8"/>
        <w:ind w:left="1014" w:right="755"/>
        <w:jc w:val="center"/>
        <w:rPr>
          <w:rFonts w:ascii="Georgia" w:hAnsi="Georgia"/>
          <w:b/>
          <w:sz w:val="48"/>
        </w:rPr>
      </w:pPr>
      <w:r>
        <w:rPr>
          <w:rFonts w:ascii="Georgia" w:hAnsi="Georgia"/>
          <w:b/>
          <w:color w:val="993366"/>
          <w:sz w:val="48"/>
        </w:rPr>
        <w:softHyphen/>
      </w:r>
      <w:r>
        <w:rPr>
          <w:rFonts w:ascii="Georgia" w:hAnsi="Georgia"/>
          <w:b/>
          <w:color w:val="993366"/>
          <w:sz w:val="48"/>
        </w:rPr>
        <w:softHyphen/>
      </w:r>
      <w:r>
        <w:rPr>
          <w:rFonts w:ascii="Georgia" w:hAnsi="Georgia"/>
          <w:b/>
          <w:color w:val="993366"/>
          <w:sz w:val="48"/>
        </w:rPr>
        <w:softHyphen/>
      </w:r>
      <w:r w:rsidR="00434684">
        <w:rPr>
          <w:rFonts w:ascii="Georgia" w:hAnsi="Georgia"/>
          <w:b/>
          <w:color w:val="993366"/>
          <w:sz w:val="48"/>
        </w:rPr>
        <w:t>“</w:t>
      </w:r>
      <w:r w:rsidR="00F234F2">
        <w:rPr>
          <w:rFonts w:ascii="Georgia" w:hAnsi="Georgia"/>
          <w:b/>
          <w:color w:val="993366"/>
          <w:sz w:val="48"/>
        </w:rPr>
        <w:t>Online Voting System</w:t>
      </w:r>
      <w:r w:rsidR="00434684">
        <w:rPr>
          <w:rFonts w:ascii="Georgia" w:hAnsi="Georgia"/>
          <w:b/>
          <w:color w:val="993366"/>
          <w:sz w:val="48"/>
        </w:rPr>
        <w:t>”</w:t>
      </w:r>
    </w:p>
    <w:p w14:paraId="07760F2F" w14:textId="77777777" w:rsidR="006F0822" w:rsidRDefault="00434684">
      <w:pPr>
        <w:spacing w:before="294" w:line="372" w:lineRule="auto"/>
        <w:ind w:left="1014" w:right="755"/>
        <w:jc w:val="center"/>
        <w:rPr>
          <w:rFonts w:ascii="Georgia"/>
          <w:sz w:val="36"/>
        </w:rPr>
      </w:pPr>
      <w:r>
        <w:rPr>
          <w:rFonts w:ascii="Georgia"/>
          <w:sz w:val="36"/>
        </w:rPr>
        <w:t>In</w:t>
      </w:r>
      <w:r>
        <w:rPr>
          <w:rFonts w:ascii="Georgia"/>
          <w:spacing w:val="-39"/>
          <w:sz w:val="36"/>
        </w:rPr>
        <w:t xml:space="preserve"> </w:t>
      </w:r>
      <w:r>
        <w:rPr>
          <w:rFonts w:ascii="Georgia"/>
          <w:sz w:val="36"/>
        </w:rPr>
        <w:t>partial</w:t>
      </w:r>
      <w:r>
        <w:rPr>
          <w:rFonts w:ascii="Georgia"/>
          <w:spacing w:val="-38"/>
          <w:sz w:val="36"/>
        </w:rPr>
        <w:t xml:space="preserve"> </w:t>
      </w:r>
      <w:r>
        <w:rPr>
          <w:rFonts w:ascii="Georgia"/>
          <w:sz w:val="36"/>
        </w:rPr>
        <w:t>fulfillment</w:t>
      </w:r>
      <w:r>
        <w:rPr>
          <w:rFonts w:ascii="Georgia"/>
          <w:spacing w:val="-38"/>
          <w:sz w:val="36"/>
        </w:rPr>
        <w:t xml:space="preserve"> </w:t>
      </w:r>
      <w:r>
        <w:rPr>
          <w:rFonts w:ascii="Georgia"/>
          <w:sz w:val="36"/>
        </w:rPr>
        <w:t>of</w:t>
      </w:r>
      <w:r>
        <w:rPr>
          <w:rFonts w:ascii="Georgia"/>
          <w:spacing w:val="-39"/>
          <w:sz w:val="36"/>
        </w:rPr>
        <w:t xml:space="preserve"> </w:t>
      </w:r>
      <w:r>
        <w:rPr>
          <w:rFonts w:ascii="Georgia"/>
          <w:sz w:val="36"/>
        </w:rPr>
        <w:t>requirements</w:t>
      </w:r>
      <w:r>
        <w:rPr>
          <w:rFonts w:ascii="Georgia"/>
          <w:spacing w:val="-39"/>
          <w:sz w:val="36"/>
        </w:rPr>
        <w:t xml:space="preserve"> </w:t>
      </w:r>
      <w:r>
        <w:rPr>
          <w:rFonts w:ascii="Georgia"/>
          <w:sz w:val="36"/>
        </w:rPr>
        <w:t>for</w:t>
      </w:r>
      <w:r>
        <w:rPr>
          <w:rFonts w:ascii="Georgia"/>
          <w:spacing w:val="-39"/>
          <w:sz w:val="36"/>
        </w:rPr>
        <w:t xml:space="preserve"> </w:t>
      </w:r>
      <w:r>
        <w:rPr>
          <w:rFonts w:ascii="Georgia"/>
          <w:sz w:val="36"/>
        </w:rPr>
        <w:t>the</w:t>
      </w:r>
      <w:r>
        <w:rPr>
          <w:rFonts w:ascii="Georgia"/>
          <w:spacing w:val="-38"/>
          <w:sz w:val="36"/>
        </w:rPr>
        <w:t xml:space="preserve"> </w:t>
      </w:r>
      <w:r>
        <w:rPr>
          <w:rFonts w:ascii="Georgia"/>
          <w:sz w:val="36"/>
        </w:rPr>
        <w:t>degree</w:t>
      </w:r>
      <w:r>
        <w:rPr>
          <w:rFonts w:ascii="Georgia"/>
          <w:spacing w:val="-40"/>
          <w:sz w:val="36"/>
        </w:rPr>
        <w:t xml:space="preserve"> </w:t>
      </w:r>
      <w:r>
        <w:rPr>
          <w:rFonts w:ascii="Georgia"/>
          <w:sz w:val="36"/>
        </w:rPr>
        <w:t>of Bachelor of</w:t>
      </w:r>
      <w:r>
        <w:rPr>
          <w:rFonts w:ascii="Georgia"/>
          <w:spacing w:val="-23"/>
          <w:sz w:val="36"/>
        </w:rPr>
        <w:t xml:space="preserve"> </w:t>
      </w:r>
      <w:r>
        <w:rPr>
          <w:rFonts w:ascii="Georgia"/>
          <w:sz w:val="36"/>
        </w:rPr>
        <w:t>Technology</w:t>
      </w:r>
    </w:p>
    <w:p w14:paraId="573122A3" w14:textId="77777777" w:rsidR="006F0822" w:rsidRDefault="00434684">
      <w:pPr>
        <w:spacing w:line="406" w:lineRule="exact"/>
        <w:ind w:left="1802" w:right="1544"/>
        <w:jc w:val="center"/>
        <w:rPr>
          <w:rFonts w:ascii="Georgia"/>
          <w:sz w:val="36"/>
        </w:rPr>
      </w:pPr>
      <w:r>
        <w:rPr>
          <w:rFonts w:ascii="Georgia"/>
          <w:sz w:val="36"/>
        </w:rPr>
        <w:t>In</w:t>
      </w:r>
    </w:p>
    <w:p w14:paraId="130AB9A2" w14:textId="77777777" w:rsidR="006F0822" w:rsidRDefault="00434684">
      <w:pPr>
        <w:spacing w:before="224"/>
        <w:ind w:left="800" w:right="755"/>
        <w:jc w:val="center"/>
        <w:rPr>
          <w:rFonts w:ascii="Georgia"/>
          <w:sz w:val="36"/>
        </w:rPr>
      </w:pPr>
      <w:r>
        <w:rPr>
          <w:rFonts w:ascii="Georgia"/>
          <w:sz w:val="36"/>
        </w:rPr>
        <w:t>Computer Science &amp; Engineering (Data Science)</w:t>
      </w:r>
    </w:p>
    <w:p w14:paraId="1D803D57" w14:textId="77777777" w:rsidR="006F0822" w:rsidRDefault="006F0822">
      <w:pPr>
        <w:pStyle w:val="BodyText"/>
        <w:rPr>
          <w:rFonts w:ascii="Georgia"/>
          <w:sz w:val="42"/>
        </w:rPr>
      </w:pPr>
    </w:p>
    <w:p w14:paraId="5BBE0301" w14:textId="77777777" w:rsidR="006F0822" w:rsidRDefault="00434684">
      <w:pPr>
        <w:pStyle w:val="Heading5"/>
        <w:spacing w:before="356"/>
        <w:ind w:left="1802" w:right="1538"/>
        <w:jc w:val="center"/>
      </w:pPr>
      <w:r>
        <w:t>Submitted By</w:t>
      </w:r>
    </w:p>
    <w:p w14:paraId="23861362" w14:textId="77777777" w:rsidR="006F0822" w:rsidRDefault="006F0822">
      <w:pPr>
        <w:pStyle w:val="BodyText"/>
        <w:spacing w:before="7"/>
        <w:rPr>
          <w:rFonts w:ascii="Georgia"/>
          <w:b/>
          <w:sz w:val="27"/>
        </w:rPr>
      </w:pPr>
    </w:p>
    <w:p w14:paraId="5FA2692D" w14:textId="77777777" w:rsidR="00F234F2" w:rsidRPr="00F234F2" w:rsidRDefault="00F234F2" w:rsidP="00F234F2">
      <w:pPr>
        <w:pStyle w:val="ListParagraph"/>
        <w:numPr>
          <w:ilvl w:val="0"/>
          <w:numId w:val="13"/>
        </w:numPr>
        <w:tabs>
          <w:tab w:val="left" w:pos="4177"/>
        </w:tabs>
        <w:spacing w:before="8"/>
        <w:rPr>
          <w:rFonts w:ascii="Georgia"/>
          <w:color w:val="800000"/>
          <w:sz w:val="24"/>
        </w:rPr>
      </w:pPr>
      <w:r w:rsidRPr="00F234F2">
        <w:rPr>
          <w:rFonts w:ascii="Georgia"/>
          <w:color w:val="800000"/>
          <w:sz w:val="24"/>
        </w:rPr>
        <w:t>Ram Girish Paliwal</w:t>
      </w:r>
    </w:p>
    <w:p w14:paraId="74A9BD8F" w14:textId="77777777" w:rsidR="00F234F2" w:rsidRDefault="00F234F2" w:rsidP="00F234F2">
      <w:pPr>
        <w:pStyle w:val="ListParagraph"/>
        <w:numPr>
          <w:ilvl w:val="0"/>
          <w:numId w:val="13"/>
        </w:numPr>
        <w:tabs>
          <w:tab w:val="left" w:pos="4165"/>
        </w:tabs>
        <w:spacing w:before="8"/>
        <w:ind w:left="4164" w:hanging="361"/>
        <w:rPr>
          <w:rFonts w:ascii="Georgia"/>
          <w:sz w:val="24"/>
        </w:rPr>
      </w:pPr>
      <w:r>
        <w:rPr>
          <w:rFonts w:ascii="Georgia"/>
          <w:color w:val="800000"/>
          <w:sz w:val="24"/>
        </w:rPr>
        <w:t>Puja Prabhakar</w:t>
      </w:r>
      <w:r>
        <w:rPr>
          <w:rFonts w:ascii="Georgia"/>
          <w:color w:val="800000"/>
          <w:spacing w:val="-14"/>
          <w:sz w:val="24"/>
        </w:rPr>
        <w:t xml:space="preserve"> </w:t>
      </w:r>
      <w:r>
        <w:rPr>
          <w:rFonts w:ascii="Georgia"/>
          <w:color w:val="800000"/>
          <w:sz w:val="24"/>
        </w:rPr>
        <w:t>Borse</w:t>
      </w:r>
    </w:p>
    <w:p w14:paraId="2EDA0B77" w14:textId="77777777" w:rsidR="00F234F2" w:rsidRDefault="00F234F2" w:rsidP="00F234F2">
      <w:pPr>
        <w:pStyle w:val="ListParagraph"/>
        <w:numPr>
          <w:ilvl w:val="0"/>
          <w:numId w:val="13"/>
        </w:numPr>
        <w:tabs>
          <w:tab w:val="left" w:pos="4162"/>
        </w:tabs>
        <w:spacing w:before="8"/>
        <w:ind w:left="4161" w:hanging="361"/>
        <w:rPr>
          <w:rFonts w:ascii="Georgia"/>
          <w:sz w:val="24"/>
        </w:rPr>
      </w:pPr>
      <w:r>
        <w:rPr>
          <w:rFonts w:ascii="Georgia"/>
          <w:color w:val="800000"/>
          <w:sz w:val="24"/>
        </w:rPr>
        <w:t>Kanchan Prakash</w:t>
      </w:r>
      <w:r>
        <w:rPr>
          <w:rFonts w:ascii="Georgia"/>
          <w:color w:val="800000"/>
          <w:spacing w:val="-17"/>
          <w:sz w:val="24"/>
        </w:rPr>
        <w:t xml:space="preserve"> </w:t>
      </w:r>
      <w:r>
        <w:rPr>
          <w:rFonts w:ascii="Georgia"/>
          <w:color w:val="800000"/>
          <w:sz w:val="24"/>
        </w:rPr>
        <w:t>Mahajan</w:t>
      </w:r>
    </w:p>
    <w:p w14:paraId="7DF69916" w14:textId="77777777" w:rsidR="00F234F2" w:rsidRDefault="00F234F2" w:rsidP="00F234F2">
      <w:pPr>
        <w:pStyle w:val="ListParagraph"/>
        <w:numPr>
          <w:ilvl w:val="0"/>
          <w:numId w:val="13"/>
        </w:numPr>
        <w:tabs>
          <w:tab w:val="left" w:pos="4196"/>
        </w:tabs>
        <w:spacing w:before="10"/>
        <w:ind w:left="4195" w:hanging="361"/>
        <w:rPr>
          <w:rFonts w:ascii="Georgia"/>
          <w:sz w:val="24"/>
        </w:rPr>
      </w:pPr>
      <w:r>
        <w:rPr>
          <w:rFonts w:ascii="Georgia"/>
          <w:color w:val="800000"/>
          <w:sz w:val="24"/>
        </w:rPr>
        <w:t>Lalit Gulab Sangore</w:t>
      </w:r>
    </w:p>
    <w:p w14:paraId="46824BEB" w14:textId="77777777" w:rsidR="006F0822" w:rsidRDefault="006F0822">
      <w:pPr>
        <w:pStyle w:val="BodyText"/>
        <w:spacing w:before="7"/>
        <w:rPr>
          <w:rFonts w:ascii="Georgia"/>
          <w:sz w:val="25"/>
        </w:rPr>
      </w:pPr>
    </w:p>
    <w:p w14:paraId="0FA74473" w14:textId="77777777" w:rsidR="006F0822" w:rsidRDefault="00434684">
      <w:pPr>
        <w:pStyle w:val="Heading5"/>
        <w:ind w:left="1802" w:right="1539"/>
        <w:jc w:val="center"/>
      </w:pPr>
      <w:r>
        <w:t>Under the Guidance</w:t>
      </w:r>
      <w:r>
        <w:rPr>
          <w:spacing w:val="-51"/>
        </w:rPr>
        <w:t xml:space="preserve"> </w:t>
      </w:r>
      <w:r>
        <w:t>of</w:t>
      </w:r>
    </w:p>
    <w:p w14:paraId="1EF9AD98" w14:textId="77777777" w:rsidR="006F0822" w:rsidRDefault="00434684">
      <w:pPr>
        <w:spacing w:before="175"/>
        <w:ind w:left="1802" w:right="1544"/>
        <w:jc w:val="center"/>
        <w:rPr>
          <w:rFonts w:ascii="Georgia"/>
          <w:sz w:val="32"/>
        </w:rPr>
      </w:pPr>
      <w:r>
        <w:rPr>
          <w:rFonts w:ascii="Georgia"/>
          <w:color w:val="993366"/>
          <w:sz w:val="32"/>
        </w:rPr>
        <w:t>Prof. Sagar. U. More</w:t>
      </w:r>
    </w:p>
    <w:p w14:paraId="6B857470" w14:textId="77777777" w:rsidR="006F0822" w:rsidRDefault="006F0822">
      <w:pPr>
        <w:pStyle w:val="BodyText"/>
        <w:rPr>
          <w:rFonts w:ascii="Georgia"/>
          <w:sz w:val="20"/>
        </w:rPr>
      </w:pPr>
    </w:p>
    <w:p w14:paraId="79D0CCD1" w14:textId="77777777" w:rsidR="006F0822" w:rsidRDefault="006F0822">
      <w:pPr>
        <w:pStyle w:val="BodyText"/>
        <w:rPr>
          <w:rFonts w:ascii="Georgia"/>
          <w:sz w:val="20"/>
        </w:rPr>
      </w:pPr>
    </w:p>
    <w:p w14:paraId="5A4E6FED" w14:textId="77777777" w:rsidR="006F0822" w:rsidRDefault="00434684">
      <w:pPr>
        <w:pStyle w:val="BodyText"/>
        <w:spacing w:before="3"/>
        <w:rPr>
          <w:rFonts w:ascii="Georgia"/>
          <w:sz w:val="10"/>
        </w:rPr>
      </w:pPr>
      <w:r>
        <w:rPr>
          <w:noProof/>
        </w:rPr>
        <w:drawing>
          <wp:anchor distT="0" distB="0" distL="0" distR="0" simplePos="0" relativeHeight="2" behindDoc="0" locked="0" layoutInCell="1" allowOverlap="1" wp14:anchorId="1E36007C" wp14:editId="18BD51D1">
            <wp:simplePos x="0" y="0"/>
            <wp:positionH relativeFrom="page">
              <wp:posOffset>2804160</wp:posOffset>
            </wp:positionH>
            <wp:positionV relativeFrom="paragraph">
              <wp:posOffset>99134</wp:posOffset>
            </wp:positionV>
            <wp:extent cx="1953737" cy="14721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953737" cy="1472184"/>
                    </a:xfrm>
                    <a:prstGeom prst="rect">
                      <a:avLst/>
                    </a:prstGeom>
                  </pic:spPr>
                </pic:pic>
              </a:graphicData>
            </a:graphic>
          </wp:anchor>
        </w:drawing>
      </w:r>
    </w:p>
    <w:p w14:paraId="0E28B6A2" w14:textId="77777777" w:rsidR="006F0822" w:rsidRDefault="006F0822">
      <w:pPr>
        <w:pStyle w:val="BodyText"/>
        <w:rPr>
          <w:rFonts w:ascii="Georgia"/>
          <w:sz w:val="20"/>
        </w:rPr>
      </w:pPr>
    </w:p>
    <w:p w14:paraId="4AF32F08" w14:textId="77777777" w:rsidR="006F0822" w:rsidRDefault="006F0822">
      <w:pPr>
        <w:pStyle w:val="BodyText"/>
        <w:spacing w:before="1"/>
        <w:rPr>
          <w:rFonts w:ascii="Georgia"/>
        </w:rPr>
      </w:pPr>
    </w:p>
    <w:p w14:paraId="6E601900" w14:textId="77777777" w:rsidR="006F0822" w:rsidRDefault="00434684">
      <w:pPr>
        <w:spacing w:before="112"/>
        <w:ind w:left="2382"/>
        <w:rPr>
          <w:rFonts w:ascii="Georgia" w:hAnsi="Georgia"/>
          <w:b/>
          <w:sz w:val="38"/>
        </w:rPr>
      </w:pPr>
      <w:r>
        <w:rPr>
          <w:rFonts w:ascii="Georgia" w:hAnsi="Georgia"/>
          <w:b/>
          <w:color w:val="000080"/>
          <w:sz w:val="38"/>
        </w:rPr>
        <w:t>The Shirpur Education Society’s</w:t>
      </w:r>
    </w:p>
    <w:p w14:paraId="77ABFFB2" w14:textId="77777777" w:rsidR="006F0822" w:rsidRDefault="00434684">
      <w:pPr>
        <w:spacing w:before="13"/>
        <w:ind w:left="1331"/>
        <w:rPr>
          <w:rFonts w:ascii="Georgia"/>
          <w:b/>
          <w:sz w:val="32"/>
        </w:rPr>
      </w:pPr>
      <w:r>
        <w:rPr>
          <w:rFonts w:ascii="Georgia"/>
          <w:b/>
          <w:color w:val="000080"/>
          <w:sz w:val="32"/>
        </w:rPr>
        <w:t>R.</w:t>
      </w:r>
      <w:r>
        <w:rPr>
          <w:rFonts w:ascii="Georgia"/>
          <w:b/>
          <w:color w:val="000080"/>
          <w:spacing w:val="-53"/>
          <w:sz w:val="32"/>
        </w:rPr>
        <w:t xml:space="preserve"> </w:t>
      </w:r>
      <w:r>
        <w:rPr>
          <w:rFonts w:ascii="Georgia"/>
          <w:b/>
          <w:color w:val="000080"/>
          <w:sz w:val="32"/>
        </w:rPr>
        <w:t>C.</w:t>
      </w:r>
      <w:r>
        <w:rPr>
          <w:rFonts w:ascii="Georgia"/>
          <w:b/>
          <w:color w:val="000080"/>
          <w:spacing w:val="-52"/>
          <w:sz w:val="32"/>
        </w:rPr>
        <w:t xml:space="preserve"> </w:t>
      </w:r>
      <w:r>
        <w:rPr>
          <w:rFonts w:ascii="Georgia"/>
          <w:b/>
          <w:color w:val="000080"/>
          <w:sz w:val="32"/>
        </w:rPr>
        <w:t>Patel</w:t>
      </w:r>
      <w:r>
        <w:rPr>
          <w:rFonts w:ascii="Georgia"/>
          <w:b/>
          <w:color w:val="000080"/>
          <w:spacing w:val="-51"/>
          <w:sz w:val="32"/>
        </w:rPr>
        <w:t xml:space="preserve"> </w:t>
      </w:r>
      <w:r>
        <w:rPr>
          <w:rFonts w:ascii="Georgia"/>
          <w:b/>
          <w:color w:val="000080"/>
          <w:sz w:val="32"/>
        </w:rPr>
        <w:t>Institute</w:t>
      </w:r>
      <w:r>
        <w:rPr>
          <w:rFonts w:ascii="Georgia"/>
          <w:b/>
          <w:color w:val="000080"/>
          <w:spacing w:val="-51"/>
          <w:sz w:val="32"/>
        </w:rPr>
        <w:t xml:space="preserve"> </w:t>
      </w:r>
      <w:r>
        <w:rPr>
          <w:rFonts w:ascii="Georgia"/>
          <w:b/>
          <w:color w:val="000080"/>
          <w:sz w:val="32"/>
        </w:rPr>
        <w:t>of</w:t>
      </w:r>
      <w:r>
        <w:rPr>
          <w:rFonts w:ascii="Georgia"/>
          <w:b/>
          <w:color w:val="000080"/>
          <w:spacing w:val="-53"/>
          <w:sz w:val="32"/>
        </w:rPr>
        <w:t xml:space="preserve"> </w:t>
      </w:r>
      <w:r>
        <w:rPr>
          <w:rFonts w:ascii="Georgia"/>
          <w:b/>
          <w:color w:val="000080"/>
          <w:sz w:val="32"/>
        </w:rPr>
        <w:t>Technology,</w:t>
      </w:r>
      <w:r>
        <w:rPr>
          <w:rFonts w:ascii="Georgia"/>
          <w:b/>
          <w:color w:val="000080"/>
          <w:spacing w:val="-52"/>
          <w:sz w:val="32"/>
        </w:rPr>
        <w:t xml:space="preserve"> </w:t>
      </w:r>
      <w:r>
        <w:rPr>
          <w:rFonts w:ascii="Georgia"/>
          <w:b/>
          <w:color w:val="000080"/>
          <w:sz w:val="32"/>
        </w:rPr>
        <w:t>Shirpur</w:t>
      </w:r>
      <w:r>
        <w:rPr>
          <w:rFonts w:ascii="Georgia"/>
          <w:b/>
          <w:color w:val="000080"/>
          <w:spacing w:val="-51"/>
          <w:sz w:val="32"/>
        </w:rPr>
        <w:t xml:space="preserve"> </w:t>
      </w:r>
      <w:r>
        <w:rPr>
          <w:rFonts w:ascii="Georgia"/>
          <w:b/>
          <w:color w:val="000080"/>
          <w:sz w:val="32"/>
        </w:rPr>
        <w:t>-</w:t>
      </w:r>
      <w:r>
        <w:rPr>
          <w:rFonts w:ascii="Georgia"/>
          <w:b/>
          <w:color w:val="000080"/>
          <w:spacing w:val="-53"/>
          <w:sz w:val="32"/>
        </w:rPr>
        <w:t xml:space="preserve"> </w:t>
      </w:r>
      <w:r>
        <w:rPr>
          <w:rFonts w:ascii="Georgia"/>
          <w:b/>
          <w:color w:val="000080"/>
          <w:sz w:val="32"/>
        </w:rPr>
        <w:t>425405.</w:t>
      </w:r>
    </w:p>
    <w:p w14:paraId="1C7D42AE" w14:textId="77777777" w:rsidR="006F0822" w:rsidRDefault="006F0822">
      <w:pPr>
        <w:pStyle w:val="BodyText"/>
        <w:spacing w:before="2"/>
        <w:rPr>
          <w:rFonts w:ascii="Georgia"/>
          <w:b/>
          <w:sz w:val="34"/>
        </w:rPr>
      </w:pPr>
    </w:p>
    <w:p w14:paraId="0C73E029" w14:textId="77777777" w:rsidR="006F0822" w:rsidRDefault="00434684">
      <w:pPr>
        <w:ind w:left="160"/>
        <w:rPr>
          <w:rFonts w:ascii="Georgia"/>
          <w:b/>
          <w:sz w:val="34"/>
        </w:rPr>
      </w:pPr>
      <w:r>
        <w:rPr>
          <w:rFonts w:ascii="Georgia"/>
          <w:b/>
          <w:w w:val="90"/>
          <w:sz w:val="34"/>
        </w:rPr>
        <w:t>Department</w:t>
      </w:r>
      <w:r>
        <w:rPr>
          <w:rFonts w:ascii="Georgia"/>
          <w:b/>
          <w:spacing w:val="-22"/>
          <w:w w:val="90"/>
          <w:sz w:val="34"/>
        </w:rPr>
        <w:t xml:space="preserve"> </w:t>
      </w:r>
      <w:r>
        <w:rPr>
          <w:rFonts w:ascii="Georgia"/>
          <w:b/>
          <w:w w:val="90"/>
          <w:sz w:val="34"/>
        </w:rPr>
        <w:t>of</w:t>
      </w:r>
      <w:r>
        <w:rPr>
          <w:rFonts w:ascii="Georgia"/>
          <w:b/>
          <w:spacing w:val="-25"/>
          <w:w w:val="90"/>
          <w:sz w:val="34"/>
        </w:rPr>
        <w:t xml:space="preserve"> </w:t>
      </w:r>
      <w:r>
        <w:rPr>
          <w:rFonts w:ascii="Georgia"/>
          <w:b/>
          <w:w w:val="90"/>
          <w:sz w:val="34"/>
        </w:rPr>
        <w:t>Computer</w:t>
      </w:r>
      <w:r>
        <w:rPr>
          <w:rFonts w:ascii="Georgia"/>
          <w:b/>
          <w:spacing w:val="-22"/>
          <w:w w:val="90"/>
          <w:sz w:val="34"/>
        </w:rPr>
        <w:t xml:space="preserve"> </w:t>
      </w:r>
      <w:r>
        <w:rPr>
          <w:rFonts w:ascii="Georgia"/>
          <w:b/>
          <w:w w:val="90"/>
          <w:sz w:val="34"/>
        </w:rPr>
        <w:t>Science</w:t>
      </w:r>
      <w:r>
        <w:rPr>
          <w:rFonts w:ascii="Georgia"/>
          <w:b/>
          <w:spacing w:val="-23"/>
          <w:w w:val="90"/>
          <w:sz w:val="34"/>
        </w:rPr>
        <w:t xml:space="preserve"> </w:t>
      </w:r>
      <w:r>
        <w:rPr>
          <w:rFonts w:ascii="Georgia"/>
          <w:b/>
          <w:w w:val="90"/>
          <w:sz w:val="34"/>
        </w:rPr>
        <w:t>&amp;</w:t>
      </w:r>
      <w:r>
        <w:rPr>
          <w:rFonts w:ascii="Georgia"/>
          <w:b/>
          <w:spacing w:val="-21"/>
          <w:w w:val="90"/>
          <w:sz w:val="34"/>
        </w:rPr>
        <w:t xml:space="preserve"> </w:t>
      </w:r>
      <w:r>
        <w:rPr>
          <w:rFonts w:ascii="Georgia"/>
          <w:b/>
          <w:w w:val="90"/>
          <w:sz w:val="34"/>
        </w:rPr>
        <w:t>Engineering</w:t>
      </w:r>
      <w:r>
        <w:rPr>
          <w:rFonts w:ascii="Georgia"/>
          <w:b/>
          <w:spacing w:val="-22"/>
          <w:w w:val="90"/>
          <w:sz w:val="34"/>
        </w:rPr>
        <w:t xml:space="preserve"> </w:t>
      </w:r>
      <w:r>
        <w:rPr>
          <w:rFonts w:ascii="Georgia"/>
          <w:b/>
          <w:w w:val="90"/>
          <w:sz w:val="34"/>
        </w:rPr>
        <w:t>(Data</w:t>
      </w:r>
      <w:r>
        <w:rPr>
          <w:rFonts w:ascii="Georgia"/>
          <w:b/>
          <w:spacing w:val="-22"/>
          <w:w w:val="90"/>
          <w:sz w:val="34"/>
        </w:rPr>
        <w:t xml:space="preserve"> </w:t>
      </w:r>
      <w:r>
        <w:rPr>
          <w:rFonts w:ascii="Georgia"/>
          <w:b/>
          <w:w w:val="90"/>
          <w:sz w:val="34"/>
        </w:rPr>
        <w:t>Science)</w:t>
      </w:r>
    </w:p>
    <w:p w14:paraId="546B3B4B" w14:textId="77777777" w:rsidR="006F0822" w:rsidRDefault="00434684">
      <w:pPr>
        <w:spacing w:before="332"/>
        <w:ind w:left="1802" w:right="1450"/>
        <w:jc w:val="center"/>
        <w:rPr>
          <w:rFonts w:ascii="Georgia"/>
          <w:b/>
          <w:sz w:val="40"/>
        </w:rPr>
      </w:pPr>
      <w:r>
        <w:rPr>
          <w:rFonts w:ascii="Georgia"/>
          <w:b/>
          <w:color w:val="993366"/>
          <w:sz w:val="40"/>
        </w:rPr>
        <w:lastRenderedPageBreak/>
        <w:t>[2021-22]</w:t>
      </w:r>
    </w:p>
    <w:p w14:paraId="30CE8124" w14:textId="77777777" w:rsidR="006F0822" w:rsidRDefault="006F0822">
      <w:pPr>
        <w:jc w:val="center"/>
        <w:rPr>
          <w:rFonts w:ascii="Georgia"/>
          <w:sz w:val="40"/>
        </w:rPr>
        <w:sectPr w:rsidR="006F0822">
          <w:pgSz w:w="11910" w:h="16840"/>
          <w:pgMar w:top="480" w:right="1060" w:bottom="280" w:left="800" w:header="720" w:footer="720" w:gutter="0"/>
          <w:cols w:space="720"/>
        </w:sectPr>
      </w:pPr>
    </w:p>
    <w:p w14:paraId="7D3D1432" w14:textId="7A3B4B26" w:rsidR="006F0822" w:rsidRDefault="00F96249">
      <w:pPr>
        <w:pStyle w:val="BodyText"/>
        <w:ind w:left="3616"/>
        <w:rPr>
          <w:rFonts w:ascii="Georgia"/>
          <w:sz w:val="20"/>
        </w:rPr>
      </w:pPr>
      <w:r>
        <w:rPr>
          <w:noProof/>
        </w:rPr>
        <w:lastRenderedPageBreak/>
        <mc:AlternateContent>
          <mc:Choice Requires="wpg">
            <w:drawing>
              <wp:anchor distT="0" distB="0" distL="114300" distR="114300" simplePos="0" relativeHeight="487081984" behindDoc="1" locked="0" layoutInCell="1" allowOverlap="1" wp14:anchorId="31F87E51" wp14:editId="3AA58064">
                <wp:simplePos x="0" y="0"/>
                <wp:positionH relativeFrom="page">
                  <wp:posOffset>304800</wp:posOffset>
                </wp:positionH>
                <wp:positionV relativeFrom="page">
                  <wp:posOffset>304800</wp:posOffset>
                </wp:positionV>
                <wp:extent cx="6954520" cy="10081260"/>
                <wp:effectExtent l="0" t="0" r="0" b="0"/>
                <wp:wrapNone/>
                <wp:docPr id="4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1260"/>
                          <a:chOff x="480" y="480"/>
                          <a:chExt cx="10952" cy="15876"/>
                        </a:xfrm>
                      </wpg:grpSpPr>
                      <wps:wsp>
                        <wps:cNvPr id="47" name="Freeform 61"/>
                        <wps:cNvSpPr>
                          <a:spLocks/>
                        </wps:cNvSpPr>
                        <wps:spPr bwMode="auto">
                          <a:xfrm>
                            <a:off x="528" y="16156"/>
                            <a:ext cx="151" cy="144"/>
                          </a:xfrm>
                          <a:custGeom>
                            <a:avLst/>
                            <a:gdLst>
                              <a:gd name="T0" fmla="+- 0 679 528"/>
                              <a:gd name="T1" fmla="*/ T0 w 151"/>
                              <a:gd name="T2" fmla="+- 0 16232 16157"/>
                              <a:gd name="T3" fmla="*/ 16232 h 144"/>
                              <a:gd name="T4" fmla="+- 0 590 528"/>
                              <a:gd name="T5" fmla="*/ T4 w 151"/>
                              <a:gd name="T6" fmla="+- 0 16232 16157"/>
                              <a:gd name="T7" fmla="*/ 16232 h 144"/>
                              <a:gd name="T8" fmla="+- 0 590 528"/>
                              <a:gd name="T9" fmla="*/ T8 w 151"/>
                              <a:gd name="T10" fmla="+- 0 16157 16157"/>
                              <a:gd name="T11" fmla="*/ 16157 h 144"/>
                              <a:gd name="T12" fmla="+- 0 528 528"/>
                              <a:gd name="T13" fmla="*/ T12 w 151"/>
                              <a:gd name="T14" fmla="+- 0 16157 16157"/>
                              <a:gd name="T15" fmla="*/ 16157 h 144"/>
                              <a:gd name="T16" fmla="+- 0 528 528"/>
                              <a:gd name="T17" fmla="*/ T16 w 151"/>
                              <a:gd name="T18" fmla="+- 0 16232 16157"/>
                              <a:gd name="T19" fmla="*/ 16232 h 144"/>
                              <a:gd name="T20" fmla="+- 0 528 528"/>
                              <a:gd name="T21" fmla="*/ T20 w 151"/>
                              <a:gd name="T22" fmla="+- 0 16301 16157"/>
                              <a:gd name="T23" fmla="*/ 16301 h 144"/>
                              <a:gd name="T24" fmla="+- 0 590 528"/>
                              <a:gd name="T25" fmla="*/ T24 w 151"/>
                              <a:gd name="T26" fmla="+- 0 16301 16157"/>
                              <a:gd name="T27" fmla="*/ 16301 h 144"/>
                              <a:gd name="T28" fmla="+- 0 679 528"/>
                              <a:gd name="T29" fmla="*/ T28 w 151"/>
                              <a:gd name="T30" fmla="+- 0 16301 16157"/>
                              <a:gd name="T31" fmla="*/ 16301 h 144"/>
                              <a:gd name="T32" fmla="+- 0 679 528"/>
                              <a:gd name="T33" fmla="*/ T32 w 151"/>
                              <a:gd name="T34" fmla="+- 0 16232 16157"/>
                              <a:gd name="T35" fmla="*/ 1623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144">
                                <a:moveTo>
                                  <a:pt x="151" y="75"/>
                                </a:moveTo>
                                <a:lnTo>
                                  <a:pt x="62" y="75"/>
                                </a:lnTo>
                                <a:lnTo>
                                  <a:pt x="62" y="0"/>
                                </a:lnTo>
                                <a:lnTo>
                                  <a:pt x="0" y="0"/>
                                </a:lnTo>
                                <a:lnTo>
                                  <a:pt x="0" y="75"/>
                                </a:lnTo>
                                <a:lnTo>
                                  <a:pt x="0" y="144"/>
                                </a:lnTo>
                                <a:lnTo>
                                  <a:pt x="62" y="144"/>
                                </a:lnTo>
                                <a:lnTo>
                                  <a:pt x="151" y="144"/>
                                </a:lnTo>
                                <a:lnTo>
                                  <a:pt x="151"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60"/>
                        <wps:cNvSpPr>
                          <a:spLocks/>
                        </wps:cNvSpPr>
                        <wps:spPr bwMode="auto">
                          <a:xfrm>
                            <a:off x="499" y="16158"/>
                            <a:ext cx="181" cy="168"/>
                          </a:xfrm>
                          <a:custGeom>
                            <a:avLst/>
                            <a:gdLst>
                              <a:gd name="T0" fmla="+- 0 499 499"/>
                              <a:gd name="T1" fmla="*/ T0 w 181"/>
                              <a:gd name="T2" fmla="+- 0 16158 16158"/>
                              <a:gd name="T3" fmla="*/ 16158 h 168"/>
                              <a:gd name="T4" fmla="+- 0 499 499"/>
                              <a:gd name="T5" fmla="*/ T4 w 181"/>
                              <a:gd name="T6" fmla="+- 0 16326 16158"/>
                              <a:gd name="T7" fmla="*/ 16326 h 168"/>
                              <a:gd name="T8" fmla="+- 0 499 499"/>
                              <a:gd name="T9" fmla="*/ T8 w 181"/>
                              <a:gd name="T10" fmla="+- 0 16326 16158"/>
                              <a:gd name="T11" fmla="*/ 16326 h 168"/>
                              <a:gd name="T12" fmla="+- 0 680 499"/>
                              <a:gd name="T13" fmla="*/ T12 w 181"/>
                              <a:gd name="T14" fmla="+- 0 16326 16158"/>
                              <a:gd name="T15" fmla="*/ 16326 h 168"/>
                            </a:gdLst>
                            <a:ahLst/>
                            <a:cxnLst>
                              <a:cxn ang="0">
                                <a:pos x="T1" y="T3"/>
                              </a:cxn>
                              <a:cxn ang="0">
                                <a:pos x="T5" y="T7"/>
                              </a:cxn>
                              <a:cxn ang="0">
                                <a:pos x="T9" y="T11"/>
                              </a:cxn>
                              <a:cxn ang="0">
                                <a:pos x="T13" y="T15"/>
                              </a:cxn>
                            </a:cxnLst>
                            <a:rect l="0" t="0" r="r" b="b"/>
                            <a:pathLst>
                              <a:path w="181" h="168">
                                <a:moveTo>
                                  <a:pt x="0" y="0"/>
                                </a:moveTo>
                                <a:lnTo>
                                  <a:pt x="0" y="168"/>
                                </a:lnTo>
                                <a:moveTo>
                                  <a:pt x="0" y="168"/>
                                </a:moveTo>
                                <a:lnTo>
                                  <a:pt x="181"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59"/>
                        <wps:cNvSpPr>
                          <a:spLocks noChangeArrowheads="1"/>
                        </wps:cNvSpPr>
                        <wps:spPr bwMode="auto">
                          <a:xfrm>
                            <a:off x="679" y="16289"/>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58"/>
                        <wps:cNvCnPr>
                          <a:cxnSpLocks noChangeShapeType="1"/>
                        </wps:cNvCnPr>
                        <wps:spPr bwMode="auto">
                          <a:xfrm>
                            <a:off x="680" y="16252"/>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51" name="Freeform 57"/>
                        <wps:cNvSpPr>
                          <a:spLocks/>
                        </wps:cNvSpPr>
                        <wps:spPr bwMode="auto">
                          <a:xfrm>
                            <a:off x="11232" y="16156"/>
                            <a:ext cx="148" cy="144"/>
                          </a:xfrm>
                          <a:custGeom>
                            <a:avLst/>
                            <a:gdLst>
                              <a:gd name="T0" fmla="+- 0 11379 11232"/>
                              <a:gd name="T1" fmla="*/ T0 w 148"/>
                              <a:gd name="T2" fmla="+- 0 16232 16157"/>
                              <a:gd name="T3" fmla="*/ 16232 h 144"/>
                              <a:gd name="T4" fmla="+- 0 11379 11232"/>
                              <a:gd name="T5" fmla="*/ T4 w 148"/>
                              <a:gd name="T6" fmla="+- 0 16157 16157"/>
                              <a:gd name="T7" fmla="*/ 16157 h 144"/>
                              <a:gd name="T8" fmla="+- 0 11317 11232"/>
                              <a:gd name="T9" fmla="*/ T8 w 148"/>
                              <a:gd name="T10" fmla="+- 0 16157 16157"/>
                              <a:gd name="T11" fmla="*/ 16157 h 144"/>
                              <a:gd name="T12" fmla="+- 0 11317 11232"/>
                              <a:gd name="T13" fmla="*/ T12 w 148"/>
                              <a:gd name="T14" fmla="+- 0 16232 16157"/>
                              <a:gd name="T15" fmla="*/ 16232 h 144"/>
                              <a:gd name="T16" fmla="+- 0 11232 11232"/>
                              <a:gd name="T17" fmla="*/ T16 w 148"/>
                              <a:gd name="T18" fmla="+- 0 16232 16157"/>
                              <a:gd name="T19" fmla="*/ 16232 h 144"/>
                              <a:gd name="T20" fmla="+- 0 11232 11232"/>
                              <a:gd name="T21" fmla="*/ T20 w 148"/>
                              <a:gd name="T22" fmla="+- 0 16301 16157"/>
                              <a:gd name="T23" fmla="*/ 16301 h 144"/>
                              <a:gd name="T24" fmla="+- 0 11379 11232"/>
                              <a:gd name="T25" fmla="*/ T24 w 148"/>
                              <a:gd name="T26" fmla="+- 0 16301 16157"/>
                              <a:gd name="T27" fmla="*/ 16301 h 144"/>
                              <a:gd name="T28" fmla="+- 0 11379 11232"/>
                              <a:gd name="T29" fmla="*/ T28 w 148"/>
                              <a:gd name="T30" fmla="+- 0 16232 16157"/>
                              <a:gd name="T31" fmla="*/ 16232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4">
                                <a:moveTo>
                                  <a:pt x="147" y="75"/>
                                </a:moveTo>
                                <a:lnTo>
                                  <a:pt x="147" y="0"/>
                                </a:lnTo>
                                <a:lnTo>
                                  <a:pt x="85" y="0"/>
                                </a:lnTo>
                                <a:lnTo>
                                  <a:pt x="85" y="75"/>
                                </a:lnTo>
                                <a:lnTo>
                                  <a:pt x="0" y="75"/>
                                </a:lnTo>
                                <a:lnTo>
                                  <a:pt x="0" y="144"/>
                                </a:lnTo>
                                <a:lnTo>
                                  <a:pt x="147" y="144"/>
                                </a:lnTo>
                                <a:lnTo>
                                  <a:pt x="147"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56"/>
                        <wps:cNvSpPr>
                          <a:spLocks/>
                        </wps:cNvSpPr>
                        <wps:spPr bwMode="auto">
                          <a:xfrm>
                            <a:off x="11233" y="16158"/>
                            <a:ext cx="170" cy="168"/>
                          </a:xfrm>
                          <a:custGeom>
                            <a:avLst/>
                            <a:gdLst>
                              <a:gd name="T0" fmla="+- 0 11403 11233"/>
                              <a:gd name="T1" fmla="*/ T0 w 170"/>
                              <a:gd name="T2" fmla="+- 0 16158 16158"/>
                              <a:gd name="T3" fmla="*/ 16158 h 168"/>
                              <a:gd name="T4" fmla="+- 0 11403 11233"/>
                              <a:gd name="T5" fmla="*/ T4 w 170"/>
                              <a:gd name="T6" fmla="+- 0 16326 16158"/>
                              <a:gd name="T7" fmla="*/ 16326 h 168"/>
                              <a:gd name="T8" fmla="+- 0 11233 11233"/>
                              <a:gd name="T9" fmla="*/ T8 w 170"/>
                              <a:gd name="T10" fmla="+- 0 16326 16158"/>
                              <a:gd name="T11" fmla="*/ 16326 h 168"/>
                              <a:gd name="T12" fmla="+- 0 11403 11233"/>
                              <a:gd name="T13" fmla="*/ T12 w 170"/>
                              <a:gd name="T14" fmla="+- 0 16326 16158"/>
                              <a:gd name="T15" fmla="*/ 16326 h 168"/>
                            </a:gdLst>
                            <a:ahLst/>
                            <a:cxnLst>
                              <a:cxn ang="0">
                                <a:pos x="T1" y="T3"/>
                              </a:cxn>
                              <a:cxn ang="0">
                                <a:pos x="T5" y="T7"/>
                              </a:cxn>
                              <a:cxn ang="0">
                                <a:pos x="T9" y="T11"/>
                              </a:cxn>
                              <a:cxn ang="0">
                                <a:pos x="T13" y="T15"/>
                              </a:cxn>
                            </a:cxnLst>
                            <a:rect l="0" t="0" r="r" b="b"/>
                            <a:pathLst>
                              <a:path w="170" h="168">
                                <a:moveTo>
                                  <a:pt x="170" y="0"/>
                                </a:moveTo>
                                <a:lnTo>
                                  <a:pt x="170" y="168"/>
                                </a:lnTo>
                                <a:moveTo>
                                  <a:pt x="0" y="168"/>
                                </a:moveTo>
                                <a:lnTo>
                                  <a:pt x="170"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5"/>
                        <wps:cNvSpPr>
                          <a:spLocks/>
                        </wps:cNvSpPr>
                        <wps:spPr bwMode="auto">
                          <a:xfrm>
                            <a:off x="528" y="536"/>
                            <a:ext cx="151" cy="144"/>
                          </a:xfrm>
                          <a:custGeom>
                            <a:avLst/>
                            <a:gdLst>
                              <a:gd name="T0" fmla="+- 0 679 528"/>
                              <a:gd name="T1" fmla="*/ T0 w 151"/>
                              <a:gd name="T2" fmla="+- 0 536 536"/>
                              <a:gd name="T3" fmla="*/ 536 h 144"/>
                              <a:gd name="T4" fmla="+- 0 528 528"/>
                              <a:gd name="T5" fmla="*/ T4 w 151"/>
                              <a:gd name="T6" fmla="+- 0 536 536"/>
                              <a:gd name="T7" fmla="*/ 536 h 144"/>
                              <a:gd name="T8" fmla="+- 0 528 528"/>
                              <a:gd name="T9" fmla="*/ T8 w 151"/>
                              <a:gd name="T10" fmla="+- 0 603 536"/>
                              <a:gd name="T11" fmla="*/ 603 h 144"/>
                              <a:gd name="T12" fmla="+- 0 528 528"/>
                              <a:gd name="T13" fmla="*/ T12 w 151"/>
                              <a:gd name="T14" fmla="+- 0 679 536"/>
                              <a:gd name="T15" fmla="*/ 679 h 144"/>
                              <a:gd name="T16" fmla="+- 0 590 528"/>
                              <a:gd name="T17" fmla="*/ T16 w 151"/>
                              <a:gd name="T18" fmla="+- 0 679 536"/>
                              <a:gd name="T19" fmla="*/ 679 h 144"/>
                              <a:gd name="T20" fmla="+- 0 590 528"/>
                              <a:gd name="T21" fmla="*/ T20 w 151"/>
                              <a:gd name="T22" fmla="+- 0 603 536"/>
                              <a:gd name="T23" fmla="*/ 603 h 144"/>
                              <a:gd name="T24" fmla="+- 0 679 528"/>
                              <a:gd name="T25" fmla="*/ T24 w 151"/>
                              <a:gd name="T26" fmla="+- 0 603 536"/>
                              <a:gd name="T27" fmla="*/ 603 h 144"/>
                              <a:gd name="T28" fmla="+- 0 679 528"/>
                              <a:gd name="T29" fmla="*/ T28 w 151"/>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44">
                                <a:moveTo>
                                  <a:pt x="151" y="0"/>
                                </a:moveTo>
                                <a:lnTo>
                                  <a:pt x="0" y="0"/>
                                </a:lnTo>
                                <a:lnTo>
                                  <a:pt x="0" y="67"/>
                                </a:lnTo>
                                <a:lnTo>
                                  <a:pt x="0" y="143"/>
                                </a:lnTo>
                                <a:lnTo>
                                  <a:pt x="62" y="143"/>
                                </a:lnTo>
                                <a:lnTo>
                                  <a:pt x="62" y="67"/>
                                </a:lnTo>
                                <a:lnTo>
                                  <a:pt x="151" y="67"/>
                                </a:lnTo>
                                <a:lnTo>
                                  <a:pt x="151"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54"/>
                        <wps:cNvSpPr>
                          <a:spLocks/>
                        </wps:cNvSpPr>
                        <wps:spPr bwMode="auto">
                          <a:xfrm>
                            <a:off x="499" y="511"/>
                            <a:ext cx="181" cy="170"/>
                          </a:xfrm>
                          <a:custGeom>
                            <a:avLst/>
                            <a:gdLst>
                              <a:gd name="T0" fmla="+- 0 499 499"/>
                              <a:gd name="T1" fmla="*/ T0 w 181"/>
                              <a:gd name="T2" fmla="+- 0 511 511"/>
                              <a:gd name="T3" fmla="*/ 511 h 170"/>
                              <a:gd name="T4" fmla="+- 0 499 499"/>
                              <a:gd name="T5" fmla="*/ T4 w 181"/>
                              <a:gd name="T6" fmla="+- 0 680 511"/>
                              <a:gd name="T7" fmla="*/ 680 h 170"/>
                              <a:gd name="T8" fmla="+- 0 500 499"/>
                              <a:gd name="T9" fmla="*/ T8 w 181"/>
                              <a:gd name="T10" fmla="+- 0 511 511"/>
                              <a:gd name="T11" fmla="*/ 511 h 170"/>
                              <a:gd name="T12" fmla="+- 0 680 499"/>
                              <a:gd name="T13" fmla="*/ T12 w 181"/>
                              <a:gd name="T14" fmla="+- 0 511 511"/>
                              <a:gd name="T15" fmla="*/ 511 h 170"/>
                            </a:gdLst>
                            <a:ahLst/>
                            <a:cxnLst>
                              <a:cxn ang="0">
                                <a:pos x="T1" y="T3"/>
                              </a:cxn>
                              <a:cxn ang="0">
                                <a:pos x="T5" y="T7"/>
                              </a:cxn>
                              <a:cxn ang="0">
                                <a:pos x="T9" y="T11"/>
                              </a:cxn>
                              <a:cxn ang="0">
                                <a:pos x="T13" y="T15"/>
                              </a:cxn>
                            </a:cxnLst>
                            <a:rect l="0" t="0" r="r" b="b"/>
                            <a:pathLst>
                              <a:path w="181" h="170">
                                <a:moveTo>
                                  <a:pt x="0" y="0"/>
                                </a:moveTo>
                                <a:lnTo>
                                  <a:pt x="0" y="169"/>
                                </a:lnTo>
                                <a:moveTo>
                                  <a:pt x="1" y="0"/>
                                </a:moveTo>
                                <a:lnTo>
                                  <a:pt x="181" y="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53"/>
                        <wps:cNvSpPr>
                          <a:spLocks noChangeArrowheads="1"/>
                        </wps:cNvSpPr>
                        <wps:spPr bwMode="auto">
                          <a:xfrm>
                            <a:off x="679" y="480"/>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52"/>
                        <wps:cNvCnPr>
                          <a:cxnSpLocks noChangeShapeType="1"/>
                        </wps:cNvCnPr>
                        <wps:spPr bwMode="auto">
                          <a:xfrm>
                            <a:off x="680" y="586"/>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57" name="Freeform 51"/>
                        <wps:cNvSpPr>
                          <a:spLocks/>
                        </wps:cNvSpPr>
                        <wps:spPr bwMode="auto">
                          <a:xfrm>
                            <a:off x="11232" y="536"/>
                            <a:ext cx="147" cy="144"/>
                          </a:xfrm>
                          <a:custGeom>
                            <a:avLst/>
                            <a:gdLst>
                              <a:gd name="T0" fmla="+- 0 11378 11232"/>
                              <a:gd name="T1" fmla="*/ T0 w 147"/>
                              <a:gd name="T2" fmla="+- 0 536 536"/>
                              <a:gd name="T3" fmla="*/ 536 h 144"/>
                              <a:gd name="T4" fmla="+- 0 11232 11232"/>
                              <a:gd name="T5" fmla="*/ T4 w 147"/>
                              <a:gd name="T6" fmla="+- 0 536 536"/>
                              <a:gd name="T7" fmla="*/ 536 h 144"/>
                              <a:gd name="T8" fmla="+- 0 11232 11232"/>
                              <a:gd name="T9" fmla="*/ T8 w 147"/>
                              <a:gd name="T10" fmla="+- 0 603 536"/>
                              <a:gd name="T11" fmla="*/ 603 h 144"/>
                              <a:gd name="T12" fmla="+- 0 11317 11232"/>
                              <a:gd name="T13" fmla="*/ T12 w 147"/>
                              <a:gd name="T14" fmla="+- 0 603 536"/>
                              <a:gd name="T15" fmla="*/ 603 h 144"/>
                              <a:gd name="T16" fmla="+- 0 11317 11232"/>
                              <a:gd name="T17" fmla="*/ T16 w 147"/>
                              <a:gd name="T18" fmla="+- 0 679 536"/>
                              <a:gd name="T19" fmla="*/ 679 h 144"/>
                              <a:gd name="T20" fmla="+- 0 11378 11232"/>
                              <a:gd name="T21" fmla="*/ T20 w 147"/>
                              <a:gd name="T22" fmla="+- 0 679 536"/>
                              <a:gd name="T23" fmla="*/ 679 h 144"/>
                              <a:gd name="T24" fmla="+- 0 11378 11232"/>
                              <a:gd name="T25" fmla="*/ T24 w 147"/>
                              <a:gd name="T26" fmla="+- 0 603 536"/>
                              <a:gd name="T27" fmla="*/ 603 h 144"/>
                              <a:gd name="T28" fmla="+- 0 11378 11232"/>
                              <a:gd name="T29" fmla="*/ T28 w 147"/>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144">
                                <a:moveTo>
                                  <a:pt x="146" y="0"/>
                                </a:moveTo>
                                <a:lnTo>
                                  <a:pt x="0" y="0"/>
                                </a:lnTo>
                                <a:lnTo>
                                  <a:pt x="0" y="67"/>
                                </a:lnTo>
                                <a:lnTo>
                                  <a:pt x="85" y="67"/>
                                </a:lnTo>
                                <a:lnTo>
                                  <a:pt x="85" y="143"/>
                                </a:lnTo>
                                <a:lnTo>
                                  <a:pt x="146" y="143"/>
                                </a:lnTo>
                                <a:lnTo>
                                  <a:pt x="146" y="67"/>
                                </a:lnTo>
                                <a:lnTo>
                                  <a:pt x="146"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AutoShape 50"/>
                        <wps:cNvSpPr>
                          <a:spLocks/>
                        </wps:cNvSpPr>
                        <wps:spPr bwMode="auto">
                          <a:xfrm>
                            <a:off x="11233" y="510"/>
                            <a:ext cx="170" cy="170"/>
                          </a:xfrm>
                          <a:custGeom>
                            <a:avLst/>
                            <a:gdLst>
                              <a:gd name="T0" fmla="+- 0 11233 11233"/>
                              <a:gd name="T1" fmla="*/ T0 w 170"/>
                              <a:gd name="T2" fmla="+- 0 510 510"/>
                              <a:gd name="T3" fmla="*/ 510 h 170"/>
                              <a:gd name="T4" fmla="+- 0 11403 11233"/>
                              <a:gd name="T5" fmla="*/ T4 w 170"/>
                              <a:gd name="T6" fmla="+- 0 510 510"/>
                              <a:gd name="T7" fmla="*/ 510 h 170"/>
                              <a:gd name="T8" fmla="+- 0 11403 11233"/>
                              <a:gd name="T9" fmla="*/ T8 w 170"/>
                              <a:gd name="T10" fmla="+- 0 510 510"/>
                              <a:gd name="T11" fmla="*/ 510 h 170"/>
                              <a:gd name="T12" fmla="+- 0 11403 11233"/>
                              <a:gd name="T13" fmla="*/ T12 w 170"/>
                              <a:gd name="T14" fmla="+- 0 680 510"/>
                              <a:gd name="T15" fmla="*/ 680 h 170"/>
                            </a:gdLst>
                            <a:ahLst/>
                            <a:cxnLst>
                              <a:cxn ang="0">
                                <a:pos x="T1" y="T3"/>
                              </a:cxn>
                              <a:cxn ang="0">
                                <a:pos x="T5" y="T7"/>
                              </a:cxn>
                              <a:cxn ang="0">
                                <a:pos x="T9" y="T11"/>
                              </a:cxn>
                              <a:cxn ang="0">
                                <a:pos x="T13" y="T15"/>
                              </a:cxn>
                            </a:cxnLst>
                            <a:rect l="0" t="0" r="r" b="b"/>
                            <a:pathLst>
                              <a:path w="170" h="170">
                                <a:moveTo>
                                  <a:pt x="0" y="0"/>
                                </a:moveTo>
                                <a:lnTo>
                                  <a:pt x="170" y="0"/>
                                </a:lnTo>
                                <a:moveTo>
                                  <a:pt x="170" y="0"/>
                                </a:moveTo>
                                <a:lnTo>
                                  <a:pt x="170" y="17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49"/>
                        <wps:cNvSpPr>
                          <a:spLocks noChangeArrowheads="1"/>
                        </wps:cNvSpPr>
                        <wps:spPr bwMode="auto">
                          <a:xfrm>
                            <a:off x="11365"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48"/>
                        <wps:cNvCnPr>
                          <a:cxnSpLocks noChangeShapeType="1"/>
                        </wps:cNvCnPr>
                        <wps:spPr bwMode="auto">
                          <a:xfrm>
                            <a:off x="11333"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s:wsp>
                        <wps:cNvPr id="61" name="Rectangle 47"/>
                        <wps:cNvSpPr>
                          <a:spLocks noChangeArrowheads="1"/>
                        </wps:cNvSpPr>
                        <wps:spPr bwMode="auto">
                          <a:xfrm>
                            <a:off x="480"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46"/>
                        <wps:cNvCnPr>
                          <a:cxnSpLocks noChangeShapeType="1"/>
                        </wps:cNvCnPr>
                        <wps:spPr bwMode="auto">
                          <a:xfrm>
                            <a:off x="576"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47F66C" id="Group 45" o:spid="_x0000_s1026" style="position:absolute;margin-left:24pt;margin-top:24pt;width:547.6pt;height:793.8pt;z-index:-16234496;mso-position-horizontal-relative:page;mso-position-vertical-relative:page" coordorigin="480,480" coordsize="1095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">
                <v:shape id="Freeform 61" o:spid="_x0000_s1027" style="position:absolute;left:528;top:1615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" path="m151,75r-89,l62,,,,,75r,69l62,144r89,l151,75xe" fillcolor="#936" stroked="f">
                  <v:path arrowok="t" o:connecttype="custom" o:connectlocs="151,16232;62,16232;62,16157;0,16157;0,16232;0,16301;62,16301;151,16301;151,16232" o:connectangles="0,0,0,0,0,0,0,0,0"/>
                </v:shape>
                <v:shape id="AutoShape 60" o:spid="_x0000_s1028" style="position:absolute;left:499;top:16158;width:181;height:168;visibility:visible;mso-wrap-style:square;v-text-anchor:top" coordsize="18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" path="m,l,168t,l181,168e" filled="f" strokecolor="#936" strokeweight=".14pt">
                  <v:path arrowok="t" o:connecttype="custom" o:connectlocs="0,16158;0,16326;0,16326;181,16326" o:connectangles="0,0,0,0"/>
                </v:shape>
                <v:rect id="Rectangle 59" o:spid="_x0000_s1029" style="position:absolute;left:679;top:16289;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" fillcolor="#936" stroked="f"/>
                <v:line id="Line 58" o:spid="_x0000_s1030" style="position:absolute;visibility:visible;mso-wrap-style:square" from="680,16252" to="11233,1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" strokecolor="#936" strokeweight=".37253mm"/>
                <v:shape id="Freeform 57" o:spid="_x0000_s1031" style="position:absolute;left:11232;top:16156;width:148;height:144;visibility:visible;mso-wrap-style:square;v-text-anchor:top" coordsize="14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" path="m147,75l147,,85,r,75l,75r,69l147,144r,-69xe" fillcolor="#936" stroked="f">
                  <v:path arrowok="t" o:connecttype="custom" o:connectlocs="147,16232;147,16157;85,16157;85,16232;0,16232;0,16301;147,16301;147,16232" o:connectangles="0,0,0,0,0,0,0,0"/>
                </v:shape>
                <v:shape id="AutoShape 56" o:spid="_x0000_s1032" style="position:absolute;left:11233;top:16158;width:170;height:168;visibility:visible;mso-wrap-style:square;v-text-anchor:top" coordsize="1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" path="m170,r,168m,168r170,e" filled="f" strokecolor="#936" strokeweight=".14pt">
                  <v:path arrowok="t" o:connecttype="custom" o:connectlocs="170,16158;170,16326;0,16326;170,16326" o:connectangles="0,0,0,0"/>
                </v:shape>
                <v:shape id="Freeform 55" o:spid="_x0000_s1033" style="position:absolute;left:528;top:53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" path="m151,l,,,67r,76l62,143r,-76l151,67,151,xe" fillcolor="#936" stroked="f">
                  <v:path arrowok="t" o:connecttype="custom" o:connectlocs="151,536;0,536;0,603;0,679;62,679;62,603;151,603;151,536" o:connectangles="0,0,0,0,0,0,0,0"/>
                </v:shape>
                <v:shape id="AutoShape 54" o:spid="_x0000_s1034" style="position:absolute;left:499;top:511;width:181;height:170;visibility:visible;mso-wrap-style:square;v-text-anchor:top" coordsize="1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" path="m,l,169m1,l181,e" filled="f" strokecolor="#936" strokeweight=".14pt">
                  <v:path arrowok="t" o:connecttype="custom" o:connectlocs="0,511;0,680;1,511;181,511" o:connectangles="0,0,0,0"/>
                </v:shape>
                <v:rect id="Rectangle 53" o:spid="_x0000_s1035" style="position:absolute;left:679;top:480;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" fillcolor="#936" stroked="f"/>
                <v:line id="Line 52" o:spid="_x0000_s1036" style="position:absolute;visibility:visible;mso-wrap-style:square" from="680,586" to="1123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" strokecolor="#936" strokeweight=".37253mm"/>
                <v:shape id="Freeform 51" o:spid="_x0000_s1037" style="position:absolute;left:11232;top:536;width:147;height:144;visibility:visible;mso-wrap-style:square;v-text-anchor:top" coordsize="1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" path="m146,l,,,67r85,l85,143r61,l146,67,146,xe" fillcolor="#936" stroked="f">
                  <v:path arrowok="t" o:connecttype="custom" o:connectlocs="146,536;0,536;0,603;85,603;85,679;146,679;146,603;146,536" o:connectangles="0,0,0,0,0,0,0,0"/>
                </v:shape>
                <v:shape id="AutoShape 50" o:spid="_x0000_s1038" style="position:absolute;left:11233;top:510;width:170;height:170;visibility:visible;mso-wrap-style:square;v-text-anchor:top" coordsize="1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" path="m,l170,t,l170,170e" filled="f" strokecolor="#936" strokeweight=".14pt">
                  <v:path arrowok="t" o:connecttype="custom" o:connectlocs="0,510;170,510;170,510;170,680" o:connectangles="0,0,0,0"/>
                </v:shape>
                <v:rect id="Rectangle 49" o:spid="_x0000_s1039" style="position:absolute;left:11365;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" fillcolor="#936" stroked="f"/>
                <v:line id="Line 48" o:spid="_x0000_s1040" style="position:absolute;visibility:visible;mso-wrap-style:square" from="11333,680" to="11333,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" strokecolor="#936" strokeweight=".14pt"/>
                <v:rect id="Rectangle 47" o:spid="_x0000_s1041" style="position:absolute;left:480;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" fillcolor="#936" stroked="f"/>
                <v:line id="Line 46" o:spid="_x0000_s1042" style="position:absolute;visibility:visible;mso-wrap-style:square" from="576,680" to="576,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" strokecolor="#936" strokeweight=".14pt"/>
                <w10:wrap anchorx="page" anchory="page"/>
              </v:group>
            </w:pict>
          </mc:Fallback>
        </mc:AlternateContent>
      </w:r>
      <w:r w:rsidR="00434684">
        <w:rPr>
          <w:rFonts w:ascii="Georgia"/>
          <w:noProof/>
          <w:sz w:val="20"/>
        </w:rPr>
        <w:drawing>
          <wp:inline distT="0" distB="0" distL="0" distR="0" wp14:anchorId="2512B687" wp14:editId="59F12F5C">
            <wp:extent cx="1954526" cy="1472183"/>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cstate="print"/>
                    <a:stretch>
                      <a:fillRect/>
                    </a:stretch>
                  </pic:blipFill>
                  <pic:spPr>
                    <a:xfrm>
                      <a:off x="0" y="0"/>
                      <a:ext cx="1954526" cy="1472183"/>
                    </a:xfrm>
                    <a:prstGeom prst="rect">
                      <a:avLst/>
                    </a:prstGeom>
                  </pic:spPr>
                </pic:pic>
              </a:graphicData>
            </a:graphic>
          </wp:inline>
        </w:drawing>
      </w:r>
    </w:p>
    <w:p w14:paraId="2B3CC55D" w14:textId="77777777" w:rsidR="006F0822" w:rsidRDefault="006F0822">
      <w:pPr>
        <w:pStyle w:val="BodyText"/>
        <w:spacing w:before="9"/>
        <w:rPr>
          <w:rFonts w:ascii="Georgia"/>
          <w:b/>
          <w:sz w:val="15"/>
        </w:rPr>
      </w:pPr>
    </w:p>
    <w:p w14:paraId="556C5CB9" w14:textId="77777777" w:rsidR="006F0822" w:rsidRDefault="00434684">
      <w:pPr>
        <w:spacing w:before="106"/>
        <w:ind w:left="1802" w:right="1547"/>
        <w:jc w:val="center"/>
        <w:rPr>
          <w:rFonts w:ascii="Georgia" w:hAnsi="Georgia"/>
          <w:b/>
          <w:sz w:val="20"/>
        </w:rPr>
      </w:pPr>
      <w:r>
        <w:rPr>
          <w:rFonts w:ascii="Georgia" w:hAnsi="Georgia"/>
          <w:b/>
          <w:color w:val="000080"/>
          <w:sz w:val="20"/>
        </w:rPr>
        <w:t>The Shirpur Education Society’s</w:t>
      </w:r>
    </w:p>
    <w:p w14:paraId="392DFA2D" w14:textId="77777777" w:rsidR="006F0822" w:rsidRDefault="00434684">
      <w:pPr>
        <w:spacing w:before="134" w:line="247" w:lineRule="auto"/>
        <w:ind w:left="2538" w:right="1513" w:hanging="759"/>
        <w:rPr>
          <w:rFonts w:ascii="Georgia"/>
          <w:b/>
          <w:sz w:val="44"/>
        </w:rPr>
      </w:pPr>
      <w:r>
        <w:rPr>
          <w:rFonts w:ascii="Georgia"/>
          <w:b/>
          <w:color w:val="000080"/>
          <w:w w:val="90"/>
          <w:sz w:val="44"/>
        </w:rPr>
        <w:t>R.</w:t>
      </w:r>
      <w:r>
        <w:rPr>
          <w:rFonts w:ascii="Georgia"/>
          <w:b/>
          <w:color w:val="000080"/>
          <w:spacing w:val="-34"/>
          <w:w w:val="90"/>
          <w:sz w:val="44"/>
        </w:rPr>
        <w:t xml:space="preserve"> </w:t>
      </w:r>
      <w:r>
        <w:rPr>
          <w:rFonts w:ascii="Georgia"/>
          <w:b/>
          <w:color w:val="000080"/>
          <w:w w:val="90"/>
          <w:sz w:val="44"/>
        </w:rPr>
        <w:t>C.</w:t>
      </w:r>
      <w:r>
        <w:rPr>
          <w:rFonts w:ascii="Georgia"/>
          <w:b/>
          <w:color w:val="000080"/>
          <w:spacing w:val="-33"/>
          <w:w w:val="90"/>
          <w:sz w:val="44"/>
        </w:rPr>
        <w:t xml:space="preserve"> </w:t>
      </w:r>
      <w:r>
        <w:rPr>
          <w:rFonts w:ascii="Georgia"/>
          <w:b/>
          <w:color w:val="000080"/>
          <w:w w:val="90"/>
          <w:sz w:val="44"/>
        </w:rPr>
        <w:t>Patel</w:t>
      </w:r>
      <w:r>
        <w:rPr>
          <w:rFonts w:ascii="Georgia"/>
          <w:b/>
          <w:color w:val="000080"/>
          <w:spacing w:val="-34"/>
          <w:w w:val="90"/>
          <w:sz w:val="44"/>
        </w:rPr>
        <w:t xml:space="preserve"> </w:t>
      </w:r>
      <w:r>
        <w:rPr>
          <w:rFonts w:ascii="Georgia"/>
          <w:b/>
          <w:color w:val="000080"/>
          <w:w w:val="90"/>
          <w:sz w:val="44"/>
        </w:rPr>
        <w:t>Institute</w:t>
      </w:r>
      <w:r>
        <w:rPr>
          <w:rFonts w:ascii="Georgia"/>
          <w:b/>
          <w:color w:val="000080"/>
          <w:spacing w:val="-31"/>
          <w:w w:val="90"/>
          <w:sz w:val="44"/>
        </w:rPr>
        <w:t xml:space="preserve"> </w:t>
      </w:r>
      <w:r>
        <w:rPr>
          <w:rFonts w:ascii="Georgia"/>
          <w:b/>
          <w:color w:val="000080"/>
          <w:w w:val="90"/>
          <w:sz w:val="44"/>
        </w:rPr>
        <w:t>of</w:t>
      </w:r>
      <w:r>
        <w:rPr>
          <w:rFonts w:ascii="Georgia"/>
          <w:b/>
          <w:color w:val="000080"/>
          <w:spacing w:val="-33"/>
          <w:w w:val="90"/>
          <w:sz w:val="44"/>
        </w:rPr>
        <w:t xml:space="preserve"> </w:t>
      </w:r>
      <w:r>
        <w:rPr>
          <w:rFonts w:ascii="Georgia"/>
          <w:b/>
          <w:color w:val="000080"/>
          <w:w w:val="90"/>
          <w:sz w:val="44"/>
        </w:rPr>
        <w:t xml:space="preserve">Technology </w:t>
      </w:r>
      <w:r>
        <w:rPr>
          <w:rFonts w:ascii="Georgia"/>
          <w:b/>
          <w:color w:val="000080"/>
          <w:w w:val="95"/>
          <w:sz w:val="44"/>
        </w:rPr>
        <w:t>Shirpur,</w:t>
      </w:r>
      <w:r>
        <w:rPr>
          <w:rFonts w:ascii="Georgia"/>
          <w:b/>
          <w:color w:val="000080"/>
          <w:spacing w:val="-62"/>
          <w:w w:val="95"/>
          <w:sz w:val="44"/>
        </w:rPr>
        <w:t xml:space="preserve"> </w:t>
      </w:r>
      <w:r>
        <w:rPr>
          <w:rFonts w:ascii="Georgia"/>
          <w:b/>
          <w:color w:val="000080"/>
          <w:w w:val="95"/>
          <w:sz w:val="44"/>
        </w:rPr>
        <w:t>Dist.</w:t>
      </w:r>
      <w:r>
        <w:rPr>
          <w:rFonts w:ascii="Georgia"/>
          <w:b/>
          <w:color w:val="000080"/>
          <w:spacing w:val="-61"/>
          <w:w w:val="95"/>
          <w:sz w:val="44"/>
        </w:rPr>
        <w:t xml:space="preserve"> </w:t>
      </w:r>
      <w:r>
        <w:rPr>
          <w:rFonts w:ascii="Georgia"/>
          <w:b/>
          <w:color w:val="000080"/>
          <w:w w:val="95"/>
          <w:sz w:val="44"/>
        </w:rPr>
        <w:t>Dhule</w:t>
      </w:r>
      <w:r>
        <w:rPr>
          <w:rFonts w:ascii="Georgia"/>
          <w:b/>
          <w:color w:val="000080"/>
          <w:spacing w:val="-61"/>
          <w:w w:val="95"/>
          <w:sz w:val="44"/>
        </w:rPr>
        <w:t xml:space="preserve"> </w:t>
      </w:r>
      <w:r>
        <w:rPr>
          <w:rFonts w:ascii="Georgia"/>
          <w:b/>
          <w:color w:val="000080"/>
          <w:w w:val="95"/>
          <w:sz w:val="44"/>
        </w:rPr>
        <w:t>(M.S.)</w:t>
      </w:r>
    </w:p>
    <w:p w14:paraId="33E36970" w14:textId="77777777" w:rsidR="006F0822" w:rsidRDefault="00434684">
      <w:pPr>
        <w:spacing w:before="257"/>
        <w:ind w:left="116"/>
        <w:rPr>
          <w:rFonts w:ascii="Georgia"/>
          <w:b/>
          <w:sz w:val="34"/>
        </w:rPr>
      </w:pPr>
      <w:r>
        <w:rPr>
          <w:rFonts w:ascii="Georgia"/>
          <w:b/>
          <w:color w:val="000080"/>
          <w:w w:val="90"/>
          <w:sz w:val="34"/>
        </w:rPr>
        <w:t>Department</w:t>
      </w:r>
      <w:r>
        <w:rPr>
          <w:rFonts w:ascii="Georgia"/>
          <w:b/>
          <w:color w:val="000080"/>
          <w:spacing w:val="-21"/>
          <w:w w:val="90"/>
          <w:sz w:val="34"/>
        </w:rPr>
        <w:t xml:space="preserve"> </w:t>
      </w:r>
      <w:r>
        <w:rPr>
          <w:rFonts w:ascii="Georgia"/>
          <w:b/>
          <w:color w:val="000080"/>
          <w:w w:val="90"/>
          <w:sz w:val="34"/>
        </w:rPr>
        <w:t>of</w:t>
      </w:r>
      <w:r>
        <w:rPr>
          <w:rFonts w:ascii="Georgia"/>
          <w:b/>
          <w:color w:val="000080"/>
          <w:spacing w:val="-23"/>
          <w:w w:val="90"/>
          <w:sz w:val="34"/>
        </w:rPr>
        <w:t xml:space="preserve"> </w:t>
      </w:r>
      <w:r>
        <w:rPr>
          <w:rFonts w:ascii="Georgia"/>
          <w:b/>
          <w:color w:val="000080"/>
          <w:w w:val="90"/>
          <w:sz w:val="34"/>
        </w:rPr>
        <w:t>Computer</w:t>
      </w:r>
      <w:r>
        <w:rPr>
          <w:rFonts w:ascii="Georgia"/>
          <w:b/>
          <w:color w:val="000080"/>
          <w:spacing w:val="-22"/>
          <w:w w:val="90"/>
          <w:sz w:val="34"/>
        </w:rPr>
        <w:t xml:space="preserve"> </w:t>
      </w:r>
      <w:r>
        <w:rPr>
          <w:rFonts w:ascii="Georgia"/>
          <w:b/>
          <w:color w:val="000080"/>
          <w:w w:val="90"/>
          <w:sz w:val="34"/>
        </w:rPr>
        <w:t>Science</w:t>
      </w:r>
      <w:r>
        <w:rPr>
          <w:rFonts w:ascii="Georgia"/>
          <w:b/>
          <w:color w:val="000080"/>
          <w:spacing w:val="-21"/>
          <w:w w:val="90"/>
          <w:sz w:val="34"/>
        </w:rPr>
        <w:t xml:space="preserve"> </w:t>
      </w:r>
      <w:r>
        <w:rPr>
          <w:rFonts w:ascii="Georgia"/>
          <w:b/>
          <w:color w:val="000080"/>
          <w:w w:val="90"/>
          <w:sz w:val="34"/>
        </w:rPr>
        <w:t>&amp;</w:t>
      </w:r>
      <w:r>
        <w:rPr>
          <w:rFonts w:ascii="Georgia"/>
          <w:b/>
          <w:color w:val="000080"/>
          <w:spacing w:val="-20"/>
          <w:w w:val="90"/>
          <w:sz w:val="34"/>
        </w:rPr>
        <w:t xml:space="preserve"> </w:t>
      </w:r>
      <w:r>
        <w:rPr>
          <w:rFonts w:ascii="Georgia"/>
          <w:b/>
          <w:color w:val="000080"/>
          <w:w w:val="90"/>
          <w:sz w:val="34"/>
        </w:rPr>
        <w:t>Engineering</w:t>
      </w:r>
      <w:r>
        <w:rPr>
          <w:rFonts w:ascii="Georgia"/>
          <w:b/>
          <w:color w:val="000080"/>
          <w:spacing w:val="-21"/>
          <w:w w:val="90"/>
          <w:sz w:val="34"/>
        </w:rPr>
        <w:t xml:space="preserve"> </w:t>
      </w:r>
      <w:r>
        <w:rPr>
          <w:rFonts w:ascii="Georgia"/>
          <w:b/>
          <w:color w:val="000080"/>
          <w:w w:val="90"/>
          <w:sz w:val="34"/>
        </w:rPr>
        <w:t>(Data</w:t>
      </w:r>
      <w:r>
        <w:rPr>
          <w:rFonts w:ascii="Georgia"/>
          <w:b/>
          <w:color w:val="000080"/>
          <w:spacing w:val="-21"/>
          <w:w w:val="90"/>
          <w:sz w:val="34"/>
        </w:rPr>
        <w:t xml:space="preserve"> </w:t>
      </w:r>
      <w:r>
        <w:rPr>
          <w:rFonts w:ascii="Georgia"/>
          <w:b/>
          <w:color w:val="000080"/>
          <w:w w:val="90"/>
          <w:sz w:val="34"/>
        </w:rPr>
        <w:t>Science)</w:t>
      </w:r>
    </w:p>
    <w:p w14:paraId="3650C667" w14:textId="77777777" w:rsidR="006F0822" w:rsidRDefault="006F0822">
      <w:pPr>
        <w:pStyle w:val="BodyText"/>
        <w:spacing w:before="2"/>
        <w:rPr>
          <w:rFonts w:ascii="Georgia"/>
          <w:b/>
          <w:sz w:val="34"/>
        </w:rPr>
      </w:pPr>
    </w:p>
    <w:p w14:paraId="53D839A7" w14:textId="77777777" w:rsidR="006F0822" w:rsidRDefault="00434684">
      <w:pPr>
        <w:ind w:left="1802" w:right="1543"/>
        <w:jc w:val="center"/>
        <w:rPr>
          <w:rFonts w:ascii="Times New Roman"/>
          <w:b/>
          <w:i/>
          <w:sz w:val="44"/>
        </w:rPr>
      </w:pPr>
      <w:r>
        <w:rPr>
          <w:rFonts w:ascii="Times New Roman"/>
          <w:b/>
          <w:i/>
          <w:color w:val="000080"/>
          <w:w w:val="95"/>
          <w:sz w:val="44"/>
        </w:rPr>
        <w:t>CERTIFICATE</w:t>
      </w:r>
    </w:p>
    <w:p w14:paraId="2928AC83" w14:textId="76C7CF01" w:rsidR="006F0822" w:rsidRDefault="00434684">
      <w:pPr>
        <w:spacing w:before="290" w:line="367" w:lineRule="auto"/>
        <w:ind w:left="640" w:right="399" w:firstLine="719"/>
        <w:jc w:val="both"/>
        <w:rPr>
          <w:rFonts w:ascii="Georgia" w:hAnsi="Georgia"/>
          <w:sz w:val="28"/>
        </w:rPr>
      </w:pPr>
      <w:r>
        <w:rPr>
          <w:rFonts w:ascii="Georgia" w:hAnsi="Georgia"/>
          <w:spacing w:val="14"/>
          <w:sz w:val="28"/>
        </w:rPr>
        <w:t xml:space="preserve">This </w:t>
      </w:r>
      <w:r>
        <w:rPr>
          <w:rFonts w:ascii="Georgia" w:hAnsi="Georgia"/>
          <w:spacing w:val="9"/>
          <w:sz w:val="28"/>
        </w:rPr>
        <w:t xml:space="preserve">is to </w:t>
      </w:r>
      <w:r>
        <w:rPr>
          <w:rFonts w:ascii="Georgia" w:hAnsi="Georgia"/>
          <w:spacing w:val="16"/>
          <w:sz w:val="28"/>
        </w:rPr>
        <w:t xml:space="preserve">certify </w:t>
      </w:r>
      <w:r>
        <w:rPr>
          <w:rFonts w:ascii="Georgia" w:hAnsi="Georgia"/>
          <w:spacing w:val="14"/>
          <w:sz w:val="28"/>
        </w:rPr>
        <w:t xml:space="preserve">that </w:t>
      </w:r>
      <w:r>
        <w:rPr>
          <w:rFonts w:ascii="Georgia" w:hAnsi="Georgia"/>
          <w:spacing w:val="13"/>
          <w:sz w:val="28"/>
        </w:rPr>
        <w:t xml:space="preserve">the </w:t>
      </w:r>
      <w:r>
        <w:rPr>
          <w:rFonts w:ascii="Georgia" w:hAnsi="Georgia"/>
          <w:spacing w:val="16"/>
          <w:sz w:val="28"/>
        </w:rPr>
        <w:t xml:space="preserve">Semester </w:t>
      </w:r>
      <w:r>
        <w:rPr>
          <w:rFonts w:ascii="Georgia" w:hAnsi="Georgia"/>
          <w:spacing w:val="17"/>
          <w:sz w:val="28"/>
        </w:rPr>
        <w:t>Project-I</w:t>
      </w:r>
      <w:r w:rsidR="00394133">
        <w:rPr>
          <w:rFonts w:ascii="Georgia" w:hAnsi="Georgia"/>
          <w:spacing w:val="17"/>
          <w:sz w:val="28"/>
        </w:rPr>
        <w:t>I-</w:t>
      </w:r>
      <w:r>
        <w:rPr>
          <w:rFonts w:ascii="Georgia" w:hAnsi="Georgia"/>
          <w:spacing w:val="17"/>
          <w:sz w:val="28"/>
        </w:rPr>
        <w:t xml:space="preserve"> </w:t>
      </w:r>
      <w:r w:rsidR="00394133">
        <w:rPr>
          <w:rFonts w:ascii="Georgia" w:hAnsi="Georgia"/>
          <w:spacing w:val="16"/>
          <w:sz w:val="28"/>
        </w:rPr>
        <w:t>Online Voting System</w:t>
      </w:r>
      <w:r>
        <w:rPr>
          <w:rFonts w:ascii="Georgia" w:hAnsi="Georgia"/>
          <w:b/>
          <w:spacing w:val="17"/>
          <w:sz w:val="28"/>
        </w:rPr>
        <w:t xml:space="preserve">” </w:t>
      </w:r>
      <w:r>
        <w:rPr>
          <w:rFonts w:ascii="Georgia" w:hAnsi="Georgia"/>
          <w:spacing w:val="12"/>
          <w:sz w:val="28"/>
        </w:rPr>
        <w:t xml:space="preserve">has </w:t>
      </w:r>
      <w:r>
        <w:rPr>
          <w:rFonts w:ascii="Georgia" w:hAnsi="Georgia"/>
          <w:spacing w:val="14"/>
          <w:sz w:val="28"/>
        </w:rPr>
        <w:t xml:space="preserve">been </w:t>
      </w:r>
      <w:r>
        <w:rPr>
          <w:rFonts w:ascii="Georgia" w:hAnsi="Georgia"/>
          <w:spacing w:val="16"/>
          <w:sz w:val="28"/>
        </w:rPr>
        <w:t xml:space="preserve">carried </w:t>
      </w:r>
      <w:r>
        <w:rPr>
          <w:rFonts w:ascii="Georgia" w:hAnsi="Georgia"/>
          <w:spacing w:val="12"/>
          <w:sz w:val="28"/>
        </w:rPr>
        <w:t xml:space="preserve">out </w:t>
      </w:r>
      <w:r>
        <w:rPr>
          <w:rFonts w:ascii="Georgia" w:hAnsi="Georgia"/>
          <w:spacing w:val="9"/>
          <w:sz w:val="28"/>
        </w:rPr>
        <w:t>by</w:t>
      </w:r>
      <w:r>
        <w:rPr>
          <w:rFonts w:ascii="Georgia" w:hAnsi="Georgia"/>
          <w:spacing w:val="37"/>
          <w:sz w:val="28"/>
        </w:rPr>
        <w:t xml:space="preserve"> </w:t>
      </w:r>
      <w:r>
        <w:rPr>
          <w:rFonts w:ascii="Georgia" w:hAnsi="Georgia"/>
          <w:spacing w:val="15"/>
          <w:sz w:val="28"/>
        </w:rPr>
        <w:t>team:</w:t>
      </w:r>
    </w:p>
    <w:p w14:paraId="6CA7D173" w14:textId="77777777" w:rsidR="00F234F2" w:rsidRPr="00F234F2" w:rsidRDefault="00F234F2" w:rsidP="00C027B9">
      <w:pPr>
        <w:pStyle w:val="ListParagraph"/>
        <w:numPr>
          <w:ilvl w:val="0"/>
          <w:numId w:val="1"/>
        </w:numPr>
        <w:tabs>
          <w:tab w:val="left" w:pos="4601"/>
        </w:tabs>
        <w:spacing w:before="173"/>
        <w:rPr>
          <w:rFonts w:ascii="Georgia"/>
          <w:b/>
          <w:spacing w:val="14"/>
          <w:sz w:val="28"/>
        </w:rPr>
      </w:pPr>
      <w:r w:rsidRPr="00F234F2">
        <w:rPr>
          <w:rFonts w:ascii="Georgia"/>
          <w:b/>
          <w:spacing w:val="14"/>
          <w:sz w:val="28"/>
        </w:rPr>
        <w:t>Ram Girish Paliwal</w:t>
      </w:r>
    </w:p>
    <w:p w14:paraId="7D1B133F" w14:textId="77777777" w:rsidR="00F234F2" w:rsidRPr="00F234F2" w:rsidRDefault="00F234F2" w:rsidP="00C027B9">
      <w:pPr>
        <w:pStyle w:val="ListParagraph"/>
        <w:numPr>
          <w:ilvl w:val="0"/>
          <w:numId w:val="1"/>
        </w:numPr>
        <w:tabs>
          <w:tab w:val="left" w:pos="4601"/>
        </w:tabs>
        <w:spacing w:before="173"/>
        <w:rPr>
          <w:rFonts w:ascii="Georgia"/>
          <w:b/>
          <w:spacing w:val="14"/>
          <w:sz w:val="28"/>
        </w:rPr>
      </w:pPr>
      <w:r w:rsidRPr="00F234F2">
        <w:rPr>
          <w:rFonts w:ascii="Georgia"/>
          <w:b/>
          <w:spacing w:val="14"/>
          <w:sz w:val="28"/>
        </w:rPr>
        <w:t>Puja Prabhakar Borse</w:t>
      </w:r>
    </w:p>
    <w:p w14:paraId="12BE5C70" w14:textId="77777777" w:rsidR="00F234F2" w:rsidRPr="00F234F2" w:rsidRDefault="00F234F2" w:rsidP="00C027B9">
      <w:pPr>
        <w:pStyle w:val="ListParagraph"/>
        <w:numPr>
          <w:ilvl w:val="0"/>
          <w:numId w:val="1"/>
        </w:numPr>
        <w:tabs>
          <w:tab w:val="left" w:pos="4601"/>
        </w:tabs>
        <w:spacing w:before="173"/>
        <w:rPr>
          <w:rFonts w:ascii="Georgia"/>
          <w:b/>
          <w:spacing w:val="14"/>
          <w:sz w:val="28"/>
        </w:rPr>
      </w:pPr>
      <w:r w:rsidRPr="00F234F2">
        <w:rPr>
          <w:rFonts w:ascii="Georgia"/>
          <w:b/>
          <w:spacing w:val="14"/>
          <w:sz w:val="28"/>
        </w:rPr>
        <w:t>Kanchan Prakash Mahajan</w:t>
      </w:r>
    </w:p>
    <w:p w14:paraId="2BECF49A" w14:textId="77777777" w:rsidR="00F234F2" w:rsidRPr="00F234F2" w:rsidRDefault="00F234F2" w:rsidP="00C027B9">
      <w:pPr>
        <w:pStyle w:val="ListParagraph"/>
        <w:numPr>
          <w:ilvl w:val="0"/>
          <w:numId w:val="1"/>
        </w:numPr>
        <w:tabs>
          <w:tab w:val="left" w:pos="4601"/>
        </w:tabs>
        <w:spacing w:before="173"/>
        <w:rPr>
          <w:rFonts w:ascii="Georgia"/>
          <w:b/>
          <w:spacing w:val="14"/>
          <w:sz w:val="28"/>
        </w:rPr>
      </w:pPr>
      <w:r w:rsidRPr="00F234F2">
        <w:rPr>
          <w:rFonts w:ascii="Georgia"/>
          <w:b/>
          <w:spacing w:val="14"/>
          <w:sz w:val="28"/>
        </w:rPr>
        <w:t>Lalit Gulab Sangore</w:t>
      </w:r>
    </w:p>
    <w:p w14:paraId="0C67294B" w14:textId="77777777" w:rsidR="00F234F2" w:rsidRDefault="00F234F2">
      <w:pPr>
        <w:spacing w:before="174"/>
        <w:ind w:left="4241"/>
        <w:jc w:val="both"/>
        <w:rPr>
          <w:rFonts w:ascii="Georgia"/>
          <w:b/>
          <w:sz w:val="28"/>
        </w:rPr>
      </w:pPr>
    </w:p>
    <w:p w14:paraId="38BAF281" w14:textId="2AB12854" w:rsidR="006F0822" w:rsidRDefault="00434684">
      <w:pPr>
        <w:pStyle w:val="BodyText"/>
        <w:spacing w:before="173" w:line="372" w:lineRule="auto"/>
        <w:ind w:left="640" w:right="400" w:firstLine="719"/>
        <w:jc w:val="both"/>
        <w:rPr>
          <w:rFonts w:ascii="Georgia"/>
        </w:rPr>
      </w:pPr>
      <w:r>
        <w:rPr>
          <w:rFonts w:ascii="Georgia"/>
          <w:spacing w:val="14"/>
        </w:rPr>
        <w:t xml:space="preserve">under </w:t>
      </w:r>
      <w:r>
        <w:rPr>
          <w:rFonts w:ascii="Georgia"/>
          <w:spacing w:val="13"/>
        </w:rPr>
        <w:t xml:space="preserve">the </w:t>
      </w:r>
      <w:r>
        <w:rPr>
          <w:rFonts w:ascii="Georgia"/>
          <w:spacing w:val="16"/>
        </w:rPr>
        <w:t xml:space="preserve">guidance </w:t>
      </w:r>
      <w:r>
        <w:rPr>
          <w:rFonts w:ascii="Georgia"/>
          <w:spacing w:val="9"/>
        </w:rPr>
        <w:t xml:space="preserve">of </w:t>
      </w:r>
      <w:r>
        <w:rPr>
          <w:rFonts w:ascii="Georgia"/>
          <w:b/>
          <w:spacing w:val="14"/>
        </w:rPr>
        <w:t xml:space="preserve">Prof. </w:t>
      </w:r>
      <w:r>
        <w:rPr>
          <w:rFonts w:ascii="Georgia"/>
          <w:b/>
          <w:spacing w:val="16"/>
        </w:rPr>
        <w:t xml:space="preserve">Sagar. </w:t>
      </w:r>
      <w:r>
        <w:rPr>
          <w:rFonts w:ascii="Georgia"/>
          <w:b/>
          <w:spacing w:val="9"/>
        </w:rPr>
        <w:t xml:space="preserve">U. </w:t>
      </w:r>
      <w:r>
        <w:rPr>
          <w:rFonts w:ascii="Georgia"/>
          <w:b/>
          <w:spacing w:val="14"/>
        </w:rPr>
        <w:t xml:space="preserve">More </w:t>
      </w:r>
      <w:r>
        <w:rPr>
          <w:rFonts w:ascii="Georgia"/>
          <w:spacing w:val="9"/>
        </w:rPr>
        <w:t xml:space="preserve">in </w:t>
      </w:r>
      <w:r>
        <w:rPr>
          <w:rFonts w:ascii="Georgia"/>
          <w:spacing w:val="15"/>
        </w:rPr>
        <w:t xml:space="preserve">partial </w:t>
      </w:r>
      <w:r>
        <w:rPr>
          <w:rFonts w:ascii="Georgia"/>
          <w:spacing w:val="17"/>
        </w:rPr>
        <w:t xml:space="preserve">fulfillment </w:t>
      </w:r>
      <w:r>
        <w:rPr>
          <w:rFonts w:ascii="Georgia"/>
          <w:spacing w:val="9"/>
        </w:rPr>
        <w:t xml:space="preserve">of </w:t>
      </w:r>
      <w:r>
        <w:rPr>
          <w:rFonts w:ascii="Georgia"/>
          <w:spacing w:val="13"/>
        </w:rPr>
        <w:t xml:space="preserve">the </w:t>
      </w:r>
      <w:r>
        <w:rPr>
          <w:rFonts w:ascii="Georgia"/>
          <w:spacing w:val="16"/>
        </w:rPr>
        <w:t xml:space="preserve">requirement </w:t>
      </w:r>
      <w:r>
        <w:rPr>
          <w:rFonts w:ascii="Georgia"/>
          <w:spacing w:val="12"/>
        </w:rPr>
        <w:t xml:space="preserve">for </w:t>
      </w:r>
      <w:r>
        <w:rPr>
          <w:rFonts w:ascii="Georgia"/>
          <w:spacing w:val="13"/>
        </w:rPr>
        <w:t xml:space="preserve">the </w:t>
      </w:r>
      <w:r>
        <w:rPr>
          <w:rFonts w:ascii="Georgia"/>
          <w:spacing w:val="15"/>
        </w:rPr>
        <w:t xml:space="preserve">degree </w:t>
      </w:r>
      <w:r>
        <w:rPr>
          <w:rFonts w:ascii="Georgia"/>
          <w:spacing w:val="10"/>
        </w:rPr>
        <w:t xml:space="preserve">of </w:t>
      </w:r>
      <w:r>
        <w:rPr>
          <w:rFonts w:ascii="Georgia"/>
          <w:spacing w:val="16"/>
        </w:rPr>
        <w:t xml:space="preserve">Bachelor </w:t>
      </w:r>
      <w:r>
        <w:rPr>
          <w:rFonts w:ascii="Georgia"/>
          <w:spacing w:val="10"/>
        </w:rPr>
        <w:t xml:space="preserve">of </w:t>
      </w:r>
      <w:r>
        <w:rPr>
          <w:rFonts w:ascii="Georgia"/>
          <w:spacing w:val="16"/>
        </w:rPr>
        <w:t xml:space="preserve">Technology </w:t>
      </w:r>
      <w:r>
        <w:rPr>
          <w:rFonts w:ascii="Georgia"/>
          <w:spacing w:val="9"/>
        </w:rPr>
        <w:t xml:space="preserve">in </w:t>
      </w:r>
      <w:r>
        <w:rPr>
          <w:rFonts w:ascii="Georgia"/>
          <w:spacing w:val="16"/>
        </w:rPr>
        <w:t xml:space="preserve">Computer Science </w:t>
      </w:r>
      <w:r>
        <w:rPr>
          <w:rFonts w:ascii="Georgia"/>
        </w:rPr>
        <w:t xml:space="preserve">&amp; </w:t>
      </w:r>
      <w:r>
        <w:rPr>
          <w:rFonts w:ascii="Georgia"/>
          <w:spacing w:val="17"/>
        </w:rPr>
        <w:t xml:space="preserve">Engineering </w:t>
      </w:r>
      <w:r>
        <w:rPr>
          <w:rFonts w:ascii="Georgia"/>
          <w:spacing w:val="14"/>
        </w:rPr>
        <w:t xml:space="preserve">(Data </w:t>
      </w:r>
      <w:r>
        <w:rPr>
          <w:rFonts w:ascii="Georgia"/>
          <w:spacing w:val="16"/>
        </w:rPr>
        <w:t xml:space="preserve">Science) </w:t>
      </w:r>
      <w:r>
        <w:rPr>
          <w:rFonts w:ascii="Georgia"/>
          <w:spacing w:val="17"/>
        </w:rPr>
        <w:t>(Semester-I</w:t>
      </w:r>
      <w:r w:rsidR="0034414B">
        <w:rPr>
          <w:rFonts w:ascii="Georgia"/>
          <w:spacing w:val="17"/>
        </w:rPr>
        <w:t>V</w:t>
      </w:r>
      <w:r>
        <w:rPr>
          <w:rFonts w:ascii="Georgia"/>
          <w:spacing w:val="17"/>
        </w:rPr>
        <w:t xml:space="preserve">) </w:t>
      </w:r>
      <w:r>
        <w:rPr>
          <w:rFonts w:ascii="Georgia"/>
          <w:spacing w:val="10"/>
        </w:rPr>
        <w:t xml:space="preserve">of </w:t>
      </w:r>
      <w:r>
        <w:rPr>
          <w:rFonts w:ascii="Georgia"/>
          <w:spacing w:val="11"/>
        </w:rPr>
        <w:t xml:space="preserve">Dr. </w:t>
      </w:r>
      <w:r>
        <w:rPr>
          <w:rFonts w:ascii="Georgia"/>
          <w:spacing w:val="17"/>
        </w:rPr>
        <w:t xml:space="preserve">Babasaheb </w:t>
      </w:r>
      <w:r>
        <w:rPr>
          <w:rFonts w:ascii="Georgia"/>
          <w:spacing w:val="16"/>
        </w:rPr>
        <w:t xml:space="preserve">Ambedkar </w:t>
      </w:r>
      <w:r>
        <w:rPr>
          <w:rFonts w:ascii="Georgia"/>
          <w:spacing w:val="17"/>
        </w:rPr>
        <w:t xml:space="preserve">Technological University, </w:t>
      </w:r>
      <w:proofErr w:type="spellStart"/>
      <w:r>
        <w:rPr>
          <w:rFonts w:ascii="Georgia"/>
          <w:spacing w:val="16"/>
        </w:rPr>
        <w:t>Lonere</w:t>
      </w:r>
      <w:proofErr w:type="spellEnd"/>
      <w:r>
        <w:rPr>
          <w:rFonts w:ascii="Georgia"/>
          <w:spacing w:val="16"/>
        </w:rPr>
        <w:t xml:space="preserve"> </w:t>
      </w:r>
      <w:r>
        <w:rPr>
          <w:rFonts w:ascii="Georgia"/>
          <w:spacing w:val="15"/>
        </w:rPr>
        <w:t xml:space="preserve">during </w:t>
      </w:r>
      <w:r>
        <w:rPr>
          <w:rFonts w:ascii="Georgia"/>
          <w:spacing w:val="13"/>
        </w:rPr>
        <w:t xml:space="preserve">the </w:t>
      </w:r>
      <w:r>
        <w:rPr>
          <w:rFonts w:ascii="Georgia"/>
          <w:spacing w:val="16"/>
        </w:rPr>
        <w:t xml:space="preserve">academic </w:t>
      </w:r>
      <w:r>
        <w:rPr>
          <w:rFonts w:ascii="Georgia"/>
          <w:spacing w:val="13"/>
        </w:rPr>
        <w:t>year</w:t>
      </w:r>
      <w:r>
        <w:rPr>
          <w:rFonts w:ascii="Georgia"/>
          <w:spacing w:val="83"/>
        </w:rPr>
        <w:t xml:space="preserve"> </w:t>
      </w:r>
      <w:r>
        <w:rPr>
          <w:rFonts w:ascii="Georgia"/>
          <w:spacing w:val="17"/>
        </w:rPr>
        <w:t>2021-22.</w:t>
      </w:r>
    </w:p>
    <w:p w14:paraId="76F61B3F" w14:textId="77777777" w:rsidR="006F0822" w:rsidRDefault="00434684">
      <w:pPr>
        <w:pStyle w:val="Heading5"/>
        <w:spacing w:line="316" w:lineRule="exact"/>
        <w:ind w:left="640"/>
      </w:pPr>
      <w:r>
        <w:t>Date:</w:t>
      </w:r>
    </w:p>
    <w:p w14:paraId="5A803EAA" w14:textId="77777777" w:rsidR="006F0822" w:rsidRDefault="00434684">
      <w:pPr>
        <w:spacing w:before="174"/>
        <w:ind w:left="640"/>
        <w:rPr>
          <w:rFonts w:ascii="Georgia"/>
          <w:b/>
          <w:sz w:val="28"/>
        </w:rPr>
      </w:pPr>
      <w:r>
        <w:rPr>
          <w:rFonts w:ascii="Georgia"/>
          <w:b/>
          <w:sz w:val="28"/>
        </w:rPr>
        <w:t>Place: Shirpur</w:t>
      </w:r>
    </w:p>
    <w:p w14:paraId="04F0E67D" w14:textId="77777777" w:rsidR="006F0822" w:rsidRDefault="006F0822">
      <w:pPr>
        <w:pStyle w:val="BodyText"/>
        <w:spacing w:before="10"/>
        <w:rPr>
          <w:rFonts w:ascii="Georgia"/>
          <w:b/>
          <w:sz w:val="36"/>
        </w:rPr>
      </w:pPr>
    </w:p>
    <w:p w14:paraId="28C6FE03" w14:textId="77777777" w:rsidR="006F0822" w:rsidRDefault="00434684">
      <w:pPr>
        <w:tabs>
          <w:tab w:val="left" w:pos="6209"/>
        </w:tabs>
        <w:spacing w:before="1"/>
        <w:ind w:left="1274"/>
        <w:rPr>
          <w:rFonts w:ascii="Georgia"/>
          <w:b/>
          <w:sz w:val="24"/>
        </w:rPr>
      </w:pPr>
      <w:r>
        <w:rPr>
          <w:rFonts w:ascii="Georgia"/>
          <w:b/>
          <w:color w:val="000080"/>
          <w:w w:val="95"/>
          <w:sz w:val="24"/>
        </w:rPr>
        <w:t>Guide</w:t>
      </w:r>
      <w:r>
        <w:rPr>
          <w:rFonts w:ascii="Georgia"/>
          <w:b/>
          <w:color w:val="000080"/>
          <w:w w:val="95"/>
          <w:sz w:val="24"/>
        </w:rPr>
        <w:tab/>
        <w:t>Semester</w:t>
      </w:r>
      <w:r>
        <w:rPr>
          <w:rFonts w:ascii="Georgia"/>
          <w:b/>
          <w:color w:val="000080"/>
          <w:spacing w:val="-32"/>
          <w:w w:val="95"/>
          <w:sz w:val="24"/>
        </w:rPr>
        <w:t xml:space="preserve"> </w:t>
      </w:r>
      <w:r>
        <w:rPr>
          <w:rFonts w:ascii="Georgia"/>
          <w:b/>
          <w:color w:val="000080"/>
          <w:w w:val="95"/>
          <w:sz w:val="24"/>
        </w:rPr>
        <w:t>Project-I</w:t>
      </w:r>
      <w:r>
        <w:rPr>
          <w:rFonts w:ascii="Georgia"/>
          <w:b/>
          <w:color w:val="000080"/>
          <w:spacing w:val="-32"/>
          <w:w w:val="95"/>
          <w:sz w:val="24"/>
        </w:rPr>
        <w:t xml:space="preserve"> </w:t>
      </w:r>
      <w:r>
        <w:rPr>
          <w:rFonts w:ascii="Georgia"/>
          <w:b/>
          <w:color w:val="000080"/>
          <w:w w:val="95"/>
          <w:sz w:val="24"/>
        </w:rPr>
        <w:t>Coordinator</w:t>
      </w:r>
    </w:p>
    <w:p w14:paraId="750B8032" w14:textId="77777777" w:rsidR="006F0822" w:rsidRDefault="00434684">
      <w:pPr>
        <w:tabs>
          <w:tab w:val="left" w:pos="6665"/>
        </w:tabs>
        <w:spacing w:before="147"/>
        <w:ind w:left="798"/>
        <w:rPr>
          <w:rFonts w:ascii="Georgia"/>
          <w:b/>
          <w:sz w:val="24"/>
        </w:rPr>
      </w:pPr>
      <w:r>
        <w:rPr>
          <w:rFonts w:ascii="Georgia"/>
          <w:b/>
          <w:color w:val="000080"/>
          <w:w w:val="90"/>
          <w:sz w:val="24"/>
        </w:rPr>
        <w:t>Prof.</w:t>
      </w:r>
      <w:r>
        <w:rPr>
          <w:rFonts w:ascii="Georgia"/>
          <w:b/>
          <w:color w:val="000080"/>
          <w:spacing w:val="-24"/>
          <w:w w:val="90"/>
          <w:sz w:val="24"/>
        </w:rPr>
        <w:t xml:space="preserve"> </w:t>
      </w:r>
      <w:r>
        <w:rPr>
          <w:rFonts w:ascii="Georgia"/>
          <w:b/>
          <w:color w:val="000080"/>
          <w:w w:val="90"/>
          <w:sz w:val="24"/>
        </w:rPr>
        <w:t>Sagar.</w:t>
      </w:r>
      <w:r>
        <w:rPr>
          <w:rFonts w:ascii="Georgia"/>
          <w:b/>
          <w:color w:val="000080"/>
          <w:spacing w:val="-24"/>
          <w:w w:val="90"/>
          <w:sz w:val="24"/>
        </w:rPr>
        <w:t xml:space="preserve"> </w:t>
      </w:r>
      <w:r>
        <w:rPr>
          <w:rFonts w:ascii="Georgia"/>
          <w:b/>
          <w:color w:val="000080"/>
          <w:w w:val="90"/>
          <w:sz w:val="24"/>
        </w:rPr>
        <w:t>U.</w:t>
      </w:r>
      <w:r>
        <w:rPr>
          <w:rFonts w:ascii="Georgia"/>
          <w:b/>
          <w:color w:val="000080"/>
          <w:spacing w:val="-24"/>
          <w:w w:val="90"/>
          <w:sz w:val="24"/>
        </w:rPr>
        <w:t xml:space="preserve"> </w:t>
      </w:r>
      <w:r>
        <w:rPr>
          <w:rFonts w:ascii="Georgia"/>
          <w:b/>
          <w:color w:val="000080"/>
          <w:w w:val="90"/>
          <w:sz w:val="24"/>
        </w:rPr>
        <w:t>More</w:t>
      </w:r>
      <w:r>
        <w:rPr>
          <w:rFonts w:ascii="Georgia"/>
          <w:b/>
          <w:color w:val="000080"/>
          <w:w w:val="90"/>
          <w:sz w:val="24"/>
        </w:rPr>
        <w:tab/>
      </w:r>
      <w:r>
        <w:rPr>
          <w:rFonts w:ascii="Georgia"/>
          <w:b/>
          <w:color w:val="000080"/>
          <w:w w:val="95"/>
          <w:sz w:val="24"/>
        </w:rPr>
        <w:t>Prof. S. S.</w:t>
      </w:r>
      <w:r>
        <w:rPr>
          <w:rFonts w:ascii="Georgia"/>
          <w:b/>
          <w:color w:val="000080"/>
          <w:spacing w:val="-44"/>
          <w:w w:val="95"/>
          <w:sz w:val="24"/>
        </w:rPr>
        <w:t xml:space="preserve"> </w:t>
      </w:r>
      <w:r>
        <w:rPr>
          <w:rFonts w:ascii="Georgia"/>
          <w:b/>
          <w:color w:val="000080"/>
          <w:w w:val="95"/>
          <w:sz w:val="24"/>
        </w:rPr>
        <w:t>Sonawane</w:t>
      </w:r>
    </w:p>
    <w:p w14:paraId="5541E677" w14:textId="77777777" w:rsidR="006F0822" w:rsidRDefault="006F0822">
      <w:pPr>
        <w:pStyle w:val="BodyText"/>
        <w:rPr>
          <w:rFonts w:ascii="Georgia"/>
          <w:b/>
        </w:rPr>
      </w:pPr>
    </w:p>
    <w:p w14:paraId="5C333713" w14:textId="77777777" w:rsidR="006F0822" w:rsidRDefault="006F0822">
      <w:pPr>
        <w:pStyle w:val="BodyText"/>
        <w:spacing w:before="4"/>
        <w:rPr>
          <w:rFonts w:ascii="Georgia"/>
          <w:b/>
          <w:sz w:val="22"/>
        </w:rPr>
      </w:pPr>
    </w:p>
    <w:p w14:paraId="33D4B78F" w14:textId="77777777" w:rsidR="006F0822" w:rsidRDefault="00434684">
      <w:pPr>
        <w:tabs>
          <w:tab w:val="left" w:pos="7615"/>
        </w:tabs>
        <w:ind w:left="1274"/>
        <w:rPr>
          <w:rFonts w:ascii="Georgia"/>
          <w:b/>
          <w:sz w:val="24"/>
        </w:rPr>
      </w:pPr>
      <w:r>
        <w:rPr>
          <w:rFonts w:ascii="Georgia"/>
          <w:b/>
          <w:color w:val="000080"/>
          <w:w w:val="85"/>
          <w:sz w:val="24"/>
        </w:rPr>
        <w:t>H.O.D.</w:t>
      </w:r>
      <w:r>
        <w:rPr>
          <w:rFonts w:ascii="Georgia"/>
          <w:b/>
          <w:color w:val="000080"/>
          <w:w w:val="85"/>
          <w:sz w:val="24"/>
        </w:rPr>
        <w:tab/>
      </w:r>
      <w:r>
        <w:rPr>
          <w:rFonts w:ascii="Georgia"/>
          <w:b/>
          <w:color w:val="000080"/>
          <w:w w:val="95"/>
          <w:sz w:val="24"/>
        </w:rPr>
        <w:t>Director</w:t>
      </w:r>
    </w:p>
    <w:p w14:paraId="0292B2C2" w14:textId="77777777" w:rsidR="006F0822" w:rsidRDefault="00434684">
      <w:pPr>
        <w:tabs>
          <w:tab w:val="left" w:pos="7226"/>
        </w:tabs>
        <w:spacing w:before="150"/>
        <w:ind w:left="693"/>
        <w:rPr>
          <w:rFonts w:ascii="Georgia"/>
          <w:b/>
          <w:sz w:val="24"/>
        </w:rPr>
      </w:pPr>
      <w:r>
        <w:rPr>
          <w:rFonts w:ascii="Georgia"/>
          <w:b/>
          <w:color w:val="000080"/>
          <w:w w:val="90"/>
          <w:sz w:val="24"/>
        </w:rPr>
        <w:lastRenderedPageBreak/>
        <w:t>Prof.</w:t>
      </w:r>
      <w:r>
        <w:rPr>
          <w:rFonts w:ascii="Georgia"/>
          <w:b/>
          <w:color w:val="000080"/>
          <w:spacing w:val="-23"/>
          <w:w w:val="90"/>
          <w:sz w:val="24"/>
        </w:rPr>
        <w:t xml:space="preserve"> </w:t>
      </w:r>
      <w:r>
        <w:rPr>
          <w:rFonts w:ascii="Georgia"/>
          <w:b/>
          <w:color w:val="000080"/>
          <w:w w:val="90"/>
          <w:sz w:val="24"/>
        </w:rPr>
        <w:t>Dr.</w:t>
      </w:r>
      <w:r>
        <w:rPr>
          <w:rFonts w:ascii="Georgia"/>
          <w:b/>
          <w:color w:val="000080"/>
          <w:spacing w:val="-22"/>
          <w:w w:val="90"/>
          <w:sz w:val="24"/>
        </w:rPr>
        <w:t xml:space="preserve"> </w:t>
      </w:r>
      <w:r>
        <w:rPr>
          <w:rFonts w:ascii="Georgia"/>
          <w:b/>
          <w:color w:val="000080"/>
          <w:w w:val="90"/>
          <w:sz w:val="24"/>
        </w:rPr>
        <w:t>Nitin</w:t>
      </w:r>
      <w:r>
        <w:rPr>
          <w:rFonts w:ascii="Georgia"/>
          <w:b/>
          <w:color w:val="000080"/>
          <w:spacing w:val="-23"/>
          <w:w w:val="90"/>
          <w:sz w:val="24"/>
        </w:rPr>
        <w:t xml:space="preserve"> </w:t>
      </w:r>
      <w:r>
        <w:rPr>
          <w:rFonts w:ascii="Georgia"/>
          <w:b/>
          <w:color w:val="000080"/>
          <w:w w:val="90"/>
          <w:sz w:val="24"/>
        </w:rPr>
        <w:t>N.</w:t>
      </w:r>
      <w:r>
        <w:rPr>
          <w:rFonts w:ascii="Georgia"/>
          <w:b/>
          <w:color w:val="000080"/>
          <w:spacing w:val="-22"/>
          <w:w w:val="90"/>
          <w:sz w:val="24"/>
        </w:rPr>
        <w:t xml:space="preserve"> </w:t>
      </w:r>
      <w:r>
        <w:rPr>
          <w:rFonts w:ascii="Georgia"/>
          <w:b/>
          <w:color w:val="000080"/>
          <w:w w:val="90"/>
          <w:sz w:val="24"/>
        </w:rPr>
        <w:t>Patil</w:t>
      </w:r>
      <w:r>
        <w:rPr>
          <w:rFonts w:ascii="Georgia"/>
          <w:b/>
          <w:color w:val="000080"/>
          <w:w w:val="90"/>
          <w:sz w:val="24"/>
        </w:rPr>
        <w:tab/>
      </w:r>
      <w:r>
        <w:rPr>
          <w:rFonts w:ascii="Georgia"/>
          <w:b/>
          <w:color w:val="000080"/>
          <w:w w:val="95"/>
          <w:sz w:val="24"/>
        </w:rPr>
        <w:t>Prof.</w:t>
      </w:r>
      <w:r>
        <w:rPr>
          <w:rFonts w:ascii="Georgia"/>
          <w:b/>
          <w:color w:val="000080"/>
          <w:spacing w:val="-18"/>
          <w:w w:val="95"/>
          <w:sz w:val="24"/>
        </w:rPr>
        <w:t xml:space="preserve"> </w:t>
      </w:r>
      <w:r>
        <w:rPr>
          <w:rFonts w:ascii="Georgia"/>
          <w:b/>
          <w:color w:val="000080"/>
          <w:w w:val="95"/>
          <w:sz w:val="24"/>
        </w:rPr>
        <w:t>Dr.</w:t>
      </w:r>
      <w:r>
        <w:rPr>
          <w:rFonts w:ascii="Georgia"/>
          <w:b/>
          <w:color w:val="000080"/>
          <w:spacing w:val="-19"/>
          <w:w w:val="95"/>
          <w:sz w:val="24"/>
        </w:rPr>
        <w:t xml:space="preserve"> </w:t>
      </w:r>
      <w:r>
        <w:rPr>
          <w:rFonts w:ascii="Georgia"/>
          <w:b/>
          <w:color w:val="000080"/>
          <w:w w:val="95"/>
          <w:sz w:val="24"/>
        </w:rPr>
        <w:t>J.</w:t>
      </w:r>
      <w:r>
        <w:rPr>
          <w:rFonts w:ascii="Georgia"/>
          <w:b/>
          <w:color w:val="000080"/>
          <w:spacing w:val="-16"/>
          <w:w w:val="95"/>
          <w:sz w:val="24"/>
        </w:rPr>
        <w:t xml:space="preserve"> </w:t>
      </w:r>
      <w:r>
        <w:rPr>
          <w:rFonts w:ascii="Georgia"/>
          <w:b/>
          <w:color w:val="000080"/>
          <w:w w:val="95"/>
          <w:sz w:val="24"/>
        </w:rPr>
        <w:t>B.</w:t>
      </w:r>
      <w:r>
        <w:rPr>
          <w:rFonts w:ascii="Georgia"/>
          <w:b/>
          <w:color w:val="000080"/>
          <w:spacing w:val="-19"/>
          <w:w w:val="95"/>
          <w:sz w:val="24"/>
        </w:rPr>
        <w:t xml:space="preserve"> </w:t>
      </w:r>
      <w:r>
        <w:rPr>
          <w:rFonts w:ascii="Georgia"/>
          <w:b/>
          <w:color w:val="000080"/>
          <w:w w:val="95"/>
          <w:sz w:val="24"/>
        </w:rPr>
        <w:t>Patil</w:t>
      </w:r>
    </w:p>
    <w:p w14:paraId="50E06CBB" w14:textId="77777777" w:rsidR="006F0822" w:rsidRDefault="006F0822">
      <w:pPr>
        <w:rPr>
          <w:rFonts w:ascii="Georgia"/>
          <w:sz w:val="24"/>
        </w:rPr>
        <w:sectPr w:rsidR="006F0822">
          <w:pgSz w:w="11910" w:h="16840"/>
          <w:pgMar w:top="1120" w:right="1060" w:bottom="280" w:left="800" w:header="720" w:footer="720" w:gutter="0"/>
          <w:cols w:space="720"/>
        </w:sectPr>
      </w:pPr>
    </w:p>
    <w:p w14:paraId="4CB81AE0" w14:textId="783FD1F8" w:rsidR="006F0822" w:rsidRDefault="00F96249">
      <w:pPr>
        <w:spacing w:before="99"/>
        <w:ind w:left="1802" w:right="1546"/>
        <w:jc w:val="center"/>
        <w:rPr>
          <w:rFonts w:ascii="Georgia"/>
          <w:b/>
          <w:sz w:val="32"/>
        </w:rPr>
      </w:pPr>
      <w:r>
        <w:rPr>
          <w:noProof/>
        </w:rPr>
        <w:lastRenderedPageBreak/>
        <mc:AlternateContent>
          <mc:Choice Requires="wpg">
            <w:drawing>
              <wp:anchor distT="0" distB="0" distL="114300" distR="114300" simplePos="0" relativeHeight="487082496" behindDoc="1" locked="0" layoutInCell="1" allowOverlap="1" wp14:anchorId="14B2BFDB" wp14:editId="6453E920">
                <wp:simplePos x="0" y="0"/>
                <wp:positionH relativeFrom="page">
                  <wp:posOffset>304800</wp:posOffset>
                </wp:positionH>
                <wp:positionV relativeFrom="page">
                  <wp:posOffset>304800</wp:posOffset>
                </wp:positionV>
                <wp:extent cx="6954520" cy="10081260"/>
                <wp:effectExtent l="0" t="0" r="0" b="0"/>
                <wp:wrapNone/>
                <wp:docPr id="2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1260"/>
                          <a:chOff x="480" y="480"/>
                          <a:chExt cx="10952" cy="15876"/>
                        </a:xfrm>
                      </wpg:grpSpPr>
                      <wps:wsp>
                        <wps:cNvPr id="30" name="Freeform 44"/>
                        <wps:cNvSpPr>
                          <a:spLocks/>
                        </wps:cNvSpPr>
                        <wps:spPr bwMode="auto">
                          <a:xfrm>
                            <a:off x="528" y="16156"/>
                            <a:ext cx="151" cy="144"/>
                          </a:xfrm>
                          <a:custGeom>
                            <a:avLst/>
                            <a:gdLst>
                              <a:gd name="T0" fmla="+- 0 679 528"/>
                              <a:gd name="T1" fmla="*/ T0 w 151"/>
                              <a:gd name="T2" fmla="+- 0 16232 16157"/>
                              <a:gd name="T3" fmla="*/ 16232 h 144"/>
                              <a:gd name="T4" fmla="+- 0 590 528"/>
                              <a:gd name="T5" fmla="*/ T4 w 151"/>
                              <a:gd name="T6" fmla="+- 0 16232 16157"/>
                              <a:gd name="T7" fmla="*/ 16232 h 144"/>
                              <a:gd name="T8" fmla="+- 0 590 528"/>
                              <a:gd name="T9" fmla="*/ T8 w 151"/>
                              <a:gd name="T10" fmla="+- 0 16157 16157"/>
                              <a:gd name="T11" fmla="*/ 16157 h 144"/>
                              <a:gd name="T12" fmla="+- 0 528 528"/>
                              <a:gd name="T13" fmla="*/ T12 w 151"/>
                              <a:gd name="T14" fmla="+- 0 16157 16157"/>
                              <a:gd name="T15" fmla="*/ 16157 h 144"/>
                              <a:gd name="T16" fmla="+- 0 528 528"/>
                              <a:gd name="T17" fmla="*/ T16 w 151"/>
                              <a:gd name="T18" fmla="+- 0 16232 16157"/>
                              <a:gd name="T19" fmla="*/ 16232 h 144"/>
                              <a:gd name="T20" fmla="+- 0 528 528"/>
                              <a:gd name="T21" fmla="*/ T20 w 151"/>
                              <a:gd name="T22" fmla="+- 0 16301 16157"/>
                              <a:gd name="T23" fmla="*/ 16301 h 144"/>
                              <a:gd name="T24" fmla="+- 0 590 528"/>
                              <a:gd name="T25" fmla="*/ T24 w 151"/>
                              <a:gd name="T26" fmla="+- 0 16301 16157"/>
                              <a:gd name="T27" fmla="*/ 16301 h 144"/>
                              <a:gd name="T28" fmla="+- 0 679 528"/>
                              <a:gd name="T29" fmla="*/ T28 w 151"/>
                              <a:gd name="T30" fmla="+- 0 16301 16157"/>
                              <a:gd name="T31" fmla="*/ 16301 h 144"/>
                              <a:gd name="T32" fmla="+- 0 679 528"/>
                              <a:gd name="T33" fmla="*/ T32 w 151"/>
                              <a:gd name="T34" fmla="+- 0 16232 16157"/>
                              <a:gd name="T35" fmla="*/ 1623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144">
                                <a:moveTo>
                                  <a:pt x="151" y="75"/>
                                </a:moveTo>
                                <a:lnTo>
                                  <a:pt x="62" y="75"/>
                                </a:lnTo>
                                <a:lnTo>
                                  <a:pt x="62" y="0"/>
                                </a:lnTo>
                                <a:lnTo>
                                  <a:pt x="0" y="0"/>
                                </a:lnTo>
                                <a:lnTo>
                                  <a:pt x="0" y="75"/>
                                </a:lnTo>
                                <a:lnTo>
                                  <a:pt x="0" y="144"/>
                                </a:lnTo>
                                <a:lnTo>
                                  <a:pt x="62" y="144"/>
                                </a:lnTo>
                                <a:lnTo>
                                  <a:pt x="151" y="144"/>
                                </a:lnTo>
                                <a:lnTo>
                                  <a:pt x="151"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43"/>
                        <wps:cNvSpPr>
                          <a:spLocks/>
                        </wps:cNvSpPr>
                        <wps:spPr bwMode="auto">
                          <a:xfrm>
                            <a:off x="499" y="16158"/>
                            <a:ext cx="181" cy="168"/>
                          </a:xfrm>
                          <a:custGeom>
                            <a:avLst/>
                            <a:gdLst>
                              <a:gd name="T0" fmla="+- 0 499 499"/>
                              <a:gd name="T1" fmla="*/ T0 w 181"/>
                              <a:gd name="T2" fmla="+- 0 16158 16158"/>
                              <a:gd name="T3" fmla="*/ 16158 h 168"/>
                              <a:gd name="T4" fmla="+- 0 499 499"/>
                              <a:gd name="T5" fmla="*/ T4 w 181"/>
                              <a:gd name="T6" fmla="+- 0 16326 16158"/>
                              <a:gd name="T7" fmla="*/ 16326 h 168"/>
                              <a:gd name="T8" fmla="+- 0 499 499"/>
                              <a:gd name="T9" fmla="*/ T8 w 181"/>
                              <a:gd name="T10" fmla="+- 0 16326 16158"/>
                              <a:gd name="T11" fmla="*/ 16326 h 168"/>
                              <a:gd name="T12" fmla="+- 0 680 499"/>
                              <a:gd name="T13" fmla="*/ T12 w 181"/>
                              <a:gd name="T14" fmla="+- 0 16326 16158"/>
                              <a:gd name="T15" fmla="*/ 16326 h 168"/>
                            </a:gdLst>
                            <a:ahLst/>
                            <a:cxnLst>
                              <a:cxn ang="0">
                                <a:pos x="T1" y="T3"/>
                              </a:cxn>
                              <a:cxn ang="0">
                                <a:pos x="T5" y="T7"/>
                              </a:cxn>
                              <a:cxn ang="0">
                                <a:pos x="T9" y="T11"/>
                              </a:cxn>
                              <a:cxn ang="0">
                                <a:pos x="T13" y="T15"/>
                              </a:cxn>
                            </a:cxnLst>
                            <a:rect l="0" t="0" r="r" b="b"/>
                            <a:pathLst>
                              <a:path w="181" h="168">
                                <a:moveTo>
                                  <a:pt x="0" y="0"/>
                                </a:moveTo>
                                <a:lnTo>
                                  <a:pt x="0" y="168"/>
                                </a:lnTo>
                                <a:moveTo>
                                  <a:pt x="0" y="168"/>
                                </a:moveTo>
                                <a:lnTo>
                                  <a:pt x="181"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42"/>
                        <wps:cNvSpPr>
                          <a:spLocks noChangeArrowheads="1"/>
                        </wps:cNvSpPr>
                        <wps:spPr bwMode="auto">
                          <a:xfrm>
                            <a:off x="679" y="16289"/>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41"/>
                        <wps:cNvCnPr>
                          <a:cxnSpLocks noChangeShapeType="1"/>
                        </wps:cNvCnPr>
                        <wps:spPr bwMode="auto">
                          <a:xfrm>
                            <a:off x="680" y="16252"/>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34" name="Freeform 40"/>
                        <wps:cNvSpPr>
                          <a:spLocks/>
                        </wps:cNvSpPr>
                        <wps:spPr bwMode="auto">
                          <a:xfrm>
                            <a:off x="11232" y="16156"/>
                            <a:ext cx="148" cy="144"/>
                          </a:xfrm>
                          <a:custGeom>
                            <a:avLst/>
                            <a:gdLst>
                              <a:gd name="T0" fmla="+- 0 11379 11232"/>
                              <a:gd name="T1" fmla="*/ T0 w 148"/>
                              <a:gd name="T2" fmla="+- 0 16232 16157"/>
                              <a:gd name="T3" fmla="*/ 16232 h 144"/>
                              <a:gd name="T4" fmla="+- 0 11379 11232"/>
                              <a:gd name="T5" fmla="*/ T4 w 148"/>
                              <a:gd name="T6" fmla="+- 0 16157 16157"/>
                              <a:gd name="T7" fmla="*/ 16157 h 144"/>
                              <a:gd name="T8" fmla="+- 0 11317 11232"/>
                              <a:gd name="T9" fmla="*/ T8 w 148"/>
                              <a:gd name="T10" fmla="+- 0 16157 16157"/>
                              <a:gd name="T11" fmla="*/ 16157 h 144"/>
                              <a:gd name="T12" fmla="+- 0 11317 11232"/>
                              <a:gd name="T13" fmla="*/ T12 w 148"/>
                              <a:gd name="T14" fmla="+- 0 16232 16157"/>
                              <a:gd name="T15" fmla="*/ 16232 h 144"/>
                              <a:gd name="T16" fmla="+- 0 11232 11232"/>
                              <a:gd name="T17" fmla="*/ T16 w 148"/>
                              <a:gd name="T18" fmla="+- 0 16232 16157"/>
                              <a:gd name="T19" fmla="*/ 16232 h 144"/>
                              <a:gd name="T20" fmla="+- 0 11232 11232"/>
                              <a:gd name="T21" fmla="*/ T20 w 148"/>
                              <a:gd name="T22" fmla="+- 0 16301 16157"/>
                              <a:gd name="T23" fmla="*/ 16301 h 144"/>
                              <a:gd name="T24" fmla="+- 0 11379 11232"/>
                              <a:gd name="T25" fmla="*/ T24 w 148"/>
                              <a:gd name="T26" fmla="+- 0 16301 16157"/>
                              <a:gd name="T27" fmla="*/ 16301 h 144"/>
                              <a:gd name="T28" fmla="+- 0 11379 11232"/>
                              <a:gd name="T29" fmla="*/ T28 w 148"/>
                              <a:gd name="T30" fmla="+- 0 16232 16157"/>
                              <a:gd name="T31" fmla="*/ 16232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4">
                                <a:moveTo>
                                  <a:pt x="147" y="75"/>
                                </a:moveTo>
                                <a:lnTo>
                                  <a:pt x="147" y="0"/>
                                </a:lnTo>
                                <a:lnTo>
                                  <a:pt x="85" y="0"/>
                                </a:lnTo>
                                <a:lnTo>
                                  <a:pt x="85" y="75"/>
                                </a:lnTo>
                                <a:lnTo>
                                  <a:pt x="0" y="75"/>
                                </a:lnTo>
                                <a:lnTo>
                                  <a:pt x="0" y="144"/>
                                </a:lnTo>
                                <a:lnTo>
                                  <a:pt x="147" y="144"/>
                                </a:lnTo>
                                <a:lnTo>
                                  <a:pt x="147" y="75"/>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39"/>
                        <wps:cNvSpPr>
                          <a:spLocks/>
                        </wps:cNvSpPr>
                        <wps:spPr bwMode="auto">
                          <a:xfrm>
                            <a:off x="11233" y="16158"/>
                            <a:ext cx="170" cy="168"/>
                          </a:xfrm>
                          <a:custGeom>
                            <a:avLst/>
                            <a:gdLst>
                              <a:gd name="T0" fmla="+- 0 11403 11233"/>
                              <a:gd name="T1" fmla="*/ T0 w 170"/>
                              <a:gd name="T2" fmla="+- 0 16158 16158"/>
                              <a:gd name="T3" fmla="*/ 16158 h 168"/>
                              <a:gd name="T4" fmla="+- 0 11403 11233"/>
                              <a:gd name="T5" fmla="*/ T4 w 170"/>
                              <a:gd name="T6" fmla="+- 0 16326 16158"/>
                              <a:gd name="T7" fmla="*/ 16326 h 168"/>
                              <a:gd name="T8" fmla="+- 0 11233 11233"/>
                              <a:gd name="T9" fmla="*/ T8 w 170"/>
                              <a:gd name="T10" fmla="+- 0 16326 16158"/>
                              <a:gd name="T11" fmla="*/ 16326 h 168"/>
                              <a:gd name="T12" fmla="+- 0 11403 11233"/>
                              <a:gd name="T13" fmla="*/ T12 w 170"/>
                              <a:gd name="T14" fmla="+- 0 16326 16158"/>
                              <a:gd name="T15" fmla="*/ 16326 h 168"/>
                            </a:gdLst>
                            <a:ahLst/>
                            <a:cxnLst>
                              <a:cxn ang="0">
                                <a:pos x="T1" y="T3"/>
                              </a:cxn>
                              <a:cxn ang="0">
                                <a:pos x="T5" y="T7"/>
                              </a:cxn>
                              <a:cxn ang="0">
                                <a:pos x="T9" y="T11"/>
                              </a:cxn>
                              <a:cxn ang="0">
                                <a:pos x="T13" y="T15"/>
                              </a:cxn>
                            </a:cxnLst>
                            <a:rect l="0" t="0" r="r" b="b"/>
                            <a:pathLst>
                              <a:path w="170" h="168">
                                <a:moveTo>
                                  <a:pt x="170" y="0"/>
                                </a:moveTo>
                                <a:lnTo>
                                  <a:pt x="170" y="168"/>
                                </a:lnTo>
                                <a:moveTo>
                                  <a:pt x="0" y="168"/>
                                </a:moveTo>
                                <a:lnTo>
                                  <a:pt x="170" y="168"/>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8"/>
                        <wps:cNvSpPr>
                          <a:spLocks/>
                        </wps:cNvSpPr>
                        <wps:spPr bwMode="auto">
                          <a:xfrm>
                            <a:off x="528" y="536"/>
                            <a:ext cx="151" cy="144"/>
                          </a:xfrm>
                          <a:custGeom>
                            <a:avLst/>
                            <a:gdLst>
                              <a:gd name="T0" fmla="+- 0 679 528"/>
                              <a:gd name="T1" fmla="*/ T0 w 151"/>
                              <a:gd name="T2" fmla="+- 0 536 536"/>
                              <a:gd name="T3" fmla="*/ 536 h 144"/>
                              <a:gd name="T4" fmla="+- 0 528 528"/>
                              <a:gd name="T5" fmla="*/ T4 w 151"/>
                              <a:gd name="T6" fmla="+- 0 536 536"/>
                              <a:gd name="T7" fmla="*/ 536 h 144"/>
                              <a:gd name="T8" fmla="+- 0 528 528"/>
                              <a:gd name="T9" fmla="*/ T8 w 151"/>
                              <a:gd name="T10" fmla="+- 0 603 536"/>
                              <a:gd name="T11" fmla="*/ 603 h 144"/>
                              <a:gd name="T12" fmla="+- 0 528 528"/>
                              <a:gd name="T13" fmla="*/ T12 w 151"/>
                              <a:gd name="T14" fmla="+- 0 679 536"/>
                              <a:gd name="T15" fmla="*/ 679 h 144"/>
                              <a:gd name="T16" fmla="+- 0 590 528"/>
                              <a:gd name="T17" fmla="*/ T16 w 151"/>
                              <a:gd name="T18" fmla="+- 0 679 536"/>
                              <a:gd name="T19" fmla="*/ 679 h 144"/>
                              <a:gd name="T20" fmla="+- 0 590 528"/>
                              <a:gd name="T21" fmla="*/ T20 w 151"/>
                              <a:gd name="T22" fmla="+- 0 603 536"/>
                              <a:gd name="T23" fmla="*/ 603 h 144"/>
                              <a:gd name="T24" fmla="+- 0 679 528"/>
                              <a:gd name="T25" fmla="*/ T24 w 151"/>
                              <a:gd name="T26" fmla="+- 0 603 536"/>
                              <a:gd name="T27" fmla="*/ 603 h 144"/>
                              <a:gd name="T28" fmla="+- 0 679 528"/>
                              <a:gd name="T29" fmla="*/ T28 w 151"/>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144">
                                <a:moveTo>
                                  <a:pt x="151" y="0"/>
                                </a:moveTo>
                                <a:lnTo>
                                  <a:pt x="0" y="0"/>
                                </a:lnTo>
                                <a:lnTo>
                                  <a:pt x="0" y="67"/>
                                </a:lnTo>
                                <a:lnTo>
                                  <a:pt x="0" y="143"/>
                                </a:lnTo>
                                <a:lnTo>
                                  <a:pt x="62" y="143"/>
                                </a:lnTo>
                                <a:lnTo>
                                  <a:pt x="62" y="67"/>
                                </a:lnTo>
                                <a:lnTo>
                                  <a:pt x="151" y="67"/>
                                </a:lnTo>
                                <a:lnTo>
                                  <a:pt x="151"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37"/>
                        <wps:cNvSpPr>
                          <a:spLocks/>
                        </wps:cNvSpPr>
                        <wps:spPr bwMode="auto">
                          <a:xfrm>
                            <a:off x="499" y="511"/>
                            <a:ext cx="181" cy="170"/>
                          </a:xfrm>
                          <a:custGeom>
                            <a:avLst/>
                            <a:gdLst>
                              <a:gd name="T0" fmla="+- 0 499 499"/>
                              <a:gd name="T1" fmla="*/ T0 w 181"/>
                              <a:gd name="T2" fmla="+- 0 511 511"/>
                              <a:gd name="T3" fmla="*/ 511 h 170"/>
                              <a:gd name="T4" fmla="+- 0 499 499"/>
                              <a:gd name="T5" fmla="*/ T4 w 181"/>
                              <a:gd name="T6" fmla="+- 0 680 511"/>
                              <a:gd name="T7" fmla="*/ 680 h 170"/>
                              <a:gd name="T8" fmla="+- 0 500 499"/>
                              <a:gd name="T9" fmla="*/ T8 w 181"/>
                              <a:gd name="T10" fmla="+- 0 511 511"/>
                              <a:gd name="T11" fmla="*/ 511 h 170"/>
                              <a:gd name="T12" fmla="+- 0 680 499"/>
                              <a:gd name="T13" fmla="*/ T12 w 181"/>
                              <a:gd name="T14" fmla="+- 0 511 511"/>
                              <a:gd name="T15" fmla="*/ 511 h 170"/>
                            </a:gdLst>
                            <a:ahLst/>
                            <a:cxnLst>
                              <a:cxn ang="0">
                                <a:pos x="T1" y="T3"/>
                              </a:cxn>
                              <a:cxn ang="0">
                                <a:pos x="T5" y="T7"/>
                              </a:cxn>
                              <a:cxn ang="0">
                                <a:pos x="T9" y="T11"/>
                              </a:cxn>
                              <a:cxn ang="0">
                                <a:pos x="T13" y="T15"/>
                              </a:cxn>
                            </a:cxnLst>
                            <a:rect l="0" t="0" r="r" b="b"/>
                            <a:pathLst>
                              <a:path w="181" h="170">
                                <a:moveTo>
                                  <a:pt x="0" y="0"/>
                                </a:moveTo>
                                <a:lnTo>
                                  <a:pt x="0" y="169"/>
                                </a:lnTo>
                                <a:moveTo>
                                  <a:pt x="1" y="0"/>
                                </a:moveTo>
                                <a:lnTo>
                                  <a:pt x="181" y="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36"/>
                        <wps:cNvSpPr>
                          <a:spLocks noChangeArrowheads="1"/>
                        </wps:cNvSpPr>
                        <wps:spPr bwMode="auto">
                          <a:xfrm>
                            <a:off x="679" y="480"/>
                            <a:ext cx="10553" cy="67"/>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35"/>
                        <wps:cNvCnPr>
                          <a:cxnSpLocks noChangeShapeType="1"/>
                        </wps:cNvCnPr>
                        <wps:spPr bwMode="auto">
                          <a:xfrm>
                            <a:off x="680" y="586"/>
                            <a:ext cx="10553" cy="0"/>
                          </a:xfrm>
                          <a:prstGeom prst="line">
                            <a:avLst/>
                          </a:prstGeom>
                          <a:noFill/>
                          <a:ln w="13411">
                            <a:solidFill>
                              <a:srgbClr val="993366"/>
                            </a:solidFill>
                            <a:round/>
                            <a:headEnd/>
                            <a:tailEnd/>
                          </a:ln>
                          <a:extLst>
                            <a:ext uri="{909E8E84-426E-40DD-AFC4-6F175D3DCCD1}">
                              <a14:hiddenFill xmlns:a14="http://schemas.microsoft.com/office/drawing/2010/main">
                                <a:noFill/>
                              </a14:hiddenFill>
                            </a:ext>
                          </a:extLst>
                        </wps:spPr>
                        <wps:bodyPr/>
                      </wps:wsp>
                      <wps:wsp>
                        <wps:cNvPr id="40" name="Freeform 34"/>
                        <wps:cNvSpPr>
                          <a:spLocks/>
                        </wps:cNvSpPr>
                        <wps:spPr bwMode="auto">
                          <a:xfrm>
                            <a:off x="11232" y="536"/>
                            <a:ext cx="147" cy="144"/>
                          </a:xfrm>
                          <a:custGeom>
                            <a:avLst/>
                            <a:gdLst>
                              <a:gd name="T0" fmla="+- 0 11378 11232"/>
                              <a:gd name="T1" fmla="*/ T0 w 147"/>
                              <a:gd name="T2" fmla="+- 0 536 536"/>
                              <a:gd name="T3" fmla="*/ 536 h 144"/>
                              <a:gd name="T4" fmla="+- 0 11232 11232"/>
                              <a:gd name="T5" fmla="*/ T4 w 147"/>
                              <a:gd name="T6" fmla="+- 0 536 536"/>
                              <a:gd name="T7" fmla="*/ 536 h 144"/>
                              <a:gd name="T8" fmla="+- 0 11232 11232"/>
                              <a:gd name="T9" fmla="*/ T8 w 147"/>
                              <a:gd name="T10" fmla="+- 0 603 536"/>
                              <a:gd name="T11" fmla="*/ 603 h 144"/>
                              <a:gd name="T12" fmla="+- 0 11317 11232"/>
                              <a:gd name="T13" fmla="*/ T12 w 147"/>
                              <a:gd name="T14" fmla="+- 0 603 536"/>
                              <a:gd name="T15" fmla="*/ 603 h 144"/>
                              <a:gd name="T16" fmla="+- 0 11317 11232"/>
                              <a:gd name="T17" fmla="*/ T16 w 147"/>
                              <a:gd name="T18" fmla="+- 0 679 536"/>
                              <a:gd name="T19" fmla="*/ 679 h 144"/>
                              <a:gd name="T20" fmla="+- 0 11378 11232"/>
                              <a:gd name="T21" fmla="*/ T20 w 147"/>
                              <a:gd name="T22" fmla="+- 0 679 536"/>
                              <a:gd name="T23" fmla="*/ 679 h 144"/>
                              <a:gd name="T24" fmla="+- 0 11378 11232"/>
                              <a:gd name="T25" fmla="*/ T24 w 147"/>
                              <a:gd name="T26" fmla="+- 0 603 536"/>
                              <a:gd name="T27" fmla="*/ 603 h 144"/>
                              <a:gd name="T28" fmla="+- 0 11378 11232"/>
                              <a:gd name="T29" fmla="*/ T28 w 147"/>
                              <a:gd name="T30" fmla="+- 0 536 536"/>
                              <a:gd name="T31" fmla="*/ 536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144">
                                <a:moveTo>
                                  <a:pt x="146" y="0"/>
                                </a:moveTo>
                                <a:lnTo>
                                  <a:pt x="0" y="0"/>
                                </a:lnTo>
                                <a:lnTo>
                                  <a:pt x="0" y="67"/>
                                </a:lnTo>
                                <a:lnTo>
                                  <a:pt x="85" y="67"/>
                                </a:lnTo>
                                <a:lnTo>
                                  <a:pt x="85" y="143"/>
                                </a:lnTo>
                                <a:lnTo>
                                  <a:pt x="146" y="143"/>
                                </a:lnTo>
                                <a:lnTo>
                                  <a:pt x="146" y="67"/>
                                </a:lnTo>
                                <a:lnTo>
                                  <a:pt x="146" y="0"/>
                                </a:lnTo>
                                <a:close/>
                              </a:path>
                            </a:pathLst>
                          </a:custGeom>
                          <a:solidFill>
                            <a:srgbClr val="99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33"/>
                        <wps:cNvSpPr>
                          <a:spLocks/>
                        </wps:cNvSpPr>
                        <wps:spPr bwMode="auto">
                          <a:xfrm>
                            <a:off x="11233" y="510"/>
                            <a:ext cx="170" cy="170"/>
                          </a:xfrm>
                          <a:custGeom>
                            <a:avLst/>
                            <a:gdLst>
                              <a:gd name="T0" fmla="+- 0 11233 11233"/>
                              <a:gd name="T1" fmla="*/ T0 w 170"/>
                              <a:gd name="T2" fmla="+- 0 510 510"/>
                              <a:gd name="T3" fmla="*/ 510 h 170"/>
                              <a:gd name="T4" fmla="+- 0 11403 11233"/>
                              <a:gd name="T5" fmla="*/ T4 w 170"/>
                              <a:gd name="T6" fmla="+- 0 510 510"/>
                              <a:gd name="T7" fmla="*/ 510 h 170"/>
                              <a:gd name="T8" fmla="+- 0 11403 11233"/>
                              <a:gd name="T9" fmla="*/ T8 w 170"/>
                              <a:gd name="T10" fmla="+- 0 510 510"/>
                              <a:gd name="T11" fmla="*/ 510 h 170"/>
                              <a:gd name="T12" fmla="+- 0 11403 11233"/>
                              <a:gd name="T13" fmla="*/ T12 w 170"/>
                              <a:gd name="T14" fmla="+- 0 680 510"/>
                              <a:gd name="T15" fmla="*/ 680 h 170"/>
                            </a:gdLst>
                            <a:ahLst/>
                            <a:cxnLst>
                              <a:cxn ang="0">
                                <a:pos x="T1" y="T3"/>
                              </a:cxn>
                              <a:cxn ang="0">
                                <a:pos x="T5" y="T7"/>
                              </a:cxn>
                              <a:cxn ang="0">
                                <a:pos x="T9" y="T11"/>
                              </a:cxn>
                              <a:cxn ang="0">
                                <a:pos x="T13" y="T15"/>
                              </a:cxn>
                            </a:cxnLst>
                            <a:rect l="0" t="0" r="r" b="b"/>
                            <a:pathLst>
                              <a:path w="170" h="170">
                                <a:moveTo>
                                  <a:pt x="0" y="0"/>
                                </a:moveTo>
                                <a:lnTo>
                                  <a:pt x="170" y="0"/>
                                </a:lnTo>
                                <a:moveTo>
                                  <a:pt x="170" y="0"/>
                                </a:moveTo>
                                <a:lnTo>
                                  <a:pt x="170" y="170"/>
                                </a:lnTo>
                              </a:path>
                            </a:pathLst>
                          </a:custGeom>
                          <a:noFill/>
                          <a:ln w="1778">
                            <a:solidFill>
                              <a:srgbClr val="9933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32"/>
                        <wps:cNvSpPr>
                          <a:spLocks noChangeArrowheads="1"/>
                        </wps:cNvSpPr>
                        <wps:spPr bwMode="auto">
                          <a:xfrm>
                            <a:off x="11365"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31"/>
                        <wps:cNvCnPr>
                          <a:cxnSpLocks noChangeShapeType="1"/>
                        </wps:cNvCnPr>
                        <wps:spPr bwMode="auto">
                          <a:xfrm>
                            <a:off x="11333"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s:wsp>
                        <wps:cNvPr id="44" name="Rectangle 30"/>
                        <wps:cNvSpPr>
                          <a:spLocks noChangeArrowheads="1"/>
                        </wps:cNvSpPr>
                        <wps:spPr bwMode="auto">
                          <a:xfrm>
                            <a:off x="480" y="679"/>
                            <a:ext cx="67" cy="15478"/>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Line 29"/>
                        <wps:cNvCnPr>
                          <a:cxnSpLocks noChangeShapeType="1"/>
                        </wps:cNvCnPr>
                        <wps:spPr bwMode="auto">
                          <a:xfrm>
                            <a:off x="576" y="680"/>
                            <a:ext cx="0" cy="15478"/>
                          </a:xfrm>
                          <a:prstGeom prst="line">
                            <a:avLst/>
                          </a:prstGeom>
                          <a:noFill/>
                          <a:ln w="1778">
                            <a:solidFill>
                              <a:srgbClr val="9933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C094D7" id="Group 28" o:spid="_x0000_s1026" style="position:absolute;margin-left:24pt;margin-top:24pt;width:547.6pt;height:793.8pt;z-index:-16233984;mso-position-horizontal-relative:page;mso-position-vertical-relative:page" coordorigin="480,480" coordsize="1095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">
                <v:shape id="Freeform 44" o:spid="_x0000_s1027" style="position:absolute;left:528;top:1615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" path="m151,75r-89,l62,,,,,75r,69l62,144r89,l151,75xe" fillcolor="#936" stroked="f">
                  <v:path arrowok="t" o:connecttype="custom" o:connectlocs="151,16232;62,16232;62,16157;0,16157;0,16232;0,16301;62,16301;151,16301;151,16232" o:connectangles="0,0,0,0,0,0,0,0,0"/>
                </v:shape>
                <v:shape id="AutoShape 43" o:spid="_x0000_s1028" style="position:absolute;left:499;top:16158;width:181;height:168;visibility:visible;mso-wrap-style:square;v-text-anchor:top" coordsize="18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" path="m,l,168t,l181,168e" filled="f" strokecolor="#936" strokeweight=".14pt">
                  <v:path arrowok="t" o:connecttype="custom" o:connectlocs="0,16158;0,16326;0,16326;181,16326" o:connectangles="0,0,0,0"/>
                </v:shape>
                <v:rect id="Rectangle 42" o:spid="_x0000_s1029" style="position:absolute;left:679;top:16289;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" fillcolor="#936" stroked="f"/>
                <v:line id="Line 41" o:spid="_x0000_s1030" style="position:absolute;visibility:visible;mso-wrap-style:square" from="680,16252" to="11233,1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" strokecolor="#936" strokeweight=".37253mm"/>
                <v:shape id="Freeform 40" o:spid="_x0000_s1031" style="position:absolute;left:11232;top:16156;width:148;height:144;visibility:visible;mso-wrap-style:square;v-text-anchor:top" coordsize="14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" path="m147,75l147,,85,r,75l,75r,69l147,144r,-69xe" fillcolor="#936" stroked="f">
                  <v:path arrowok="t" o:connecttype="custom" o:connectlocs="147,16232;147,16157;85,16157;85,16232;0,16232;0,16301;147,16301;147,16232" o:connectangles="0,0,0,0,0,0,0,0"/>
                </v:shape>
                <v:shape id="AutoShape 39" o:spid="_x0000_s1032" style="position:absolute;left:11233;top:16158;width:170;height:168;visibility:visible;mso-wrap-style:square;v-text-anchor:top" coordsize="1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" path="m170,r,168m,168r170,e" filled="f" strokecolor="#936" strokeweight=".14pt">
                  <v:path arrowok="t" o:connecttype="custom" o:connectlocs="170,16158;170,16326;0,16326;170,16326" o:connectangles="0,0,0,0"/>
                </v:shape>
                <v:shape id="Freeform 38" o:spid="_x0000_s1033" style="position:absolute;left:528;top:536;width:151;height:144;visibility:visible;mso-wrap-style:square;v-text-anchor:top"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" path="m151,l,,,67r,76l62,143r,-76l151,67,151,xe" fillcolor="#936" stroked="f">
                  <v:path arrowok="t" o:connecttype="custom" o:connectlocs="151,536;0,536;0,603;0,679;62,679;62,603;151,603;151,536" o:connectangles="0,0,0,0,0,0,0,0"/>
                </v:shape>
                <v:shape id="AutoShape 37" o:spid="_x0000_s1034" style="position:absolute;left:499;top:511;width:181;height:170;visibility:visible;mso-wrap-style:square;v-text-anchor:top" coordsize="1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" path="m,l,169m1,l181,e" filled="f" strokecolor="#936" strokeweight=".14pt">
                  <v:path arrowok="t" o:connecttype="custom" o:connectlocs="0,511;0,680;1,511;181,511" o:connectangles="0,0,0,0"/>
                </v:shape>
                <v:rect id="Rectangle 36" o:spid="_x0000_s1035" style="position:absolute;left:679;top:480;width:105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" fillcolor="#936" stroked="f"/>
                <v:line id="Line 35" o:spid="_x0000_s1036" style="position:absolute;visibility:visible;mso-wrap-style:square" from="680,586" to="1123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" strokecolor="#936" strokeweight=".37253mm"/>
                <v:shape id="Freeform 34" o:spid="_x0000_s1037" style="position:absolute;left:11232;top:536;width:147;height:144;visibility:visible;mso-wrap-style:square;v-text-anchor:top" coordsize="1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" path="m146,l,,,67r85,l85,143r61,l146,67,146,xe" fillcolor="#936" stroked="f">
                  <v:path arrowok="t" o:connecttype="custom" o:connectlocs="146,536;0,536;0,603;85,603;85,679;146,679;146,603;146,536" o:connectangles="0,0,0,0,0,0,0,0"/>
                </v:shape>
                <v:shape id="AutoShape 33" o:spid="_x0000_s1038" style="position:absolute;left:11233;top:510;width:170;height:170;visibility:visible;mso-wrap-style:square;v-text-anchor:top" coordsize="1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" path="m,l170,t,l170,170e" filled="f" strokecolor="#936" strokeweight=".14pt">
                  <v:path arrowok="t" o:connecttype="custom" o:connectlocs="0,510;170,510;170,510;170,680" o:connectangles="0,0,0,0"/>
                </v:shape>
                <v:rect id="Rectangle 32" o:spid="_x0000_s1039" style="position:absolute;left:11365;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" fillcolor="#936" stroked="f"/>
                <v:line id="Line 31" o:spid="_x0000_s1040" style="position:absolute;visibility:visible;mso-wrap-style:square" from="11333,680" to="11333,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" strokecolor="#936" strokeweight=".14pt"/>
                <v:rect id="Rectangle 30" o:spid="_x0000_s1041" style="position:absolute;left:480;top:679;width:67;height:1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" fillcolor="#936" stroked="f"/>
                <v:line id="Line 29" o:spid="_x0000_s1042" style="position:absolute;visibility:visible;mso-wrap-style:square" from="576,680" to="576,1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" strokecolor="#936" strokeweight=".14pt"/>
                <w10:wrap anchorx="page" anchory="page"/>
              </v:group>
            </w:pict>
          </mc:Fallback>
        </mc:AlternateContent>
      </w:r>
      <w:r w:rsidR="00434684">
        <w:rPr>
          <w:rFonts w:ascii="Georgia"/>
          <w:b/>
          <w:w w:val="95"/>
          <w:sz w:val="32"/>
        </w:rPr>
        <w:t>ACKNOWLEDGEMENT</w:t>
      </w:r>
    </w:p>
    <w:p w14:paraId="4DEBE528" w14:textId="77777777" w:rsidR="006F0822" w:rsidRDefault="006F0822">
      <w:pPr>
        <w:pStyle w:val="BodyText"/>
        <w:rPr>
          <w:rFonts w:ascii="Georgia"/>
          <w:b/>
          <w:sz w:val="36"/>
        </w:rPr>
      </w:pPr>
    </w:p>
    <w:p w14:paraId="6DC30AF1" w14:textId="77777777" w:rsidR="006F0822" w:rsidRDefault="006F0822">
      <w:pPr>
        <w:pStyle w:val="BodyText"/>
        <w:spacing w:before="3"/>
        <w:rPr>
          <w:rFonts w:ascii="Georgia"/>
          <w:b/>
          <w:sz w:val="46"/>
        </w:rPr>
      </w:pPr>
    </w:p>
    <w:p w14:paraId="6E87B077" w14:textId="77777777" w:rsidR="006F0822" w:rsidRDefault="00434684">
      <w:pPr>
        <w:spacing w:line="372" w:lineRule="auto"/>
        <w:ind w:left="640" w:right="373" w:firstLine="566"/>
        <w:jc w:val="both"/>
        <w:rPr>
          <w:rFonts w:ascii="Georgia"/>
          <w:sz w:val="21"/>
        </w:rPr>
      </w:pPr>
      <w:r>
        <w:rPr>
          <w:rFonts w:ascii="Georgia"/>
          <w:sz w:val="21"/>
        </w:rPr>
        <w:t xml:space="preserve">We are grateful and sincerely appreciate the effort </w:t>
      </w:r>
      <w:proofErr w:type="gramStart"/>
      <w:r>
        <w:rPr>
          <w:rFonts w:ascii="Georgia"/>
          <w:sz w:val="21"/>
        </w:rPr>
        <w:t>of  our</w:t>
      </w:r>
      <w:proofErr w:type="gramEnd"/>
      <w:r>
        <w:rPr>
          <w:rFonts w:ascii="Georgia"/>
          <w:sz w:val="21"/>
        </w:rPr>
        <w:t xml:space="preserve">  respected  project  in-charge </w:t>
      </w:r>
      <w:r>
        <w:rPr>
          <w:rFonts w:ascii="Georgia"/>
          <w:b/>
          <w:sz w:val="21"/>
        </w:rPr>
        <w:t>Prof.</w:t>
      </w:r>
      <w:r>
        <w:rPr>
          <w:rFonts w:ascii="Georgia"/>
          <w:b/>
          <w:spacing w:val="-19"/>
          <w:sz w:val="21"/>
        </w:rPr>
        <w:t xml:space="preserve"> </w:t>
      </w:r>
      <w:r>
        <w:rPr>
          <w:rFonts w:ascii="Georgia"/>
          <w:b/>
          <w:sz w:val="21"/>
        </w:rPr>
        <w:t>Sagar.</w:t>
      </w:r>
      <w:r>
        <w:rPr>
          <w:rFonts w:ascii="Georgia"/>
          <w:b/>
          <w:spacing w:val="-19"/>
          <w:sz w:val="21"/>
        </w:rPr>
        <w:t xml:space="preserve"> </w:t>
      </w:r>
      <w:r>
        <w:rPr>
          <w:rFonts w:ascii="Georgia"/>
          <w:b/>
          <w:sz w:val="21"/>
        </w:rPr>
        <w:t>U.</w:t>
      </w:r>
      <w:r>
        <w:rPr>
          <w:rFonts w:ascii="Georgia"/>
          <w:b/>
          <w:spacing w:val="-19"/>
          <w:sz w:val="21"/>
        </w:rPr>
        <w:t xml:space="preserve"> </w:t>
      </w:r>
      <w:r>
        <w:rPr>
          <w:rFonts w:ascii="Georgia"/>
          <w:b/>
          <w:sz w:val="21"/>
        </w:rPr>
        <w:t>More</w:t>
      </w:r>
      <w:r>
        <w:rPr>
          <w:rFonts w:ascii="Georgia"/>
          <w:b/>
          <w:spacing w:val="-18"/>
          <w:sz w:val="21"/>
        </w:rPr>
        <w:t xml:space="preserve"> </w:t>
      </w:r>
      <w:r>
        <w:rPr>
          <w:rFonts w:ascii="Georgia"/>
          <w:sz w:val="21"/>
        </w:rPr>
        <w:t>who</w:t>
      </w:r>
      <w:r>
        <w:rPr>
          <w:rFonts w:ascii="Georgia"/>
          <w:spacing w:val="-16"/>
          <w:sz w:val="21"/>
        </w:rPr>
        <w:t xml:space="preserve"> </w:t>
      </w:r>
      <w:r>
        <w:rPr>
          <w:rFonts w:ascii="Georgia"/>
          <w:sz w:val="21"/>
        </w:rPr>
        <w:t>acted</w:t>
      </w:r>
      <w:r>
        <w:rPr>
          <w:rFonts w:ascii="Georgia"/>
          <w:spacing w:val="-16"/>
          <w:sz w:val="21"/>
        </w:rPr>
        <w:t xml:space="preserve"> </w:t>
      </w:r>
      <w:r>
        <w:rPr>
          <w:rFonts w:ascii="Georgia"/>
          <w:sz w:val="21"/>
        </w:rPr>
        <w:t>as</w:t>
      </w:r>
      <w:r>
        <w:rPr>
          <w:rFonts w:ascii="Georgia"/>
          <w:spacing w:val="-15"/>
          <w:sz w:val="21"/>
        </w:rPr>
        <w:t xml:space="preserve"> </w:t>
      </w:r>
      <w:r>
        <w:rPr>
          <w:rFonts w:ascii="Georgia"/>
          <w:sz w:val="21"/>
        </w:rPr>
        <w:t>a</w:t>
      </w:r>
      <w:r>
        <w:rPr>
          <w:rFonts w:ascii="Georgia"/>
          <w:spacing w:val="-18"/>
          <w:sz w:val="21"/>
        </w:rPr>
        <w:t xml:space="preserve"> </w:t>
      </w:r>
      <w:r>
        <w:rPr>
          <w:rFonts w:ascii="Georgia"/>
          <w:sz w:val="21"/>
        </w:rPr>
        <w:t>fulcrum</w:t>
      </w:r>
      <w:r>
        <w:rPr>
          <w:rFonts w:ascii="Georgia"/>
          <w:spacing w:val="-16"/>
          <w:sz w:val="21"/>
        </w:rPr>
        <w:t xml:space="preserve"> </w:t>
      </w:r>
      <w:r>
        <w:rPr>
          <w:rFonts w:ascii="Georgia"/>
          <w:sz w:val="21"/>
        </w:rPr>
        <w:t>for</w:t>
      </w:r>
      <w:r>
        <w:rPr>
          <w:rFonts w:ascii="Georgia"/>
          <w:spacing w:val="-16"/>
          <w:sz w:val="21"/>
        </w:rPr>
        <w:t xml:space="preserve"> </w:t>
      </w:r>
      <w:r>
        <w:rPr>
          <w:rFonts w:ascii="Georgia"/>
          <w:sz w:val="21"/>
        </w:rPr>
        <w:t>us</w:t>
      </w:r>
      <w:r>
        <w:rPr>
          <w:rFonts w:ascii="Georgia"/>
          <w:spacing w:val="-16"/>
          <w:sz w:val="21"/>
        </w:rPr>
        <w:t xml:space="preserve"> </w:t>
      </w:r>
      <w:r>
        <w:rPr>
          <w:rFonts w:ascii="Georgia"/>
          <w:sz w:val="21"/>
        </w:rPr>
        <w:t>and</w:t>
      </w:r>
      <w:r>
        <w:rPr>
          <w:rFonts w:ascii="Georgia"/>
          <w:spacing w:val="-15"/>
          <w:sz w:val="21"/>
        </w:rPr>
        <w:t xml:space="preserve"> </w:t>
      </w:r>
      <w:r>
        <w:rPr>
          <w:rFonts w:ascii="Georgia"/>
          <w:sz w:val="21"/>
        </w:rPr>
        <w:t>supported</w:t>
      </w:r>
      <w:r>
        <w:rPr>
          <w:rFonts w:ascii="Georgia"/>
          <w:spacing w:val="-16"/>
          <w:sz w:val="21"/>
        </w:rPr>
        <w:t xml:space="preserve"> </w:t>
      </w:r>
      <w:r>
        <w:rPr>
          <w:rFonts w:ascii="Georgia"/>
          <w:sz w:val="21"/>
        </w:rPr>
        <w:t>us</w:t>
      </w:r>
      <w:r>
        <w:rPr>
          <w:rFonts w:ascii="Georgia"/>
          <w:spacing w:val="-15"/>
          <w:sz w:val="21"/>
        </w:rPr>
        <w:t xml:space="preserve"> </w:t>
      </w:r>
      <w:r>
        <w:rPr>
          <w:rFonts w:ascii="Georgia"/>
          <w:sz w:val="21"/>
        </w:rPr>
        <w:t>during</w:t>
      </w:r>
      <w:r>
        <w:rPr>
          <w:rFonts w:ascii="Georgia"/>
          <w:spacing w:val="-17"/>
          <w:sz w:val="21"/>
        </w:rPr>
        <w:t xml:space="preserve"> </w:t>
      </w:r>
      <w:r>
        <w:rPr>
          <w:rFonts w:ascii="Georgia"/>
          <w:sz w:val="21"/>
        </w:rPr>
        <w:t>the</w:t>
      </w:r>
      <w:r>
        <w:rPr>
          <w:rFonts w:ascii="Georgia"/>
          <w:spacing w:val="-15"/>
          <w:sz w:val="21"/>
        </w:rPr>
        <w:t xml:space="preserve"> </w:t>
      </w:r>
      <w:r>
        <w:rPr>
          <w:rFonts w:ascii="Georgia"/>
          <w:sz w:val="21"/>
        </w:rPr>
        <w:t>ups</w:t>
      </w:r>
      <w:r>
        <w:rPr>
          <w:rFonts w:ascii="Georgia"/>
          <w:spacing w:val="-16"/>
          <w:sz w:val="21"/>
        </w:rPr>
        <w:t xml:space="preserve"> </w:t>
      </w:r>
      <w:r>
        <w:rPr>
          <w:rFonts w:ascii="Georgia"/>
          <w:sz w:val="21"/>
        </w:rPr>
        <w:t>and</w:t>
      </w:r>
      <w:r>
        <w:rPr>
          <w:rFonts w:ascii="Georgia"/>
          <w:spacing w:val="-17"/>
          <w:sz w:val="21"/>
        </w:rPr>
        <w:t xml:space="preserve"> </w:t>
      </w:r>
      <w:r>
        <w:rPr>
          <w:rFonts w:ascii="Georgia"/>
          <w:sz w:val="21"/>
        </w:rPr>
        <w:t>downs</w:t>
      </w:r>
      <w:r>
        <w:rPr>
          <w:rFonts w:ascii="Georgia"/>
          <w:spacing w:val="-16"/>
          <w:sz w:val="21"/>
        </w:rPr>
        <w:t xml:space="preserve"> </w:t>
      </w:r>
      <w:r>
        <w:rPr>
          <w:rFonts w:ascii="Georgia"/>
          <w:sz w:val="21"/>
        </w:rPr>
        <w:t>of our</w:t>
      </w:r>
      <w:r>
        <w:rPr>
          <w:rFonts w:ascii="Georgia"/>
          <w:spacing w:val="-28"/>
          <w:sz w:val="21"/>
        </w:rPr>
        <w:t xml:space="preserve"> </w:t>
      </w:r>
      <w:r>
        <w:rPr>
          <w:rFonts w:ascii="Georgia"/>
          <w:sz w:val="21"/>
        </w:rPr>
        <w:t>project.</w:t>
      </w:r>
      <w:r>
        <w:rPr>
          <w:rFonts w:ascii="Georgia"/>
          <w:spacing w:val="-25"/>
          <w:sz w:val="21"/>
        </w:rPr>
        <w:t xml:space="preserve"> </w:t>
      </w:r>
      <w:r>
        <w:rPr>
          <w:rFonts w:ascii="Georgia"/>
          <w:sz w:val="21"/>
        </w:rPr>
        <w:t>We</w:t>
      </w:r>
      <w:r>
        <w:rPr>
          <w:rFonts w:ascii="Georgia"/>
          <w:spacing w:val="-26"/>
          <w:sz w:val="21"/>
        </w:rPr>
        <w:t xml:space="preserve"> </w:t>
      </w:r>
      <w:r>
        <w:rPr>
          <w:rFonts w:ascii="Georgia"/>
          <w:sz w:val="21"/>
        </w:rPr>
        <w:t>are</w:t>
      </w:r>
      <w:r>
        <w:rPr>
          <w:rFonts w:ascii="Georgia"/>
          <w:spacing w:val="-27"/>
          <w:sz w:val="21"/>
        </w:rPr>
        <w:t xml:space="preserve"> </w:t>
      </w:r>
      <w:r>
        <w:rPr>
          <w:rFonts w:ascii="Georgia"/>
          <w:sz w:val="21"/>
        </w:rPr>
        <w:t>profoundly</w:t>
      </w:r>
      <w:r>
        <w:rPr>
          <w:rFonts w:ascii="Georgia"/>
          <w:spacing w:val="-26"/>
          <w:sz w:val="21"/>
        </w:rPr>
        <w:t xml:space="preserve"> </w:t>
      </w:r>
      <w:r>
        <w:rPr>
          <w:rFonts w:ascii="Georgia"/>
          <w:sz w:val="21"/>
        </w:rPr>
        <w:t>indebted</w:t>
      </w:r>
      <w:r>
        <w:rPr>
          <w:rFonts w:ascii="Georgia"/>
          <w:spacing w:val="-25"/>
          <w:sz w:val="21"/>
        </w:rPr>
        <w:t xml:space="preserve"> </w:t>
      </w:r>
      <w:r>
        <w:rPr>
          <w:rFonts w:ascii="Georgia"/>
          <w:sz w:val="21"/>
        </w:rPr>
        <w:t>to</w:t>
      </w:r>
      <w:r>
        <w:rPr>
          <w:rFonts w:ascii="Georgia"/>
          <w:spacing w:val="-27"/>
          <w:sz w:val="21"/>
        </w:rPr>
        <w:t xml:space="preserve"> </w:t>
      </w:r>
      <w:r>
        <w:rPr>
          <w:rFonts w:ascii="Georgia"/>
          <w:sz w:val="21"/>
        </w:rPr>
        <w:t>our</w:t>
      </w:r>
      <w:r>
        <w:rPr>
          <w:rFonts w:ascii="Georgia"/>
          <w:spacing w:val="-27"/>
          <w:sz w:val="21"/>
        </w:rPr>
        <w:t xml:space="preserve"> </w:t>
      </w:r>
      <w:r>
        <w:rPr>
          <w:rFonts w:ascii="Georgia"/>
          <w:sz w:val="21"/>
        </w:rPr>
        <w:t>project</w:t>
      </w:r>
      <w:r>
        <w:rPr>
          <w:rFonts w:ascii="Georgia"/>
          <w:spacing w:val="-26"/>
          <w:sz w:val="21"/>
        </w:rPr>
        <w:t xml:space="preserve"> </w:t>
      </w:r>
      <w:r>
        <w:rPr>
          <w:rFonts w:ascii="Georgia"/>
          <w:sz w:val="21"/>
        </w:rPr>
        <w:t>guide</w:t>
      </w:r>
      <w:r>
        <w:rPr>
          <w:rFonts w:ascii="Georgia"/>
          <w:spacing w:val="-23"/>
          <w:sz w:val="21"/>
        </w:rPr>
        <w:t xml:space="preserve"> </w:t>
      </w:r>
      <w:r>
        <w:rPr>
          <w:rFonts w:ascii="Georgia"/>
          <w:b/>
          <w:color w:val="FF0000"/>
          <w:sz w:val="21"/>
        </w:rPr>
        <w:t>Prof.</w:t>
      </w:r>
      <w:r>
        <w:rPr>
          <w:rFonts w:ascii="Georgia"/>
          <w:b/>
          <w:color w:val="FF0000"/>
          <w:spacing w:val="-28"/>
          <w:sz w:val="21"/>
        </w:rPr>
        <w:t xml:space="preserve"> </w:t>
      </w:r>
      <w:r>
        <w:rPr>
          <w:rFonts w:ascii="Georgia"/>
          <w:b/>
          <w:color w:val="FF0000"/>
          <w:sz w:val="21"/>
        </w:rPr>
        <w:t>Sagar.</w:t>
      </w:r>
      <w:r>
        <w:rPr>
          <w:rFonts w:ascii="Georgia"/>
          <w:b/>
          <w:color w:val="FF0000"/>
          <w:spacing w:val="-31"/>
          <w:sz w:val="21"/>
        </w:rPr>
        <w:t xml:space="preserve"> </w:t>
      </w:r>
      <w:r>
        <w:rPr>
          <w:rFonts w:ascii="Georgia"/>
          <w:b/>
          <w:color w:val="FF0000"/>
          <w:sz w:val="21"/>
        </w:rPr>
        <w:t>U.</w:t>
      </w:r>
      <w:r>
        <w:rPr>
          <w:rFonts w:ascii="Georgia"/>
          <w:b/>
          <w:color w:val="FF0000"/>
          <w:spacing w:val="-28"/>
          <w:sz w:val="21"/>
        </w:rPr>
        <w:t xml:space="preserve"> </w:t>
      </w:r>
      <w:r>
        <w:rPr>
          <w:rFonts w:ascii="Georgia"/>
          <w:b/>
          <w:color w:val="FF0000"/>
          <w:sz w:val="21"/>
        </w:rPr>
        <w:t>More</w:t>
      </w:r>
      <w:r>
        <w:rPr>
          <w:rFonts w:ascii="Georgia"/>
          <w:b/>
          <w:color w:val="FF0000"/>
          <w:spacing w:val="-29"/>
          <w:sz w:val="21"/>
        </w:rPr>
        <w:t xml:space="preserve"> </w:t>
      </w:r>
      <w:r>
        <w:rPr>
          <w:rFonts w:ascii="Georgia"/>
          <w:sz w:val="21"/>
        </w:rPr>
        <w:t>for</w:t>
      </w:r>
      <w:r>
        <w:rPr>
          <w:rFonts w:ascii="Georgia"/>
          <w:spacing w:val="-26"/>
          <w:sz w:val="21"/>
        </w:rPr>
        <w:t xml:space="preserve"> </w:t>
      </w:r>
      <w:r>
        <w:rPr>
          <w:rFonts w:ascii="Georgia"/>
          <w:sz w:val="21"/>
        </w:rPr>
        <w:t>innumerable acts</w:t>
      </w:r>
      <w:r>
        <w:rPr>
          <w:rFonts w:ascii="Georgia"/>
          <w:spacing w:val="-12"/>
          <w:sz w:val="21"/>
        </w:rPr>
        <w:t xml:space="preserve"> </w:t>
      </w:r>
      <w:r>
        <w:rPr>
          <w:rFonts w:ascii="Georgia"/>
          <w:sz w:val="21"/>
        </w:rPr>
        <w:t>of</w:t>
      </w:r>
      <w:r>
        <w:rPr>
          <w:rFonts w:ascii="Georgia"/>
          <w:spacing w:val="-9"/>
          <w:sz w:val="21"/>
        </w:rPr>
        <w:t xml:space="preserve"> </w:t>
      </w:r>
      <w:r>
        <w:rPr>
          <w:rFonts w:ascii="Georgia"/>
          <w:sz w:val="21"/>
        </w:rPr>
        <w:t>timely</w:t>
      </w:r>
      <w:r>
        <w:rPr>
          <w:rFonts w:ascii="Georgia"/>
          <w:spacing w:val="-10"/>
          <w:sz w:val="21"/>
        </w:rPr>
        <w:t xml:space="preserve"> </w:t>
      </w:r>
      <w:r>
        <w:rPr>
          <w:rFonts w:ascii="Georgia"/>
          <w:sz w:val="21"/>
        </w:rPr>
        <w:t>advice,</w:t>
      </w:r>
      <w:r>
        <w:rPr>
          <w:rFonts w:ascii="Georgia"/>
          <w:spacing w:val="-10"/>
          <w:sz w:val="21"/>
        </w:rPr>
        <w:t xml:space="preserve"> </w:t>
      </w:r>
      <w:r>
        <w:rPr>
          <w:rFonts w:ascii="Georgia"/>
          <w:sz w:val="21"/>
        </w:rPr>
        <w:t>encouragement</w:t>
      </w:r>
      <w:r>
        <w:rPr>
          <w:rFonts w:ascii="Georgia"/>
          <w:spacing w:val="-9"/>
          <w:sz w:val="21"/>
        </w:rPr>
        <w:t xml:space="preserve"> </w:t>
      </w:r>
      <w:r>
        <w:rPr>
          <w:rFonts w:ascii="Georgia"/>
          <w:sz w:val="21"/>
        </w:rPr>
        <w:t>and</w:t>
      </w:r>
      <w:r>
        <w:rPr>
          <w:rFonts w:ascii="Georgia"/>
          <w:spacing w:val="-9"/>
          <w:sz w:val="21"/>
        </w:rPr>
        <w:t xml:space="preserve"> </w:t>
      </w:r>
      <w:r>
        <w:rPr>
          <w:rFonts w:ascii="Georgia"/>
          <w:sz w:val="21"/>
        </w:rPr>
        <w:t>we</w:t>
      </w:r>
      <w:r>
        <w:rPr>
          <w:rFonts w:ascii="Georgia"/>
          <w:spacing w:val="-9"/>
          <w:sz w:val="21"/>
        </w:rPr>
        <w:t xml:space="preserve"> </w:t>
      </w:r>
      <w:r>
        <w:rPr>
          <w:rFonts w:ascii="Georgia"/>
          <w:sz w:val="21"/>
        </w:rPr>
        <w:t>sincerely</w:t>
      </w:r>
      <w:r>
        <w:rPr>
          <w:rFonts w:ascii="Georgia"/>
          <w:spacing w:val="-13"/>
          <w:sz w:val="21"/>
        </w:rPr>
        <w:t xml:space="preserve"> </w:t>
      </w:r>
      <w:r>
        <w:rPr>
          <w:rFonts w:ascii="Georgia"/>
          <w:sz w:val="21"/>
        </w:rPr>
        <w:t>express</w:t>
      </w:r>
      <w:r>
        <w:rPr>
          <w:rFonts w:ascii="Georgia"/>
          <w:spacing w:val="-9"/>
          <w:sz w:val="21"/>
        </w:rPr>
        <w:t xml:space="preserve"> </w:t>
      </w:r>
      <w:r>
        <w:rPr>
          <w:rFonts w:ascii="Georgia"/>
          <w:sz w:val="21"/>
        </w:rPr>
        <w:t>our</w:t>
      </w:r>
      <w:r>
        <w:rPr>
          <w:rFonts w:ascii="Georgia"/>
          <w:spacing w:val="-10"/>
          <w:sz w:val="21"/>
        </w:rPr>
        <w:t xml:space="preserve"> </w:t>
      </w:r>
      <w:r>
        <w:rPr>
          <w:rFonts w:ascii="Georgia"/>
          <w:sz w:val="21"/>
        </w:rPr>
        <w:t>gratitude</w:t>
      </w:r>
      <w:r>
        <w:rPr>
          <w:rFonts w:ascii="Georgia"/>
          <w:spacing w:val="-9"/>
          <w:sz w:val="21"/>
        </w:rPr>
        <w:t xml:space="preserve"> </w:t>
      </w:r>
      <w:r>
        <w:rPr>
          <w:rFonts w:ascii="Georgia"/>
          <w:sz w:val="21"/>
        </w:rPr>
        <w:t>to</w:t>
      </w:r>
      <w:r>
        <w:rPr>
          <w:rFonts w:ascii="Georgia"/>
          <w:spacing w:val="-9"/>
          <w:sz w:val="21"/>
        </w:rPr>
        <w:t xml:space="preserve"> </w:t>
      </w:r>
      <w:r>
        <w:rPr>
          <w:rFonts w:ascii="Georgia"/>
          <w:sz w:val="21"/>
        </w:rPr>
        <w:t>him.</w:t>
      </w:r>
    </w:p>
    <w:p w14:paraId="6689BB3E" w14:textId="77777777" w:rsidR="006F0822" w:rsidRDefault="006F0822">
      <w:pPr>
        <w:pStyle w:val="BodyText"/>
        <w:spacing w:before="9"/>
        <w:rPr>
          <w:rFonts w:ascii="Georgia"/>
          <w:sz w:val="20"/>
        </w:rPr>
      </w:pPr>
    </w:p>
    <w:p w14:paraId="4CE116A9" w14:textId="2DF83C89" w:rsidR="006F0822" w:rsidRDefault="00434684">
      <w:pPr>
        <w:spacing w:line="372" w:lineRule="auto"/>
        <w:ind w:left="640" w:right="374" w:firstLine="566"/>
        <w:jc w:val="both"/>
        <w:rPr>
          <w:rFonts w:ascii="Georgia"/>
          <w:sz w:val="21"/>
        </w:rPr>
      </w:pPr>
      <w:r>
        <w:rPr>
          <w:rFonts w:ascii="Georgia"/>
          <w:sz w:val="21"/>
        </w:rPr>
        <w:t xml:space="preserve">We extend our sincere thanks to </w:t>
      </w:r>
      <w:r>
        <w:rPr>
          <w:rFonts w:ascii="Georgia"/>
          <w:b/>
          <w:sz w:val="21"/>
        </w:rPr>
        <w:t xml:space="preserve">Prof. Dr. </w:t>
      </w:r>
      <w:r w:rsidR="001658B9">
        <w:rPr>
          <w:rFonts w:ascii="Georgia"/>
          <w:b/>
          <w:sz w:val="21"/>
        </w:rPr>
        <w:t>R</w:t>
      </w:r>
      <w:r>
        <w:rPr>
          <w:rFonts w:ascii="Georgia"/>
          <w:b/>
          <w:sz w:val="21"/>
        </w:rPr>
        <w:t xml:space="preserve">. </w:t>
      </w:r>
      <w:r w:rsidR="001658B9">
        <w:rPr>
          <w:rFonts w:ascii="Georgia"/>
          <w:b/>
          <w:sz w:val="21"/>
        </w:rPr>
        <w:t>B</w:t>
      </w:r>
      <w:r>
        <w:rPr>
          <w:rFonts w:ascii="Georgia"/>
          <w:b/>
          <w:sz w:val="21"/>
        </w:rPr>
        <w:t xml:space="preserve">. </w:t>
      </w:r>
      <w:r w:rsidR="001658B9">
        <w:rPr>
          <w:rFonts w:ascii="Georgia"/>
          <w:b/>
          <w:sz w:val="21"/>
        </w:rPr>
        <w:t>Wagh</w:t>
      </w:r>
      <w:r>
        <w:rPr>
          <w:rFonts w:ascii="Georgia"/>
          <w:sz w:val="21"/>
        </w:rPr>
        <w:t>, Head of Department, Computer Engineering, for providing us the right ambience for carrying out this work.</w:t>
      </w:r>
    </w:p>
    <w:p w14:paraId="722F22C4" w14:textId="77777777" w:rsidR="006F0822" w:rsidRDefault="006F0822">
      <w:pPr>
        <w:pStyle w:val="BodyText"/>
        <w:spacing w:before="2"/>
        <w:rPr>
          <w:rFonts w:ascii="Georgia"/>
          <w:sz w:val="21"/>
        </w:rPr>
      </w:pPr>
    </w:p>
    <w:p w14:paraId="15559D16" w14:textId="77777777" w:rsidR="006F0822" w:rsidRDefault="00434684">
      <w:pPr>
        <w:spacing w:line="372" w:lineRule="auto"/>
        <w:ind w:left="640" w:right="374" w:firstLine="566"/>
        <w:jc w:val="both"/>
        <w:rPr>
          <w:rFonts w:ascii="Georgia"/>
          <w:sz w:val="21"/>
        </w:rPr>
      </w:pPr>
      <w:r>
        <w:rPr>
          <w:rFonts w:ascii="Georgia"/>
          <w:sz w:val="21"/>
        </w:rPr>
        <w:t>Many</w:t>
      </w:r>
      <w:r>
        <w:rPr>
          <w:rFonts w:ascii="Georgia"/>
          <w:spacing w:val="-11"/>
          <w:sz w:val="21"/>
        </w:rPr>
        <w:t xml:space="preserve"> </w:t>
      </w:r>
      <w:r>
        <w:rPr>
          <w:rFonts w:ascii="Georgia"/>
          <w:sz w:val="21"/>
        </w:rPr>
        <w:t>people</w:t>
      </w:r>
      <w:r>
        <w:rPr>
          <w:rFonts w:ascii="Georgia"/>
          <w:spacing w:val="-9"/>
          <w:sz w:val="21"/>
        </w:rPr>
        <w:t xml:space="preserve"> </w:t>
      </w:r>
      <w:r>
        <w:rPr>
          <w:rFonts w:ascii="Georgia"/>
          <w:sz w:val="21"/>
        </w:rPr>
        <w:t>have</w:t>
      </w:r>
      <w:r>
        <w:rPr>
          <w:rFonts w:ascii="Georgia"/>
          <w:spacing w:val="-10"/>
          <w:sz w:val="21"/>
        </w:rPr>
        <w:t xml:space="preserve"> </w:t>
      </w:r>
      <w:r>
        <w:rPr>
          <w:rFonts w:ascii="Georgia"/>
          <w:sz w:val="21"/>
        </w:rPr>
        <w:t>contributed</w:t>
      </w:r>
      <w:r>
        <w:rPr>
          <w:rFonts w:ascii="Georgia"/>
          <w:spacing w:val="-9"/>
          <w:sz w:val="21"/>
        </w:rPr>
        <w:t xml:space="preserve"> </w:t>
      </w:r>
      <w:r>
        <w:rPr>
          <w:rFonts w:ascii="Georgia"/>
          <w:sz w:val="21"/>
        </w:rPr>
        <w:t>to</w:t>
      </w:r>
      <w:r>
        <w:rPr>
          <w:rFonts w:ascii="Georgia"/>
          <w:spacing w:val="-10"/>
          <w:sz w:val="21"/>
        </w:rPr>
        <w:t xml:space="preserve"> </w:t>
      </w:r>
      <w:r>
        <w:rPr>
          <w:rFonts w:ascii="Georgia"/>
          <w:sz w:val="21"/>
        </w:rPr>
        <w:t>the</w:t>
      </w:r>
      <w:r>
        <w:rPr>
          <w:rFonts w:ascii="Georgia"/>
          <w:spacing w:val="-10"/>
          <w:sz w:val="21"/>
        </w:rPr>
        <w:t xml:space="preserve"> </w:t>
      </w:r>
      <w:r>
        <w:rPr>
          <w:rFonts w:ascii="Georgia"/>
          <w:sz w:val="21"/>
        </w:rPr>
        <w:t>success</w:t>
      </w:r>
      <w:r>
        <w:rPr>
          <w:rFonts w:ascii="Georgia"/>
          <w:spacing w:val="-11"/>
          <w:sz w:val="21"/>
        </w:rPr>
        <w:t xml:space="preserve"> </w:t>
      </w:r>
      <w:r>
        <w:rPr>
          <w:rFonts w:ascii="Georgia"/>
          <w:sz w:val="21"/>
        </w:rPr>
        <w:t>of</w:t>
      </w:r>
      <w:r>
        <w:rPr>
          <w:rFonts w:ascii="Georgia"/>
          <w:spacing w:val="-9"/>
          <w:sz w:val="21"/>
        </w:rPr>
        <w:t xml:space="preserve"> </w:t>
      </w:r>
      <w:r>
        <w:rPr>
          <w:rFonts w:ascii="Georgia"/>
          <w:sz w:val="21"/>
        </w:rPr>
        <w:t>this</w:t>
      </w:r>
      <w:r>
        <w:rPr>
          <w:rFonts w:ascii="Georgia"/>
          <w:spacing w:val="-11"/>
          <w:sz w:val="21"/>
        </w:rPr>
        <w:t xml:space="preserve"> </w:t>
      </w:r>
      <w:r>
        <w:rPr>
          <w:rFonts w:ascii="Georgia"/>
          <w:sz w:val="21"/>
        </w:rPr>
        <w:t>project</w:t>
      </w:r>
      <w:r>
        <w:rPr>
          <w:rFonts w:ascii="Georgia"/>
          <w:spacing w:val="-8"/>
          <w:sz w:val="21"/>
        </w:rPr>
        <w:t xml:space="preserve"> </w:t>
      </w:r>
      <w:r>
        <w:rPr>
          <w:rFonts w:ascii="Georgia"/>
          <w:sz w:val="21"/>
        </w:rPr>
        <w:t>work.</w:t>
      </w:r>
      <w:r>
        <w:rPr>
          <w:rFonts w:ascii="Georgia"/>
          <w:spacing w:val="-10"/>
          <w:sz w:val="21"/>
        </w:rPr>
        <w:t xml:space="preserve"> </w:t>
      </w:r>
      <w:r>
        <w:rPr>
          <w:rFonts w:ascii="Georgia"/>
          <w:sz w:val="21"/>
        </w:rPr>
        <w:t>Although</w:t>
      </w:r>
      <w:r>
        <w:rPr>
          <w:rFonts w:ascii="Georgia"/>
          <w:spacing w:val="-9"/>
          <w:sz w:val="21"/>
        </w:rPr>
        <w:t xml:space="preserve"> </w:t>
      </w:r>
      <w:r>
        <w:rPr>
          <w:rFonts w:ascii="Georgia"/>
          <w:sz w:val="21"/>
        </w:rPr>
        <w:t>a</w:t>
      </w:r>
      <w:r>
        <w:rPr>
          <w:rFonts w:ascii="Georgia"/>
          <w:spacing w:val="-10"/>
          <w:sz w:val="21"/>
        </w:rPr>
        <w:t xml:space="preserve"> </w:t>
      </w:r>
      <w:r>
        <w:rPr>
          <w:rFonts w:ascii="Georgia"/>
          <w:sz w:val="21"/>
        </w:rPr>
        <w:t>single</w:t>
      </w:r>
      <w:r>
        <w:rPr>
          <w:rFonts w:ascii="Georgia"/>
          <w:spacing w:val="-8"/>
          <w:sz w:val="21"/>
        </w:rPr>
        <w:t xml:space="preserve"> </w:t>
      </w:r>
      <w:r>
        <w:rPr>
          <w:rFonts w:ascii="Georgia"/>
          <w:sz w:val="21"/>
        </w:rPr>
        <w:t>sentence hardly</w:t>
      </w:r>
      <w:r>
        <w:rPr>
          <w:rFonts w:ascii="Georgia"/>
          <w:spacing w:val="-16"/>
          <w:sz w:val="21"/>
        </w:rPr>
        <w:t xml:space="preserve"> </w:t>
      </w:r>
      <w:r>
        <w:rPr>
          <w:rFonts w:ascii="Georgia"/>
          <w:sz w:val="21"/>
        </w:rPr>
        <w:t>suffices,</w:t>
      </w:r>
      <w:r>
        <w:rPr>
          <w:rFonts w:ascii="Georgia"/>
          <w:spacing w:val="-13"/>
          <w:sz w:val="21"/>
        </w:rPr>
        <w:t xml:space="preserve"> </w:t>
      </w:r>
      <w:r>
        <w:rPr>
          <w:rFonts w:ascii="Georgia"/>
          <w:sz w:val="21"/>
        </w:rPr>
        <w:t>we</w:t>
      </w:r>
      <w:r>
        <w:rPr>
          <w:rFonts w:ascii="Georgia"/>
          <w:spacing w:val="-15"/>
          <w:sz w:val="21"/>
        </w:rPr>
        <w:t xml:space="preserve"> </w:t>
      </w:r>
      <w:r>
        <w:rPr>
          <w:rFonts w:ascii="Georgia"/>
          <w:sz w:val="21"/>
        </w:rPr>
        <w:t>would</w:t>
      </w:r>
      <w:r>
        <w:rPr>
          <w:rFonts w:ascii="Georgia"/>
          <w:spacing w:val="-14"/>
          <w:sz w:val="21"/>
        </w:rPr>
        <w:t xml:space="preserve"> </w:t>
      </w:r>
      <w:r>
        <w:rPr>
          <w:rFonts w:ascii="Georgia"/>
          <w:sz w:val="21"/>
        </w:rPr>
        <w:t>like</w:t>
      </w:r>
      <w:r>
        <w:rPr>
          <w:rFonts w:ascii="Georgia"/>
          <w:spacing w:val="-14"/>
          <w:sz w:val="21"/>
        </w:rPr>
        <w:t xml:space="preserve"> </w:t>
      </w:r>
      <w:r>
        <w:rPr>
          <w:rFonts w:ascii="Georgia"/>
          <w:sz w:val="21"/>
        </w:rPr>
        <w:t>to</w:t>
      </w:r>
      <w:r>
        <w:rPr>
          <w:rFonts w:ascii="Georgia"/>
          <w:spacing w:val="-14"/>
          <w:sz w:val="21"/>
        </w:rPr>
        <w:t xml:space="preserve"> </w:t>
      </w:r>
      <w:r>
        <w:rPr>
          <w:rFonts w:ascii="Georgia"/>
          <w:sz w:val="21"/>
        </w:rPr>
        <w:t>thank</w:t>
      </w:r>
      <w:r>
        <w:rPr>
          <w:rFonts w:ascii="Georgia"/>
          <w:spacing w:val="-17"/>
          <w:sz w:val="21"/>
        </w:rPr>
        <w:t xml:space="preserve"> </w:t>
      </w:r>
      <w:r>
        <w:rPr>
          <w:rFonts w:ascii="Georgia"/>
          <w:sz w:val="21"/>
        </w:rPr>
        <w:t>Almighty</w:t>
      </w:r>
      <w:r>
        <w:rPr>
          <w:rFonts w:ascii="Georgia"/>
          <w:spacing w:val="-14"/>
          <w:sz w:val="21"/>
        </w:rPr>
        <w:t xml:space="preserve"> </w:t>
      </w:r>
      <w:r>
        <w:rPr>
          <w:rFonts w:ascii="Georgia"/>
          <w:sz w:val="21"/>
        </w:rPr>
        <w:t>God</w:t>
      </w:r>
      <w:r>
        <w:rPr>
          <w:rFonts w:ascii="Georgia"/>
          <w:spacing w:val="-15"/>
          <w:sz w:val="21"/>
        </w:rPr>
        <w:t xml:space="preserve"> </w:t>
      </w:r>
      <w:r>
        <w:rPr>
          <w:rFonts w:ascii="Georgia"/>
          <w:sz w:val="21"/>
        </w:rPr>
        <w:t>for</w:t>
      </w:r>
      <w:r>
        <w:rPr>
          <w:rFonts w:ascii="Georgia"/>
          <w:spacing w:val="-15"/>
          <w:sz w:val="21"/>
        </w:rPr>
        <w:t xml:space="preserve"> </w:t>
      </w:r>
      <w:r>
        <w:rPr>
          <w:rFonts w:ascii="Georgia"/>
          <w:sz w:val="21"/>
        </w:rPr>
        <w:t>blessing</w:t>
      </w:r>
      <w:r>
        <w:rPr>
          <w:rFonts w:ascii="Georgia"/>
          <w:spacing w:val="-15"/>
          <w:sz w:val="21"/>
        </w:rPr>
        <w:t xml:space="preserve"> </w:t>
      </w:r>
      <w:r>
        <w:rPr>
          <w:rFonts w:ascii="Georgia"/>
          <w:sz w:val="21"/>
        </w:rPr>
        <w:t>us</w:t>
      </w:r>
      <w:r>
        <w:rPr>
          <w:rFonts w:ascii="Georgia"/>
          <w:spacing w:val="-15"/>
          <w:sz w:val="21"/>
        </w:rPr>
        <w:t xml:space="preserve"> </w:t>
      </w:r>
      <w:r>
        <w:rPr>
          <w:rFonts w:ascii="Georgia"/>
          <w:sz w:val="21"/>
        </w:rPr>
        <w:t>with</w:t>
      </w:r>
      <w:r>
        <w:rPr>
          <w:rFonts w:ascii="Georgia"/>
          <w:spacing w:val="-13"/>
          <w:sz w:val="21"/>
        </w:rPr>
        <w:t xml:space="preserve"> </w:t>
      </w:r>
      <w:r>
        <w:rPr>
          <w:rFonts w:ascii="Georgia"/>
          <w:sz w:val="21"/>
        </w:rPr>
        <w:t>his</w:t>
      </w:r>
      <w:r>
        <w:rPr>
          <w:rFonts w:ascii="Georgia"/>
          <w:spacing w:val="-15"/>
          <w:sz w:val="21"/>
        </w:rPr>
        <w:t xml:space="preserve"> </w:t>
      </w:r>
      <w:r>
        <w:rPr>
          <w:rFonts w:ascii="Georgia"/>
          <w:sz w:val="21"/>
        </w:rPr>
        <w:t>grace.</w:t>
      </w:r>
      <w:r>
        <w:rPr>
          <w:rFonts w:ascii="Georgia"/>
          <w:spacing w:val="-14"/>
          <w:sz w:val="21"/>
        </w:rPr>
        <w:t xml:space="preserve"> </w:t>
      </w:r>
      <w:r>
        <w:rPr>
          <w:rFonts w:ascii="Georgia"/>
          <w:sz w:val="21"/>
        </w:rPr>
        <w:t>We</w:t>
      </w:r>
      <w:r>
        <w:rPr>
          <w:rFonts w:ascii="Georgia"/>
          <w:spacing w:val="-15"/>
          <w:sz w:val="21"/>
        </w:rPr>
        <w:t xml:space="preserve"> </w:t>
      </w:r>
      <w:r>
        <w:rPr>
          <w:rFonts w:ascii="Georgia"/>
          <w:sz w:val="21"/>
        </w:rPr>
        <w:t>would</w:t>
      </w:r>
      <w:r>
        <w:rPr>
          <w:rFonts w:ascii="Georgia"/>
          <w:spacing w:val="-14"/>
          <w:sz w:val="21"/>
        </w:rPr>
        <w:t xml:space="preserve"> </w:t>
      </w:r>
      <w:r>
        <w:rPr>
          <w:rFonts w:ascii="Georgia"/>
          <w:sz w:val="21"/>
        </w:rPr>
        <w:t>like</w:t>
      </w:r>
      <w:r>
        <w:rPr>
          <w:rFonts w:ascii="Georgia"/>
          <w:spacing w:val="-15"/>
          <w:sz w:val="21"/>
        </w:rPr>
        <w:t xml:space="preserve"> </w:t>
      </w:r>
      <w:r>
        <w:rPr>
          <w:rFonts w:ascii="Georgia"/>
          <w:sz w:val="21"/>
        </w:rPr>
        <w:t>to express</w:t>
      </w:r>
      <w:r>
        <w:rPr>
          <w:rFonts w:ascii="Georgia"/>
          <w:spacing w:val="-8"/>
          <w:sz w:val="21"/>
        </w:rPr>
        <w:t xml:space="preserve"> </w:t>
      </w:r>
      <w:r>
        <w:rPr>
          <w:rFonts w:ascii="Georgia"/>
          <w:sz w:val="21"/>
        </w:rPr>
        <w:t>my</w:t>
      </w:r>
      <w:r>
        <w:rPr>
          <w:rFonts w:ascii="Georgia"/>
          <w:spacing w:val="-11"/>
          <w:sz w:val="21"/>
        </w:rPr>
        <w:t xml:space="preserve"> </w:t>
      </w:r>
      <w:r>
        <w:rPr>
          <w:rFonts w:ascii="Georgia"/>
          <w:sz w:val="21"/>
        </w:rPr>
        <w:t>sincere</w:t>
      </w:r>
      <w:r>
        <w:rPr>
          <w:rFonts w:ascii="Georgia"/>
          <w:spacing w:val="-9"/>
          <w:sz w:val="21"/>
        </w:rPr>
        <w:t xml:space="preserve"> </w:t>
      </w:r>
      <w:r>
        <w:rPr>
          <w:rFonts w:ascii="Georgia"/>
          <w:sz w:val="21"/>
        </w:rPr>
        <w:t>appreciation</w:t>
      </w:r>
      <w:r>
        <w:rPr>
          <w:rFonts w:ascii="Georgia"/>
          <w:spacing w:val="-9"/>
          <w:sz w:val="21"/>
        </w:rPr>
        <w:t xml:space="preserve"> </w:t>
      </w:r>
      <w:r>
        <w:rPr>
          <w:rFonts w:ascii="Georgia"/>
          <w:sz w:val="21"/>
        </w:rPr>
        <w:t>to</w:t>
      </w:r>
      <w:r>
        <w:rPr>
          <w:rFonts w:ascii="Georgia"/>
          <w:spacing w:val="-8"/>
          <w:sz w:val="21"/>
        </w:rPr>
        <w:t xml:space="preserve"> </w:t>
      </w:r>
      <w:r>
        <w:rPr>
          <w:rFonts w:ascii="Georgia"/>
          <w:sz w:val="21"/>
        </w:rPr>
        <w:t>our</w:t>
      </w:r>
      <w:r>
        <w:rPr>
          <w:rFonts w:ascii="Georgia"/>
          <w:spacing w:val="-9"/>
          <w:sz w:val="21"/>
        </w:rPr>
        <w:t xml:space="preserve"> </w:t>
      </w:r>
      <w:r>
        <w:rPr>
          <w:rFonts w:ascii="Georgia"/>
          <w:sz w:val="21"/>
        </w:rPr>
        <w:t>Principal,</w:t>
      </w:r>
      <w:r>
        <w:rPr>
          <w:rFonts w:ascii="Georgia"/>
          <w:spacing w:val="-8"/>
          <w:sz w:val="21"/>
        </w:rPr>
        <w:t xml:space="preserve"> </w:t>
      </w:r>
      <w:r>
        <w:rPr>
          <w:rFonts w:ascii="Georgia"/>
          <w:b/>
          <w:sz w:val="21"/>
        </w:rPr>
        <w:t>Dr.</w:t>
      </w:r>
      <w:r>
        <w:rPr>
          <w:rFonts w:ascii="Georgia"/>
          <w:b/>
          <w:spacing w:val="-13"/>
          <w:sz w:val="21"/>
        </w:rPr>
        <w:t xml:space="preserve"> </w:t>
      </w:r>
      <w:r>
        <w:rPr>
          <w:rFonts w:ascii="Georgia"/>
          <w:b/>
          <w:sz w:val="21"/>
        </w:rPr>
        <w:t>J.</w:t>
      </w:r>
      <w:r>
        <w:rPr>
          <w:rFonts w:ascii="Georgia"/>
          <w:b/>
          <w:spacing w:val="-11"/>
          <w:sz w:val="21"/>
        </w:rPr>
        <w:t xml:space="preserve"> </w:t>
      </w:r>
      <w:r>
        <w:rPr>
          <w:rFonts w:ascii="Georgia"/>
          <w:b/>
          <w:sz w:val="21"/>
        </w:rPr>
        <w:t>B.</w:t>
      </w:r>
      <w:r>
        <w:rPr>
          <w:rFonts w:ascii="Georgia"/>
          <w:b/>
          <w:spacing w:val="-12"/>
          <w:sz w:val="21"/>
        </w:rPr>
        <w:t xml:space="preserve"> </w:t>
      </w:r>
      <w:r>
        <w:rPr>
          <w:rFonts w:ascii="Georgia"/>
          <w:b/>
          <w:sz w:val="21"/>
        </w:rPr>
        <w:t>Patil</w:t>
      </w:r>
      <w:r>
        <w:rPr>
          <w:rFonts w:ascii="Georgia"/>
          <w:sz w:val="21"/>
        </w:rPr>
        <w:t>,</w:t>
      </w:r>
      <w:r>
        <w:rPr>
          <w:rFonts w:ascii="Georgia"/>
          <w:spacing w:val="-8"/>
          <w:sz w:val="21"/>
        </w:rPr>
        <w:t xml:space="preserve"> </w:t>
      </w:r>
      <w:r>
        <w:rPr>
          <w:rFonts w:ascii="Georgia"/>
          <w:sz w:val="21"/>
        </w:rPr>
        <w:t>who</w:t>
      </w:r>
      <w:r>
        <w:rPr>
          <w:rFonts w:ascii="Georgia"/>
          <w:spacing w:val="-8"/>
          <w:sz w:val="21"/>
        </w:rPr>
        <w:t xml:space="preserve"> </w:t>
      </w:r>
      <w:r>
        <w:rPr>
          <w:rFonts w:ascii="Georgia"/>
          <w:sz w:val="21"/>
        </w:rPr>
        <w:t>spend</w:t>
      </w:r>
      <w:r>
        <w:rPr>
          <w:rFonts w:ascii="Georgia"/>
          <w:spacing w:val="-8"/>
          <w:sz w:val="21"/>
        </w:rPr>
        <w:t xml:space="preserve"> </w:t>
      </w:r>
      <w:r>
        <w:rPr>
          <w:rFonts w:ascii="Georgia"/>
          <w:sz w:val="21"/>
        </w:rPr>
        <w:t>his</w:t>
      </w:r>
      <w:r>
        <w:rPr>
          <w:rFonts w:ascii="Georgia"/>
          <w:spacing w:val="-10"/>
          <w:sz w:val="21"/>
        </w:rPr>
        <w:t xml:space="preserve"> </w:t>
      </w:r>
      <w:r>
        <w:rPr>
          <w:rFonts w:ascii="Georgia"/>
          <w:sz w:val="21"/>
        </w:rPr>
        <w:t>precious</w:t>
      </w:r>
      <w:r>
        <w:rPr>
          <w:rFonts w:ascii="Georgia"/>
          <w:spacing w:val="-8"/>
          <w:sz w:val="21"/>
        </w:rPr>
        <w:t xml:space="preserve"> </w:t>
      </w:r>
      <w:r>
        <w:rPr>
          <w:rFonts w:ascii="Georgia"/>
          <w:sz w:val="21"/>
        </w:rPr>
        <w:t>time</w:t>
      </w:r>
      <w:r>
        <w:rPr>
          <w:rFonts w:ascii="Georgia"/>
          <w:spacing w:val="-8"/>
          <w:sz w:val="21"/>
        </w:rPr>
        <w:t xml:space="preserve"> </w:t>
      </w:r>
      <w:r>
        <w:rPr>
          <w:rFonts w:ascii="Georgia"/>
          <w:sz w:val="21"/>
        </w:rPr>
        <w:t xml:space="preserve">and gave some ideas and suggestion towards this project. We express our immense pleasure and </w:t>
      </w:r>
      <w:r>
        <w:rPr>
          <w:rFonts w:ascii="Georgia"/>
          <w:w w:val="95"/>
          <w:sz w:val="21"/>
        </w:rPr>
        <w:t>thankfulness</w:t>
      </w:r>
      <w:r>
        <w:rPr>
          <w:rFonts w:ascii="Georgia"/>
          <w:spacing w:val="-22"/>
          <w:w w:val="95"/>
          <w:sz w:val="21"/>
        </w:rPr>
        <w:t xml:space="preserve"> </w:t>
      </w:r>
      <w:r>
        <w:rPr>
          <w:rFonts w:ascii="Georgia"/>
          <w:w w:val="95"/>
          <w:sz w:val="21"/>
        </w:rPr>
        <w:t>to</w:t>
      </w:r>
      <w:r>
        <w:rPr>
          <w:rFonts w:ascii="Georgia"/>
          <w:spacing w:val="-21"/>
          <w:w w:val="95"/>
          <w:sz w:val="21"/>
        </w:rPr>
        <w:t xml:space="preserve"> </w:t>
      </w:r>
      <w:r>
        <w:rPr>
          <w:rFonts w:ascii="Georgia"/>
          <w:w w:val="95"/>
          <w:sz w:val="21"/>
        </w:rPr>
        <w:t>all</w:t>
      </w:r>
      <w:r>
        <w:rPr>
          <w:rFonts w:ascii="Georgia"/>
          <w:spacing w:val="-21"/>
          <w:w w:val="95"/>
          <w:sz w:val="21"/>
        </w:rPr>
        <w:t xml:space="preserve"> </w:t>
      </w:r>
      <w:r>
        <w:rPr>
          <w:rFonts w:ascii="Georgia"/>
          <w:w w:val="95"/>
          <w:sz w:val="21"/>
        </w:rPr>
        <w:t>the</w:t>
      </w:r>
      <w:r>
        <w:rPr>
          <w:rFonts w:ascii="Georgia"/>
          <w:spacing w:val="-21"/>
          <w:w w:val="95"/>
          <w:sz w:val="21"/>
        </w:rPr>
        <w:t xml:space="preserve"> </w:t>
      </w:r>
      <w:r>
        <w:rPr>
          <w:rFonts w:ascii="Georgia"/>
          <w:w w:val="95"/>
          <w:sz w:val="21"/>
        </w:rPr>
        <w:t>teachers</w:t>
      </w:r>
      <w:r>
        <w:rPr>
          <w:rFonts w:ascii="Georgia"/>
          <w:spacing w:val="-22"/>
          <w:w w:val="95"/>
          <w:sz w:val="21"/>
        </w:rPr>
        <w:t xml:space="preserve"> </w:t>
      </w:r>
      <w:r>
        <w:rPr>
          <w:rFonts w:ascii="Georgia"/>
          <w:w w:val="95"/>
          <w:sz w:val="21"/>
        </w:rPr>
        <w:t>and</w:t>
      </w:r>
      <w:r>
        <w:rPr>
          <w:rFonts w:ascii="Georgia"/>
          <w:spacing w:val="-21"/>
          <w:w w:val="95"/>
          <w:sz w:val="21"/>
        </w:rPr>
        <w:t xml:space="preserve"> </w:t>
      </w:r>
      <w:r>
        <w:rPr>
          <w:rFonts w:ascii="Georgia"/>
          <w:w w:val="95"/>
          <w:sz w:val="21"/>
        </w:rPr>
        <w:t>staff</w:t>
      </w:r>
      <w:r>
        <w:rPr>
          <w:rFonts w:ascii="Georgia"/>
          <w:spacing w:val="-22"/>
          <w:w w:val="95"/>
          <w:sz w:val="21"/>
        </w:rPr>
        <w:t xml:space="preserve"> </w:t>
      </w:r>
      <w:r>
        <w:rPr>
          <w:rFonts w:ascii="Georgia"/>
          <w:w w:val="95"/>
          <w:sz w:val="21"/>
        </w:rPr>
        <w:t>of</w:t>
      </w:r>
      <w:r>
        <w:rPr>
          <w:rFonts w:ascii="Georgia"/>
          <w:spacing w:val="-21"/>
          <w:w w:val="95"/>
          <w:sz w:val="21"/>
        </w:rPr>
        <w:t xml:space="preserve"> </w:t>
      </w:r>
      <w:r>
        <w:rPr>
          <w:rFonts w:ascii="Georgia"/>
          <w:w w:val="95"/>
          <w:sz w:val="21"/>
        </w:rPr>
        <w:t>the</w:t>
      </w:r>
      <w:r>
        <w:rPr>
          <w:rFonts w:ascii="Georgia"/>
          <w:spacing w:val="-21"/>
          <w:w w:val="95"/>
          <w:sz w:val="21"/>
        </w:rPr>
        <w:t xml:space="preserve"> </w:t>
      </w:r>
      <w:r>
        <w:rPr>
          <w:rFonts w:ascii="Georgia"/>
          <w:b/>
          <w:w w:val="95"/>
          <w:sz w:val="21"/>
        </w:rPr>
        <w:t>Department</w:t>
      </w:r>
      <w:r>
        <w:rPr>
          <w:rFonts w:ascii="Georgia"/>
          <w:b/>
          <w:spacing w:val="-24"/>
          <w:w w:val="95"/>
          <w:sz w:val="21"/>
        </w:rPr>
        <w:t xml:space="preserve"> </w:t>
      </w:r>
      <w:r>
        <w:rPr>
          <w:rFonts w:ascii="Georgia"/>
          <w:b/>
          <w:w w:val="95"/>
          <w:sz w:val="21"/>
        </w:rPr>
        <w:t>of</w:t>
      </w:r>
      <w:r>
        <w:rPr>
          <w:rFonts w:ascii="Georgia"/>
          <w:b/>
          <w:spacing w:val="-24"/>
          <w:w w:val="95"/>
          <w:sz w:val="21"/>
        </w:rPr>
        <w:t xml:space="preserve"> </w:t>
      </w:r>
      <w:r>
        <w:rPr>
          <w:rFonts w:ascii="Georgia"/>
          <w:b/>
          <w:w w:val="95"/>
          <w:sz w:val="21"/>
        </w:rPr>
        <w:t>Computer</w:t>
      </w:r>
      <w:r>
        <w:rPr>
          <w:rFonts w:ascii="Georgia"/>
          <w:b/>
          <w:spacing w:val="-23"/>
          <w:w w:val="95"/>
          <w:sz w:val="21"/>
        </w:rPr>
        <w:t xml:space="preserve"> </w:t>
      </w:r>
      <w:r>
        <w:rPr>
          <w:rFonts w:ascii="Georgia"/>
          <w:b/>
          <w:w w:val="95"/>
          <w:sz w:val="21"/>
        </w:rPr>
        <w:t>Science</w:t>
      </w:r>
      <w:r>
        <w:rPr>
          <w:rFonts w:ascii="Georgia"/>
          <w:b/>
          <w:spacing w:val="-24"/>
          <w:w w:val="95"/>
          <w:sz w:val="21"/>
        </w:rPr>
        <w:t xml:space="preserve"> </w:t>
      </w:r>
      <w:r>
        <w:rPr>
          <w:rFonts w:ascii="Georgia"/>
          <w:b/>
          <w:w w:val="95"/>
          <w:sz w:val="21"/>
        </w:rPr>
        <w:t>and</w:t>
      </w:r>
      <w:r>
        <w:rPr>
          <w:rFonts w:ascii="Georgia"/>
          <w:b/>
          <w:spacing w:val="-22"/>
          <w:w w:val="95"/>
          <w:sz w:val="21"/>
        </w:rPr>
        <w:t xml:space="preserve"> </w:t>
      </w:r>
      <w:r>
        <w:rPr>
          <w:rFonts w:ascii="Georgia"/>
          <w:b/>
          <w:w w:val="95"/>
          <w:sz w:val="21"/>
        </w:rPr>
        <w:t xml:space="preserve">Engineering </w:t>
      </w:r>
      <w:r>
        <w:rPr>
          <w:rFonts w:ascii="Georgia"/>
          <w:b/>
          <w:sz w:val="21"/>
        </w:rPr>
        <w:t>(Data</w:t>
      </w:r>
      <w:r>
        <w:rPr>
          <w:rFonts w:ascii="Georgia"/>
          <w:b/>
          <w:spacing w:val="-12"/>
          <w:sz w:val="21"/>
        </w:rPr>
        <w:t xml:space="preserve"> </w:t>
      </w:r>
      <w:r>
        <w:rPr>
          <w:rFonts w:ascii="Georgia"/>
          <w:b/>
          <w:sz w:val="21"/>
        </w:rPr>
        <w:t>Science)</w:t>
      </w:r>
      <w:r>
        <w:rPr>
          <w:rFonts w:ascii="Georgia"/>
          <w:b/>
          <w:spacing w:val="-11"/>
          <w:sz w:val="21"/>
        </w:rPr>
        <w:t xml:space="preserve"> </w:t>
      </w:r>
      <w:r>
        <w:rPr>
          <w:rFonts w:ascii="Georgia"/>
          <w:sz w:val="21"/>
        </w:rPr>
        <w:t>for</w:t>
      </w:r>
      <w:r>
        <w:rPr>
          <w:rFonts w:ascii="Georgia"/>
          <w:spacing w:val="-8"/>
          <w:sz w:val="21"/>
        </w:rPr>
        <w:t xml:space="preserve"> </w:t>
      </w:r>
      <w:r>
        <w:rPr>
          <w:rFonts w:ascii="Georgia"/>
          <w:sz w:val="21"/>
        </w:rPr>
        <w:t>their</w:t>
      </w:r>
      <w:r>
        <w:rPr>
          <w:rFonts w:ascii="Georgia"/>
          <w:spacing w:val="-8"/>
          <w:sz w:val="21"/>
        </w:rPr>
        <w:t xml:space="preserve"> </w:t>
      </w:r>
      <w:r>
        <w:rPr>
          <w:rFonts w:ascii="Georgia"/>
          <w:sz w:val="21"/>
        </w:rPr>
        <w:t>cooperation</w:t>
      </w:r>
      <w:r>
        <w:rPr>
          <w:rFonts w:ascii="Georgia"/>
          <w:spacing w:val="-9"/>
          <w:sz w:val="21"/>
        </w:rPr>
        <w:t xml:space="preserve"> </w:t>
      </w:r>
      <w:r>
        <w:rPr>
          <w:rFonts w:ascii="Georgia"/>
          <w:sz w:val="21"/>
        </w:rPr>
        <w:t>and</w:t>
      </w:r>
      <w:r>
        <w:rPr>
          <w:rFonts w:ascii="Georgia"/>
          <w:spacing w:val="-8"/>
          <w:sz w:val="21"/>
        </w:rPr>
        <w:t xml:space="preserve"> </w:t>
      </w:r>
      <w:r>
        <w:rPr>
          <w:rFonts w:ascii="Georgia"/>
          <w:sz w:val="21"/>
        </w:rPr>
        <w:t>support.</w:t>
      </w:r>
    </w:p>
    <w:p w14:paraId="10780D6B" w14:textId="3FC2C479" w:rsidR="006F0822" w:rsidRDefault="00153518">
      <w:pPr>
        <w:pStyle w:val="BodyText"/>
        <w:rPr>
          <w:rFonts w:ascii="Georgia"/>
          <w:sz w:val="24"/>
        </w:rPr>
      </w:pPr>
      <w:r>
        <w:rPr>
          <w:rFonts w:ascii="Georgia"/>
          <w:sz w:val="24"/>
        </w:rPr>
        <w:t>`</w:t>
      </w:r>
    </w:p>
    <w:p w14:paraId="68A76CBA" w14:textId="77777777" w:rsidR="006F0822" w:rsidRDefault="006F0822">
      <w:pPr>
        <w:pStyle w:val="BodyText"/>
        <w:rPr>
          <w:rFonts w:ascii="Georgia"/>
          <w:sz w:val="24"/>
        </w:rPr>
      </w:pPr>
    </w:p>
    <w:p w14:paraId="7A0317E0" w14:textId="77777777" w:rsidR="006F0822" w:rsidRDefault="006F0822">
      <w:pPr>
        <w:pStyle w:val="BodyText"/>
        <w:rPr>
          <w:rFonts w:ascii="Georgia"/>
          <w:sz w:val="24"/>
        </w:rPr>
      </w:pPr>
    </w:p>
    <w:p w14:paraId="63B7D353" w14:textId="77777777" w:rsidR="006F0822" w:rsidRDefault="006F0822">
      <w:pPr>
        <w:pStyle w:val="BodyText"/>
        <w:rPr>
          <w:rFonts w:ascii="Georgia"/>
          <w:sz w:val="23"/>
        </w:rPr>
      </w:pPr>
    </w:p>
    <w:p w14:paraId="1E33072C" w14:textId="77777777" w:rsidR="006F0822" w:rsidRDefault="00434684">
      <w:pPr>
        <w:spacing w:before="1"/>
        <w:ind w:left="7279"/>
        <w:rPr>
          <w:rFonts w:ascii="Georgia"/>
          <w:b/>
          <w:sz w:val="24"/>
        </w:rPr>
      </w:pPr>
      <w:r>
        <w:rPr>
          <w:rFonts w:ascii="Georgia"/>
          <w:b/>
          <w:sz w:val="24"/>
        </w:rPr>
        <w:t>Project Team:</w:t>
      </w:r>
    </w:p>
    <w:p w14:paraId="7B675F8F" w14:textId="77777777" w:rsidR="006F0822" w:rsidRDefault="006F0822">
      <w:pPr>
        <w:spacing w:line="372" w:lineRule="auto"/>
        <w:rPr>
          <w:rFonts w:ascii="Georgia"/>
          <w:b/>
          <w:w w:val="90"/>
          <w:sz w:val="24"/>
        </w:rPr>
      </w:pPr>
    </w:p>
    <w:p w14:paraId="3427DA02" w14:textId="2E138FEB" w:rsidR="00C027B9" w:rsidRPr="00C027B9" w:rsidRDefault="00C027B9" w:rsidP="00C027B9">
      <w:pPr>
        <w:tabs>
          <w:tab w:val="left" w:pos="4601"/>
        </w:tabs>
        <w:spacing w:before="173"/>
        <w:ind w:left="5040"/>
        <w:jc w:val="both"/>
        <w:rPr>
          <w:rFonts w:ascii="Georgia"/>
          <w:b/>
          <w:spacing w:val="14"/>
          <w:sz w:val="28"/>
        </w:rPr>
      </w:pPr>
      <w:r>
        <w:rPr>
          <w:rFonts w:ascii="Georgia"/>
          <w:b/>
          <w:spacing w:val="14"/>
          <w:sz w:val="28"/>
        </w:rPr>
        <w:t>1.</w:t>
      </w:r>
      <w:r w:rsidRPr="00C027B9">
        <w:rPr>
          <w:rFonts w:ascii="Georgia"/>
          <w:b/>
          <w:spacing w:val="14"/>
          <w:sz w:val="28"/>
        </w:rPr>
        <w:t>Ram Girish Paliwal</w:t>
      </w:r>
    </w:p>
    <w:p w14:paraId="77E35BA2" w14:textId="3F84E7E3" w:rsidR="00C027B9" w:rsidRPr="00C027B9" w:rsidRDefault="00C027B9" w:rsidP="00C027B9">
      <w:pPr>
        <w:tabs>
          <w:tab w:val="left" w:pos="4601"/>
        </w:tabs>
        <w:spacing w:before="173"/>
        <w:ind w:left="5040"/>
        <w:jc w:val="both"/>
        <w:rPr>
          <w:rFonts w:ascii="Georgia"/>
          <w:b/>
          <w:spacing w:val="14"/>
          <w:sz w:val="28"/>
        </w:rPr>
      </w:pPr>
      <w:r>
        <w:rPr>
          <w:rFonts w:ascii="Georgia"/>
          <w:b/>
          <w:spacing w:val="14"/>
          <w:sz w:val="28"/>
        </w:rPr>
        <w:t>2.</w:t>
      </w:r>
      <w:r w:rsidRPr="00C027B9">
        <w:rPr>
          <w:rFonts w:ascii="Georgia"/>
          <w:b/>
          <w:spacing w:val="14"/>
          <w:sz w:val="28"/>
        </w:rPr>
        <w:t>Puja Prabhakar Borse</w:t>
      </w:r>
    </w:p>
    <w:p w14:paraId="683F5F0B" w14:textId="68C0CE2C" w:rsidR="00C027B9" w:rsidRPr="00C027B9" w:rsidRDefault="00C027B9" w:rsidP="00C027B9">
      <w:pPr>
        <w:tabs>
          <w:tab w:val="left" w:pos="4601"/>
        </w:tabs>
        <w:spacing w:before="173"/>
        <w:ind w:left="5040"/>
        <w:jc w:val="both"/>
        <w:rPr>
          <w:rFonts w:ascii="Georgia"/>
          <w:b/>
          <w:spacing w:val="14"/>
          <w:sz w:val="28"/>
        </w:rPr>
      </w:pPr>
      <w:r>
        <w:rPr>
          <w:rFonts w:ascii="Georgia"/>
          <w:b/>
          <w:spacing w:val="14"/>
          <w:sz w:val="28"/>
        </w:rPr>
        <w:t>3.</w:t>
      </w:r>
      <w:r w:rsidRPr="00C027B9">
        <w:rPr>
          <w:rFonts w:ascii="Georgia"/>
          <w:b/>
          <w:spacing w:val="14"/>
          <w:sz w:val="28"/>
        </w:rPr>
        <w:t>Kanchan Prakash Mahajan</w:t>
      </w:r>
    </w:p>
    <w:p w14:paraId="622E1950" w14:textId="47B25E9A" w:rsidR="00C027B9" w:rsidRPr="00C027B9" w:rsidRDefault="00C027B9" w:rsidP="00C027B9">
      <w:pPr>
        <w:tabs>
          <w:tab w:val="left" w:pos="4601"/>
        </w:tabs>
        <w:spacing w:before="173"/>
        <w:ind w:left="5040"/>
        <w:jc w:val="both"/>
        <w:rPr>
          <w:rFonts w:ascii="Georgia"/>
          <w:b/>
          <w:spacing w:val="14"/>
          <w:sz w:val="28"/>
        </w:rPr>
      </w:pPr>
      <w:r>
        <w:rPr>
          <w:rFonts w:ascii="Georgia"/>
          <w:b/>
          <w:spacing w:val="14"/>
          <w:sz w:val="28"/>
        </w:rPr>
        <w:t>4.</w:t>
      </w:r>
      <w:r w:rsidRPr="00C027B9">
        <w:rPr>
          <w:rFonts w:ascii="Georgia"/>
          <w:b/>
          <w:spacing w:val="14"/>
          <w:sz w:val="28"/>
        </w:rPr>
        <w:t>Lalit Gulab Sangore</w:t>
      </w:r>
    </w:p>
    <w:p w14:paraId="1D8DF69E" w14:textId="77777777" w:rsidR="00C027B9" w:rsidRDefault="00C027B9" w:rsidP="00C027B9">
      <w:pPr>
        <w:spacing w:before="174"/>
        <w:ind w:left="4241"/>
        <w:jc w:val="both"/>
        <w:rPr>
          <w:rFonts w:ascii="Georgia"/>
          <w:b/>
          <w:sz w:val="28"/>
        </w:rPr>
      </w:pPr>
    </w:p>
    <w:p w14:paraId="6CABB9F0" w14:textId="4C51DBBA" w:rsidR="00C027B9" w:rsidRDefault="00C027B9">
      <w:pPr>
        <w:spacing w:line="372" w:lineRule="auto"/>
        <w:rPr>
          <w:rFonts w:ascii="Georgia"/>
          <w:sz w:val="24"/>
        </w:rPr>
        <w:sectPr w:rsidR="00C027B9">
          <w:pgSz w:w="11910" w:h="16840"/>
          <w:pgMar w:top="1320" w:right="1060" w:bottom="280" w:left="800" w:header="720" w:footer="720" w:gutter="0"/>
          <w:cols w:space="720"/>
        </w:sectPr>
      </w:pPr>
    </w:p>
    <w:p w14:paraId="13091C95" w14:textId="77777777" w:rsidR="006F0822" w:rsidRDefault="006F0822">
      <w:pPr>
        <w:pStyle w:val="BodyText"/>
        <w:rPr>
          <w:rFonts w:ascii="Georgia"/>
          <w:b/>
          <w:sz w:val="20"/>
        </w:rPr>
      </w:pPr>
    </w:p>
    <w:p w14:paraId="5F9A4549" w14:textId="77777777" w:rsidR="006F0822" w:rsidRDefault="006F0822">
      <w:pPr>
        <w:pStyle w:val="BodyText"/>
        <w:rPr>
          <w:rFonts w:ascii="Georgia"/>
          <w:b/>
          <w:sz w:val="20"/>
        </w:rPr>
      </w:pPr>
    </w:p>
    <w:p w14:paraId="3C60F476" w14:textId="77777777" w:rsidR="006F0822" w:rsidRDefault="006F0822">
      <w:pPr>
        <w:pStyle w:val="BodyText"/>
        <w:spacing w:before="1"/>
        <w:rPr>
          <w:rFonts w:ascii="Georgia"/>
          <w:b/>
          <w:sz w:val="17"/>
        </w:rPr>
      </w:pPr>
    </w:p>
    <w:p w14:paraId="6E8F1EC4" w14:textId="77777777" w:rsidR="006F0822" w:rsidRDefault="00434684">
      <w:pPr>
        <w:pStyle w:val="Heading5"/>
        <w:tabs>
          <w:tab w:val="left" w:pos="2746"/>
          <w:tab w:val="left" w:pos="7569"/>
        </w:tabs>
        <w:spacing w:before="44"/>
        <w:rPr>
          <w:rFonts w:ascii="Carlito"/>
        </w:rPr>
      </w:pPr>
      <w:r>
        <w:rPr>
          <w:rFonts w:ascii="Carlito"/>
        </w:rPr>
        <w:t>Chapter</w:t>
      </w:r>
      <w:r>
        <w:rPr>
          <w:rFonts w:ascii="Carlito"/>
        </w:rPr>
        <w:tab/>
      </w:r>
      <w:r>
        <w:rPr>
          <w:rFonts w:ascii="Carlito"/>
          <w:spacing w:val="-5"/>
        </w:rPr>
        <w:t>Topic</w:t>
      </w:r>
      <w:r>
        <w:rPr>
          <w:rFonts w:ascii="Carlito"/>
          <w:spacing w:val="-5"/>
        </w:rPr>
        <w:tab/>
      </w:r>
      <w:r>
        <w:rPr>
          <w:rFonts w:ascii="Carlito"/>
        </w:rPr>
        <w:t>Page</w:t>
      </w:r>
      <w:r>
        <w:rPr>
          <w:rFonts w:ascii="Carlito"/>
          <w:spacing w:val="-2"/>
        </w:rPr>
        <w:t xml:space="preserve"> </w:t>
      </w:r>
      <w:r>
        <w:rPr>
          <w:rFonts w:ascii="Carlito"/>
        </w:rPr>
        <w:t>No.</w:t>
      </w:r>
    </w:p>
    <w:p w14:paraId="039C457C" w14:textId="77777777" w:rsidR="006F0822" w:rsidRDefault="006F0822">
      <w:pPr>
        <w:pStyle w:val="BodyText"/>
        <w:spacing w:before="4"/>
        <w:rPr>
          <w:rFonts w:ascii="Carlito"/>
          <w:b/>
        </w:rPr>
      </w:pPr>
    </w:p>
    <w:tbl>
      <w:tblPr>
        <w:tblpPr w:leftFromText="180" w:rightFromText="180" w:vertAnchor="text" w:tblpY="1"/>
        <w:tblOverlap w:val="never"/>
        <w:tblW w:w="0" w:type="auto"/>
        <w:shd w:val="clear" w:color="auto" w:fill="FFFFFF" w:themeFill="background1"/>
        <w:tblLayout w:type="fixed"/>
        <w:tblCellMar>
          <w:left w:w="0" w:type="dxa"/>
          <w:right w:w="0" w:type="dxa"/>
        </w:tblCellMar>
        <w:tblLook w:val="01E0" w:firstRow="1" w:lastRow="1" w:firstColumn="1" w:lastColumn="1" w:noHBand="0" w:noVBand="0"/>
      </w:tblPr>
      <w:tblGrid>
        <w:gridCol w:w="823"/>
        <w:gridCol w:w="1097"/>
        <w:gridCol w:w="4976"/>
        <w:gridCol w:w="1401"/>
      </w:tblGrid>
      <w:tr w:rsidR="006F0822" w14:paraId="1A76A7FA" w14:textId="77777777" w:rsidTr="00430140">
        <w:trPr>
          <w:trHeight w:val="316"/>
        </w:trPr>
        <w:tc>
          <w:tcPr>
            <w:tcW w:w="1920" w:type="dxa"/>
            <w:gridSpan w:val="2"/>
            <w:shd w:val="clear" w:color="auto" w:fill="FFFFFF" w:themeFill="background1"/>
          </w:tcPr>
          <w:p w14:paraId="1D225854" w14:textId="77777777" w:rsidR="006F0822" w:rsidRDefault="006F0822" w:rsidP="00394133">
            <w:pPr>
              <w:pStyle w:val="TableParagraph"/>
              <w:rPr>
                <w:rFonts w:ascii="Times New Roman"/>
              </w:rPr>
            </w:pPr>
          </w:p>
        </w:tc>
        <w:tc>
          <w:tcPr>
            <w:tcW w:w="4976" w:type="dxa"/>
            <w:shd w:val="clear" w:color="auto" w:fill="FFFFFF" w:themeFill="background1"/>
          </w:tcPr>
          <w:p w14:paraId="49A33D6C" w14:textId="5CFE36D3" w:rsidR="006F0822" w:rsidRDefault="00D72E84" w:rsidP="00394133">
            <w:pPr>
              <w:pStyle w:val="TableParagraph"/>
              <w:spacing w:line="285" w:lineRule="exact"/>
              <w:rPr>
                <w:sz w:val="28"/>
              </w:rPr>
            </w:pPr>
            <w:r>
              <w:rPr>
                <w:sz w:val="28"/>
              </w:rPr>
              <w:t xml:space="preserve">   </w:t>
            </w:r>
            <w:r w:rsidR="00434684">
              <w:rPr>
                <w:sz w:val="28"/>
              </w:rPr>
              <w:t>ABSTRACT</w:t>
            </w:r>
          </w:p>
        </w:tc>
        <w:tc>
          <w:tcPr>
            <w:tcW w:w="1401" w:type="dxa"/>
            <w:shd w:val="clear" w:color="auto" w:fill="FFFFFF" w:themeFill="background1"/>
          </w:tcPr>
          <w:p w14:paraId="167826D6" w14:textId="77777777" w:rsidR="006F0822" w:rsidRDefault="006F0822" w:rsidP="00394133">
            <w:pPr>
              <w:pStyle w:val="TableParagraph"/>
              <w:jc w:val="center"/>
              <w:rPr>
                <w:rFonts w:ascii="Times New Roman"/>
              </w:rPr>
            </w:pPr>
          </w:p>
        </w:tc>
      </w:tr>
      <w:tr w:rsidR="006F0822" w14:paraId="0FF5C4F0" w14:textId="77777777" w:rsidTr="00430140">
        <w:trPr>
          <w:trHeight w:val="341"/>
        </w:trPr>
        <w:tc>
          <w:tcPr>
            <w:tcW w:w="823" w:type="dxa"/>
            <w:shd w:val="clear" w:color="auto" w:fill="FFFFFF" w:themeFill="background1"/>
          </w:tcPr>
          <w:p w14:paraId="5516D931" w14:textId="77777777" w:rsidR="006F0822" w:rsidRDefault="00434684" w:rsidP="00394133">
            <w:pPr>
              <w:pStyle w:val="TableParagraph"/>
              <w:spacing w:line="308" w:lineRule="exact"/>
              <w:ind w:left="61"/>
              <w:jc w:val="center"/>
              <w:rPr>
                <w:b/>
                <w:sz w:val="28"/>
              </w:rPr>
            </w:pPr>
            <w:r>
              <w:rPr>
                <w:b/>
                <w:sz w:val="28"/>
              </w:rPr>
              <w:t>1.</w:t>
            </w:r>
          </w:p>
        </w:tc>
        <w:tc>
          <w:tcPr>
            <w:tcW w:w="1097" w:type="dxa"/>
            <w:shd w:val="clear" w:color="auto" w:fill="FFFFFF" w:themeFill="background1"/>
          </w:tcPr>
          <w:p w14:paraId="68970F8E" w14:textId="77777777" w:rsidR="006F0822" w:rsidRDefault="006F0822" w:rsidP="00394133">
            <w:pPr>
              <w:pStyle w:val="TableParagraph"/>
              <w:rPr>
                <w:rFonts w:ascii="Times New Roman"/>
                <w:sz w:val="24"/>
              </w:rPr>
            </w:pPr>
          </w:p>
        </w:tc>
        <w:tc>
          <w:tcPr>
            <w:tcW w:w="4976" w:type="dxa"/>
            <w:shd w:val="clear" w:color="auto" w:fill="FFFFFF" w:themeFill="background1"/>
          </w:tcPr>
          <w:p w14:paraId="063CA3DD" w14:textId="67DAFE0D" w:rsidR="006F0822" w:rsidRDefault="00434684" w:rsidP="00394133">
            <w:pPr>
              <w:pStyle w:val="TableParagraph"/>
              <w:spacing w:line="308" w:lineRule="exact"/>
              <w:ind w:left="183"/>
              <w:rPr>
                <w:sz w:val="28"/>
              </w:rPr>
            </w:pPr>
            <w:r>
              <w:rPr>
                <w:sz w:val="28"/>
              </w:rPr>
              <w:t>Introduction</w:t>
            </w:r>
          </w:p>
        </w:tc>
        <w:tc>
          <w:tcPr>
            <w:tcW w:w="1401" w:type="dxa"/>
            <w:shd w:val="clear" w:color="auto" w:fill="FFFFFF" w:themeFill="background1"/>
          </w:tcPr>
          <w:p w14:paraId="5F6710A0" w14:textId="77777777" w:rsidR="006F0822" w:rsidRDefault="00434684" w:rsidP="00394133">
            <w:pPr>
              <w:pStyle w:val="TableParagraph"/>
              <w:spacing w:line="280" w:lineRule="exact"/>
              <w:ind w:left="719" w:right="29"/>
              <w:jc w:val="center"/>
              <w:rPr>
                <w:sz w:val="24"/>
              </w:rPr>
            </w:pPr>
            <w:r>
              <w:rPr>
                <w:sz w:val="24"/>
              </w:rPr>
              <w:t>1-7</w:t>
            </w:r>
          </w:p>
        </w:tc>
      </w:tr>
      <w:tr w:rsidR="006F0822" w14:paraId="20D32395" w14:textId="77777777" w:rsidTr="00430140">
        <w:trPr>
          <w:trHeight w:val="351"/>
        </w:trPr>
        <w:tc>
          <w:tcPr>
            <w:tcW w:w="823" w:type="dxa"/>
            <w:shd w:val="clear" w:color="auto" w:fill="FFFFFF" w:themeFill="background1"/>
          </w:tcPr>
          <w:p w14:paraId="6290D37F" w14:textId="77777777" w:rsidR="006F0822" w:rsidRDefault="006F0822" w:rsidP="00394133">
            <w:pPr>
              <w:pStyle w:val="TableParagraph"/>
              <w:jc w:val="center"/>
              <w:rPr>
                <w:rFonts w:ascii="Times New Roman"/>
                <w:sz w:val="24"/>
              </w:rPr>
            </w:pPr>
          </w:p>
        </w:tc>
        <w:tc>
          <w:tcPr>
            <w:tcW w:w="1097" w:type="dxa"/>
            <w:shd w:val="clear" w:color="auto" w:fill="FFFFFF" w:themeFill="background1"/>
          </w:tcPr>
          <w:p w14:paraId="690EA4B2" w14:textId="77777777" w:rsidR="006F0822" w:rsidRDefault="00434684" w:rsidP="00394133">
            <w:pPr>
              <w:pStyle w:val="TableParagraph"/>
              <w:spacing w:line="309" w:lineRule="exact"/>
              <w:ind w:right="183"/>
              <w:jc w:val="center"/>
              <w:rPr>
                <w:sz w:val="28"/>
              </w:rPr>
            </w:pPr>
            <w:r>
              <w:rPr>
                <w:sz w:val="28"/>
              </w:rPr>
              <w:t>1.1</w:t>
            </w:r>
          </w:p>
        </w:tc>
        <w:tc>
          <w:tcPr>
            <w:tcW w:w="4976" w:type="dxa"/>
            <w:shd w:val="clear" w:color="auto" w:fill="FFFFFF" w:themeFill="background1"/>
          </w:tcPr>
          <w:p w14:paraId="71D140A4" w14:textId="3FB4B0EC" w:rsidR="006F0822" w:rsidRDefault="00153518" w:rsidP="00394133">
            <w:pPr>
              <w:pStyle w:val="TableParagraph"/>
              <w:spacing w:line="309" w:lineRule="exact"/>
              <w:rPr>
                <w:sz w:val="28"/>
              </w:rPr>
            </w:pPr>
            <w:r>
              <w:rPr>
                <w:sz w:val="28"/>
              </w:rPr>
              <w:t xml:space="preserve">   </w:t>
            </w:r>
            <w:r w:rsidR="00434684">
              <w:rPr>
                <w:sz w:val="28"/>
              </w:rPr>
              <w:t>About Languages</w:t>
            </w:r>
          </w:p>
        </w:tc>
        <w:tc>
          <w:tcPr>
            <w:tcW w:w="1401" w:type="dxa"/>
            <w:shd w:val="clear" w:color="auto" w:fill="FFFFFF" w:themeFill="background1"/>
          </w:tcPr>
          <w:p w14:paraId="03A9B6B6" w14:textId="77777777" w:rsidR="006F0822" w:rsidRDefault="006F0822" w:rsidP="00394133">
            <w:pPr>
              <w:pStyle w:val="TableParagraph"/>
              <w:jc w:val="center"/>
              <w:rPr>
                <w:rFonts w:ascii="Times New Roman"/>
                <w:sz w:val="24"/>
              </w:rPr>
            </w:pPr>
          </w:p>
        </w:tc>
      </w:tr>
      <w:tr w:rsidR="006F0822" w14:paraId="27563DC1" w14:textId="77777777" w:rsidTr="00430140">
        <w:trPr>
          <w:trHeight w:val="359"/>
        </w:trPr>
        <w:tc>
          <w:tcPr>
            <w:tcW w:w="823" w:type="dxa"/>
            <w:shd w:val="clear" w:color="auto" w:fill="FFFFFF" w:themeFill="background1"/>
          </w:tcPr>
          <w:p w14:paraId="5F08DF32" w14:textId="77777777" w:rsidR="006F0822" w:rsidRDefault="006F0822" w:rsidP="00394133">
            <w:pPr>
              <w:pStyle w:val="TableParagraph"/>
              <w:jc w:val="center"/>
              <w:rPr>
                <w:rFonts w:ascii="Times New Roman"/>
                <w:sz w:val="26"/>
              </w:rPr>
            </w:pPr>
          </w:p>
        </w:tc>
        <w:tc>
          <w:tcPr>
            <w:tcW w:w="1097" w:type="dxa"/>
            <w:shd w:val="clear" w:color="auto" w:fill="FFFFFF" w:themeFill="background1"/>
          </w:tcPr>
          <w:p w14:paraId="726779B9" w14:textId="77777777" w:rsidR="006F0822" w:rsidRDefault="00434684" w:rsidP="00394133">
            <w:pPr>
              <w:pStyle w:val="TableParagraph"/>
              <w:spacing w:line="319" w:lineRule="exact"/>
              <w:ind w:right="183"/>
              <w:jc w:val="center"/>
              <w:rPr>
                <w:sz w:val="28"/>
              </w:rPr>
            </w:pPr>
            <w:r>
              <w:rPr>
                <w:sz w:val="28"/>
              </w:rPr>
              <w:t>1.2</w:t>
            </w:r>
          </w:p>
        </w:tc>
        <w:tc>
          <w:tcPr>
            <w:tcW w:w="4976" w:type="dxa"/>
            <w:shd w:val="clear" w:color="auto" w:fill="FFFFFF" w:themeFill="background1"/>
          </w:tcPr>
          <w:p w14:paraId="06B59204" w14:textId="11F41CB6" w:rsidR="006F0822" w:rsidRDefault="00153518" w:rsidP="00394133">
            <w:pPr>
              <w:pStyle w:val="TableParagraph"/>
              <w:spacing w:line="319" w:lineRule="exact"/>
              <w:rPr>
                <w:sz w:val="28"/>
              </w:rPr>
            </w:pPr>
            <w:r>
              <w:rPr>
                <w:sz w:val="28"/>
              </w:rPr>
              <w:t xml:space="preserve">   </w:t>
            </w:r>
            <w:r w:rsidR="00FD0534" w:rsidRPr="00FD0534">
              <w:rPr>
                <w:sz w:val="28"/>
              </w:rPr>
              <w:t xml:space="preserve">PHP Features </w:t>
            </w:r>
            <w:r w:rsidR="00FD0534" w:rsidRPr="00FD0534">
              <w:rPr>
                <w:sz w:val="28"/>
              </w:rPr>
              <w:softHyphen/>
            </w:r>
            <w:r w:rsidR="00FD0534" w:rsidRPr="00FD0534">
              <w:rPr>
                <w:sz w:val="28"/>
              </w:rPr>
              <w:softHyphen/>
              <w:t>PHP's</w:t>
            </w:r>
          </w:p>
        </w:tc>
        <w:tc>
          <w:tcPr>
            <w:tcW w:w="1401" w:type="dxa"/>
            <w:shd w:val="clear" w:color="auto" w:fill="FFFFFF" w:themeFill="background1"/>
          </w:tcPr>
          <w:p w14:paraId="7EAF54D4" w14:textId="77777777" w:rsidR="006F0822" w:rsidRDefault="006F0822" w:rsidP="00394133">
            <w:pPr>
              <w:pStyle w:val="TableParagraph"/>
              <w:jc w:val="center"/>
              <w:rPr>
                <w:rFonts w:ascii="Times New Roman"/>
                <w:sz w:val="26"/>
              </w:rPr>
            </w:pPr>
          </w:p>
        </w:tc>
      </w:tr>
      <w:tr w:rsidR="006F0822" w14:paraId="6A368FE6" w14:textId="77777777" w:rsidTr="00430140">
        <w:trPr>
          <w:trHeight w:val="511"/>
        </w:trPr>
        <w:tc>
          <w:tcPr>
            <w:tcW w:w="823" w:type="dxa"/>
            <w:shd w:val="clear" w:color="auto" w:fill="FFFFFF" w:themeFill="background1"/>
          </w:tcPr>
          <w:p w14:paraId="328BEEF4" w14:textId="77777777" w:rsidR="006F0822" w:rsidRDefault="006F0822" w:rsidP="00394133">
            <w:pPr>
              <w:pStyle w:val="TableParagraph"/>
              <w:jc w:val="center"/>
              <w:rPr>
                <w:rFonts w:ascii="Times New Roman"/>
                <w:sz w:val="28"/>
              </w:rPr>
            </w:pPr>
          </w:p>
        </w:tc>
        <w:tc>
          <w:tcPr>
            <w:tcW w:w="1097" w:type="dxa"/>
            <w:shd w:val="clear" w:color="auto" w:fill="FFFFFF" w:themeFill="background1"/>
          </w:tcPr>
          <w:p w14:paraId="3D5AD850" w14:textId="77777777" w:rsidR="006F0822" w:rsidRDefault="00434684" w:rsidP="00394133">
            <w:pPr>
              <w:pStyle w:val="TableParagraph"/>
              <w:spacing w:line="316" w:lineRule="exact"/>
              <w:ind w:right="183"/>
              <w:jc w:val="center"/>
              <w:rPr>
                <w:sz w:val="28"/>
              </w:rPr>
            </w:pPr>
            <w:r>
              <w:rPr>
                <w:sz w:val="28"/>
              </w:rPr>
              <w:t>1.3</w:t>
            </w:r>
          </w:p>
        </w:tc>
        <w:tc>
          <w:tcPr>
            <w:tcW w:w="4976" w:type="dxa"/>
            <w:shd w:val="clear" w:color="auto" w:fill="FFFFFF" w:themeFill="background1"/>
          </w:tcPr>
          <w:p w14:paraId="61294E73" w14:textId="51696B4C" w:rsidR="006F0822" w:rsidRDefault="00153518" w:rsidP="00394133">
            <w:pPr>
              <w:pStyle w:val="TableParagraph"/>
              <w:spacing w:line="316" w:lineRule="exact"/>
              <w:rPr>
                <w:sz w:val="28"/>
              </w:rPr>
            </w:pPr>
            <w:r>
              <w:rPr>
                <w:sz w:val="28"/>
              </w:rPr>
              <w:t xml:space="preserve">   </w:t>
            </w:r>
            <w:r w:rsidR="00434684">
              <w:rPr>
                <w:sz w:val="28"/>
              </w:rPr>
              <w:t>P</w:t>
            </w:r>
            <w:r w:rsidR="003F0FB1">
              <w:rPr>
                <w:sz w:val="28"/>
              </w:rPr>
              <w:t>HP</w:t>
            </w:r>
            <w:r w:rsidR="00434684">
              <w:rPr>
                <w:sz w:val="28"/>
              </w:rPr>
              <w:t xml:space="preserve"> Programming Languages</w:t>
            </w:r>
          </w:p>
        </w:tc>
        <w:tc>
          <w:tcPr>
            <w:tcW w:w="1401" w:type="dxa"/>
            <w:shd w:val="clear" w:color="auto" w:fill="FFFFFF" w:themeFill="background1"/>
          </w:tcPr>
          <w:p w14:paraId="08B3865F" w14:textId="77777777" w:rsidR="006F0822" w:rsidRDefault="006F0822" w:rsidP="00394133">
            <w:pPr>
              <w:pStyle w:val="TableParagraph"/>
              <w:jc w:val="center"/>
              <w:rPr>
                <w:rFonts w:ascii="Times New Roman"/>
                <w:sz w:val="28"/>
              </w:rPr>
            </w:pPr>
          </w:p>
        </w:tc>
      </w:tr>
      <w:tr w:rsidR="003F0FB1" w14:paraId="10926F76" w14:textId="77777777" w:rsidTr="00430140">
        <w:trPr>
          <w:trHeight w:val="525"/>
        </w:trPr>
        <w:tc>
          <w:tcPr>
            <w:tcW w:w="823" w:type="dxa"/>
            <w:shd w:val="clear" w:color="auto" w:fill="FFFFFF" w:themeFill="background1"/>
          </w:tcPr>
          <w:p w14:paraId="0AC2FED9" w14:textId="663752AD" w:rsidR="003F0FB1" w:rsidRDefault="003F0FB1" w:rsidP="00394133">
            <w:pPr>
              <w:pStyle w:val="TableParagraph"/>
              <w:spacing w:before="148" w:line="336" w:lineRule="exact"/>
              <w:ind w:left="50"/>
              <w:jc w:val="center"/>
              <w:rPr>
                <w:b/>
                <w:sz w:val="28"/>
              </w:rPr>
            </w:pPr>
            <w:r>
              <w:rPr>
                <w:b/>
                <w:sz w:val="28"/>
              </w:rPr>
              <w:t>2.</w:t>
            </w:r>
          </w:p>
        </w:tc>
        <w:tc>
          <w:tcPr>
            <w:tcW w:w="1097" w:type="dxa"/>
            <w:shd w:val="clear" w:color="auto" w:fill="FFFFFF" w:themeFill="background1"/>
          </w:tcPr>
          <w:p w14:paraId="75B77A09" w14:textId="7C2A7115" w:rsidR="003F0FB1" w:rsidRDefault="003F0FB1" w:rsidP="00394133">
            <w:pPr>
              <w:pStyle w:val="TableParagraph"/>
              <w:jc w:val="center"/>
              <w:rPr>
                <w:rFonts w:ascii="Times New Roman"/>
                <w:sz w:val="28"/>
              </w:rPr>
            </w:pPr>
          </w:p>
        </w:tc>
        <w:tc>
          <w:tcPr>
            <w:tcW w:w="4976" w:type="dxa"/>
            <w:shd w:val="clear" w:color="auto" w:fill="FFFFFF" w:themeFill="background1"/>
          </w:tcPr>
          <w:p w14:paraId="1AD195BF" w14:textId="46B16E47" w:rsidR="003F0FB1" w:rsidRDefault="00371DF2" w:rsidP="00394133">
            <w:pPr>
              <w:pStyle w:val="TableParagraph"/>
              <w:spacing w:line="308" w:lineRule="exact"/>
              <w:ind w:left="183"/>
              <w:rPr>
                <w:sz w:val="28"/>
              </w:rPr>
            </w:pPr>
            <w:r>
              <w:rPr>
                <w:sz w:val="28"/>
              </w:rPr>
              <w:t>Literature Review</w:t>
            </w:r>
          </w:p>
        </w:tc>
        <w:tc>
          <w:tcPr>
            <w:tcW w:w="1401" w:type="dxa"/>
            <w:shd w:val="clear" w:color="auto" w:fill="FFFFFF" w:themeFill="background1"/>
          </w:tcPr>
          <w:p w14:paraId="756A7835" w14:textId="77777777" w:rsidR="003F0FB1" w:rsidRDefault="003F0FB1" w:rsidP="00394133">
            <w:pPr>
              <w:pStyle w:val="TableParagraph"/>
              <w:spacing w:before="168" w:line="316" w:lineRule="exact"/>
              <w:ind w:left="719" w:right="29"/>
              <w:jc w:val="center"/>
              <w:rPr>
                <w:rFonts w:ascii="Times New Roman"/>
                <w:sz w:val="28"/>
              </w:rPr>
            </w:pPr>
          </w:p>
        </w:tc>
      </w:tr>
      <w:tr w:rsidR="003F0FB1" w14:paraId="340FBB90" w14:textId="77777777" w:rsidTr="00430140">
        <w:trPr>
          <w:trHeight w:val="838"/>
        </w:trPr>
        <w:tc>
          <w:tcPr>
            <w:tcW w:w="823" w:type="dxa"/>
            <w:shd w:val="clear" w:color="auto" w:fill="FFFFFF" w:themeFill="background1"/>
          </w:tcPr>
          <w:p w14:paraId="47A06BC8" w14:textId="77777777" w:rsidR="003F0FB1" w:rsidRDefault="003F0FB1" w:rsidP="00394133">
            <w:pPr>
              <w:pStyle w:val="TableParagraph"/>
              <w:spacing w:before="148" w:line="336" w:lineRule="exact"/>
              <w:ind w:left="50"/>
              <w:jc w:val="center"/>
              <w:rPr>
                <w:b/>
                <w:sz w:val="28"/>
              </w:rPr>
            </w:pPr>
          </w:p>
        </w:tc>
        <w:tc>
          <w:tcPr>
            <w:tcW w:w="1097" w:type="dxa"/>
            <w:shd w:val="clear" w:color="auto" w:fill="FFFFFF" w:themeFill="background1"/>
          </w:tcPr>
          <w:p w14:paraId="7053B1B8" w14:textId="78E47FB6" w:rsidR="003F0FB1" w:rsidRDefault="00371DF2" w:rsidP="00394133">
            <w:pPr>
              <w:pStyle w:val="TableParagraph"/>
              <w:jc w:val="center"/>
              <w:rPr>
                <w:rFonts w:ascii="Times New Roman"/>
                <w:sz w:val="28"/>
              </w:rPr>
            </w:pPr>
            <w:r>
              <w:rPr>
                <w:rFonts w:ascii="Times New Roman"/>
                <w:sz w:val="28"/>
              </w:rPr>
              <w:t>2.1</w:t>
            </w:r>
          </w:p>
        </w:tc>
        <w:tc>
          <w:tcPr>
            <w:tcW w:w="4976" w:type="dxa"/>
            <w:shd w:val="clear" w:color="auto" w:fill="FFFFFF" w:themeFill="background1"/>
          </w:tcPr>
          <w:p w14:paraId="55D5C66B" w14:textId="1854141F" w:rsidR="003F0FB1" w:rsidRDefault="00371DF2" w:rsidP="00394133">
            <w:pPr>
              <w:pStyle w:val="TableParagraph"/>
              <w:spacing w:line="308" w:lineRule="exact"/>
              <w:ind w:left="183"/>
              <w:rPr>
                <w:sz w:val="28"/>
              </w:rPr>
            </w:pPr>
            <w:r w:rsidRPr="00371DF2">
              <w:rPr>
                <w:sz w:val="28"/>
              </w:rPr>
              <w:t>Problems with the Existing Voter Registration System</w:t>
            </w:r>
          </w:p>
        </w:tc>
        <w:tc>
          <w:tcPr>
            <w:tcW w:w="1401" w:type="dxa"/>
            <w:shd w:val="clear" w:color="auto" w:fill="FFFFFF" w:themeFill="background1"/>
          </w:tcPr>
          <w:p w14:paraId="0529EA57" w14:textId="77777777" w:rsidR="003F0FB1" w:rsidRDefault="003F0FB1" w:rsidP="00394133">
            <w:pPr>
              <w:pStyle w:val="TableParagraph"/>
              <w:spacing w:before="168" w:line="316" w:lineRule="exact"/>
              <w:ind w:left="719" w:right="29"/>
              <w:jc w:val="center"/>
              <w:rPr>
                <w:rFonts w:ascii="Times New Roman"/>
                <w:sz w:val="28"/>
              </w:rPr>
            </w:pPr>
          </w:p>
        </w:tc>
      </w:tr>
      <w:tr w:rsidR="003F0FB1" w14:paraId="5234245A" w14:textId="77777777" w:rsidTr="00430140">
        <w:trPr>
          <w:trHeight w:val="517"/>
        </w:trPr>
        <w:tc>
          <w:tcPr>
            <w:tcW w:w="823" w:type="dxa"/>
            <w:shd w:val="clear" w:color="auto" w:fill="FFFFFF" w:themeFill="background1"/>
          </w:tcPr>
          <w:p w14:paraId="155AB7C8" w14:textId="77777777" w:rsidR="003F0FB1" w:rsidRDefault="003F0FB1" w:rsidP="00394133">
            <w:pPr>
              <w:pStyle w:val="TableParagraph"/>
              <w:spacing w:before="148" w:line="336" w:lineRule="exact"/>
              <w:ind w:left="50"/>
              <w:jc w:val="center"/>
              <w:rPr>
                <w:b/>
                <w:sz w:val="28"/>
              </w:rPr>
            </w:pPr>
          </w:p>
        </w:tc>
        <w:tc>
          <w:tcPr>
            <w:tcW w:w="1097" w:type="dxa"/>
            <w:shd w:val="clear" w:color="auto" w:fill="FFFFFF" w:themeFill="background1"/>
          </w:tcPr>
          <w:p w14:paraId="54492EEC" w14:textId="034130D0" w:rsidR="003F0FB1" w:rsidRDefault="002027FB" w:rsidP="00394133">
            <w:pPr>
              <w:pStyle w:val="TableParagraph"/>
              <w:jc w:val="center"/>
              <w:rPr>
                <w:rFonts w:ascii="Times New Roman"/>
                <w:sz w:val="28"/>
              </w:rPr>
            </w:pPr>
            <w:r>
              <w:rPr>
                <w:rFonts w:ascii="Times New Roman"/>
                <w:sz w:val="28"/>
              </w:rPr>
              <w:t>2.2</w:t>
            </w:r>
          </w:p>
        </w:tc>
        <w:tc>
          <w:tcPr>
            <w:tcW w:w="4976" w:type="dxa"/>
            <w:shd w:val="clear" w:color="auto" w:fill="FFFFFF" w:themeFill="background1"/>
          </w:tcPr>
          <w:p w14:paraId="169A0794" w14:textId="6C18A3B5" w:rsidR="003F0FB1" w:rsidRPr="00B62004" w:rsidRDefault="002027FB" w:rsidP="00394133">
            <w:pPr>
              <w:pStyle w:val="TableParagraph"/>
              <w:spacing w:line="308" w:lineRule="exact"/>
              <w:ind w:left="183"/>
              <w:rPr>
                <w:sz w:val="28"/>
              </w:rPr>
            </w:pPr>
            <w:r w:rsidRPr="002027FB">
              <w:rPr>
                <w:sz w:val="28"/>
              </w:rPr>
              <w:t>Security issues of online voting</w:t>
            </w:r>
          </w:p>
        </w:tc>
        <w:tc>
          <w:tcPr>
            <w:tcW w:w="1401" w:type="dxa"/>
            <w:shd w:val="clear" w:color="auto" w:fill="FFFFFF" w:themeFill="background1"/>
          </w:tcPr>
          <w:p w14:paraId="2E216533" w14:textId="77777777" w:rsidR="003F0FB1" w:rsidRDefault="003F0FB1" w:rsidP="00394133">
            <w:pPr>
              <w:pStyle w:val="TableParagraph"/>
              <w:spacing w:before="168" w:line="316" w:lineRule="exact"/>
              <w:ind w:left="719" w:right="29"/>
              <w:jc w:val="center"/>
              <w:rPr>
                <w:rFonts w:ascii="Times New Roman"/>
                <w:sz w:val="28"/>
              </w:rPr>
            </w:pPr>
          </w:p>
        </w:tc>
      </w:tr>
      <w:tr w:rsidR="006F0822" w14:paraId="41CEE1D1" w14:textId="77777777" w:rsidTr="00430140">
        <w:trPr>
          <w:trHeight w:val="525"/>
        </w:trPr>
        <w:tc>
          <w:tcPr>
            <w:tcW w:w="823" w:type="dxa"/>
            <w:shd w:val="clear" w:color="auto" w:fill="FFFFFF" w:themeFill="background1"/>
          </w:tcPr>
          <w:p w14:paraId="4A3B5CE5" w14:textId="50D113B7" w:rsidR="006F0822" w:rsidRDefault="009F6653" w:rsidP="00394133">
            <w:pPr>
              <w:pStyle w:val="TableParagraph"/>
              <w:spacing w:before="148" w:line="336" w:lineRule="exact"/>
              <w:ind w:left="50"/>
              <w:jc w:val="center"/>
              <w:rPr>
                <w:b/>
                <w:sz w:val="28"/>
              </w:rPr>
            </w:pPr>
            <w:r>
              <w:rPr>
                <w:b/>
                <w:sz w:val="28"/>
              </w:rPr>
              <w:t>3</w:t>
            </w:r>
            <w:r w:rsidR="00434684">
              <w:rPr>
                <w:b/>
                <w:sz w:val="28"/>
              </w:rPr>
              <w:t>.</w:t>
            </w:r>
          </w:p>
        </w:tc>
        <w:tc>
          <w:tcPr>
            <w:tcW w:w="1097" w:type="dxa"/>
            <w:shd w:val="clear" w:color="auto" w:fill="FFFFFF" w:themeFill="background1"/>
          </w:tcPr>
          <w:p w14:paraId="62679E12" w14:textId="77777777" w:rsidR="006F0822" w:rsidRDefault="006F0822" w:rsidP="00394133">
            <w:pPr>
              <w:pStyle w:val="TableParagraph"/>
              <w:jc w:val="center"/>
              <w:rPr>
                <w:rFonts w:ascii="Times New Roman"/>
                <w:sz w:val="28"/>
              </w:rPr>
            </w:pPr>
          </w:p>
        </w:tc>
        <w:tc>
          <w:tcPr>
            <w:tcW w:w="4976" w:type="dxa"/>
            <w:shd w:val="clear" w:color="auto" w:fill="FFFFFF" w:themeFill="background1"/>
          </w:tcPr>
          <w:p w14:paraId="3C28136C" w14:textId="77777777" w:rsidR="006F0822" w:rsidRDefault="00434684" w:rsidP="00394133">
            <w:pPr>
              <w:pStyle w:val="TableParagraph"/>
              <w:spacing w:line="308" w:lineRule="exact"/>
              <w:ind w:left="183"/>
              <w:rPr>
                <w:sz w:val="28"/>
              </w:rPr>
            </w:pPr>
            <w:r>
              <w:rPr>
                <w:sz w:val="28"/>
              </w:rPr>
              <w:t>Related Work</w:t>
            </w:r>
          </w:p>
        </w:tc>
        <w:tc>
          <w:tcPr>
            <w:tcW w:w="1401" w:type="dxa"/>
            <w:shd w:val="clear" w:color="auto" w:fill="FFFFFF" w:themeFill="background1"/>
          </w:tcPr>
          <w:p w14:paraId="687DEBE0" w14:textId="77777777" w:rsidR="006F0822" w:rsidRDefault="00434684" w:rsidP="00394133">
            <w:pPr>
              <w:pStyle w:val="TableParagraph"/>
              <w:spacing w:before="168" w:line="316" w:lineRule="exact"/>
              <w:ind w:left="719" w:right="29"/>
              <w:jc w:val="center"/>
              <w:rPr>
                <w:rFonts w:ascii="Times New Roman"/>
                <w:sz w:val="28"/>
              </w:rPr>
            </w:pPr>
            <w:r>
              <w:rPr>
                <w:rFonts w:ascii="Times New Roman"/>
                <w:sz w:val="28"/>
              </w:rPr>
              <w:t>8-9</w:t>
            </w:r>
          </w:p>
        </w:tc>
      </w:tr>
      <w:tr w:rsidR="002027FB" w14:paraId="6D27A829" w14:textId="77777777" w:rsidTr="00430140">
        <w:trPr>
          <w:trHeight w:val="525"/>
        </w:trPr>
        <w:tc>
          <w:tcPr>
            <w:tcW w:w="823" w:type="dxa"/>
            <w:shd w:val="clear" w:color="auto" w:fill="FFFFFF" w:themeFill="background1"/>
          </w:tcPr>
          <w:p w14:paraId="6294C107" w14:textId="77777777" w:rsidR="002027FB" w:rsidRDefault="002027FB" w:rsidP="00394133">
            <w:pPr>
              <w:pStyle w:val="TableParagraph"/>
              <w:spacing w:before="148" w:line="336" w:lineRule="exact"/>
              <w:ind w:left="50"/>
              <w:jc w:val="center"/>
              <w:rPr>
                <w:b/>
                <w:sz w:val="28"/>
              </w:rPr>
            </w:pPr>
          </w:p>
        </w:tc>
        <w:tc>
          <w:tcPr>
            <w:tcW w:w="1097" w:type="dxa"/>
            <w:shd w:val="clear" w:color="auto" w:fill="FFFFFF" w:themeFill="background1"/>
          </w:tcPr>
          <w:p w14:paraId="7FBE0DA5" w14:textId="3F4431E0" w:rsidR="002027FB" w:rsidRDefault="00B62004" w:rsidP="00394133">
            <w:pPr>
              <w:pStyle w:val="TableParagraph"/>
              <w:jc w:val="center"/>
              <w:rPr>
                <w:rFonts w:ascii="Times New Roman"/>
                <w:sz w:val="28"/>
              </w:rPr>
            </w:pPr>
            <w:r w:rsidRPr="002027FB">
              <w:rPr>
                <w:sz w:val="28"/>
              </w:rPr>
              <w:t>3.1</w:t>
            </w:r>
          </w:p>
        </w:tc>
        <w:tc>
          <w:tcPr>
            <w:tcW w:w="4976" w:type="dxa"/>
            <w:shd w:val="clear" w:color="auto" w:fill="FFFFFF" w:themeFill="background1"/>
          </w:tcPr>
          <w:p w14:paraId="309D2860" w14:textId="5E9D94D3" w:rsidR="002027FB" w:rsidRPr="002027FB" w:rsidRDefault="002027FB" w:rsidP="00394133">
            <w:pPr>
              <w:pStyle w:val="TableParagraph"/>
              <w:spacing w:line="308" w:lineRule="exact"/>
              <w:ind w:left="183"/>
              <w:rPr>
                <w:sz w:val="28"/>
              </w:rPr>
            </w:pPr>
            <w:r w:rsidRPr="002027FB">
              <w:rPr>
                <w:sz w:val="28"/>
              </w:rPr>
              <w:t>Background of Study</w:t>
            </w:r>
          </w:p>
          <w:p w14:paraId="391E668E" w14:textId="77777777" w:rsidR="002027FB" w:rsidRDefault="002027FB" w:rsidP="00394133">
            <w:pPr>
              <w:pStyle w:val="TableParagraph"/>
              <w:spacing w:line="308" w:lineRule="exact"/>
              <w:ind w:left="183"/>
              <w:rPr>
                <w:sz w:val="28"/>
              </w:rPr>
            </w:pPr>
          </w:p>
        </w:tc>
        <w:tc>
          <w:tcPr>
            <w:tcW w:w="1401" w:type="dxa"/>
            <w:shd w:val="clear" w:color="auto" w:fill="FFFFFF" w:themeFill="background1"/>
          </w:tcPr>
          <w:p w14:paraId="5E5139EA" w14:textId="77777777" w:rsidR="002027FB" w:rsidRDefault="002027FB" w:rsidP="00394133">
            <w:pPr>
              <w:pStyle w:val="TableParagraph"/>
              <w:spacing w:before="168" w:line="316" w:lineRule="exact"/>
              <w:ind w:left="719" w:right="29"/>
              <w:jc w:val="center"/>
              <w:rPr>
                <w:rFonts w:ascii="Times New Roman"/>
                <w:sz w:val="28"/>
              </w:rPr>
            </w:pPr>
          </w:p>
        </w:tc>
      </w:tr>
      <w:tr w:rsidR="002027FB" w14:paraId="6AD08F53" w14:textId="77777777" w:rsidTr="00430140">
        <w:trPr>
          <w:trHeight w:val="525"/>
        </w:trPr>
        <w:tc>
          <w:tcPr>
            <w:tcW w:w="823" w:type="dxa"/>
            <w:shd w:val="clear" w:color="auto" w:fill="FFFFFF" w:themeFill="background1"/>
          </w:tcPr>
          <w:p w14:paraId="2A8F9FB8" w14:textId="77777777" w:rsidR="002027FB" w:rsidRDefault="002027FB" w:rsidP="00394133">
            <w:pPr>
              <w:pStyle w:val="TableParagraph"/>
              <w:spacing w:before="148" w:line="336" w:lineRule="exact"/>
              <w:ind w:left="50"/>
              <w:jc w:val="center"/>
              <w:rPr>
                <w:b/>
                <w:sz w:val="28"/>
              </w:rPr>
            </w:pPr>
          </w:p>
        </w:tc>
        <w:tc>
          <w:tcPr>
            <w:tcW w:w="1097" w:type="dxa"/>
            <w:shd w:val="clear" w:color="auto" w:fill="FFFFFF" w:themeFill="background1"/>
          </w:tcPr>
          <w:p w14:paraId="62EF1CF3" w14:textId="763BCFF4" w:rsidR="002027FB" w:rsidRDefault="00B62004" w:rsidP="00394133">
            <w:pPr>
              <w:pStyle w:val="TableParagraph"/>
              <w:jc w:val="center"/>
              <w:rPr>
                <w:rFonts w:ascii="Times New Roman"/>
                <w:sz w:val="28"/>
              </w:rPr>
            </w:pPr>
            <w:r w:rsidRPr="002027FB">
              <w:rPr>
                <w:sz w:val="28"/>
              </w:rPr>
              <w:t>3.2</w:t>
            </w:r>
          </w:p>
        </w:tc>
        <w:tc>
          <w:tcPr>
            <w:tcW w:w="4976" w:type="dxa"/>
            <w:shd w:val="clear" w:color="auto" w:fill="FFFFFF" w:themeFill="background1"/>
          </w:tcPr>
          <w:p w14:paraId="04AE6286" w14:textId="5E634CF9" w:rsidR="002027FB" w:rsidRPr="002027FB" w:rsidRDefault="002027FB" w:rsidP="00394133">
            <w:pPr>
              <w:pStyle w:val="TableParagraph"/>
              <w:spacing w:line="308" w:lineRule="exact"/>
              <w:ind w:left="183"/>
              <w:rPr>
                <w:sz w:val="28"/>
              </w:rPr>
            </w:pPr>
            <w:r w:rsidRPr="002027FB">
              <w:rPr>
                <w:sz w:val="28"/>
              </w:rPr>
              <w:t>Significance of Study</w:t>
            </w:r>
          </w:p>
          <w:p w14:paraId="0A367E95" w14:textId="77777777" w:rsidR="002027FB" w:rsidRDefault="002027FB" w:rsidP="00394133">
            <w:pPr>
              <w:pStyle w:val="TableParagraph"/>
              <w:spacing w:line="308" w:lineRule="exact"/>
              <w:ind w:left="183"/>
              <w:rPr>
                <w:sz w:val="28"/>
              </w:rPr>
            </w:pPr>
          </w:p>
        </w:tc>
        <w:tc>
          <w:tcPr>
            <w:tcW w:w="1401" w:type="dxa"/>
            <w:shd w:val="clear" w:color="auto" w:fill="FFFFFF" w:themeFill="background1"/>
          </w:tcPr>
          <w:p w14:paraId="67A2C79C" w14:textId="77777777" w:rsidR="002027FB" w:rsidRDefault="002027FB" w:rsidP="00394133">
            <w:pPr>
              <w:pStyle w:val="TableParagraph"/>
              <w:spacing w:before="168" w:line="316" w:lineRule="exact"/>
              <w:ind w:left="719" w:right="29"/>
              <w:jc w:val="center"/>
              <w:rPr>
                <w:rFonts w:ascii="Times New Roman"/>
                <w:sz w:val="28"/>
              </w:rPr>
            </w:pPr>
          </w:p>
        </w:tc>
      </w:tr>
      <w:tr w:rsidR="002027FB" w14:paraId="41E606BC" w14:textId="77777777" w:rsidTr="00430140">
        <w:trPr>
          <w:trHeight w:val="525"/>
        </w:trPr>
        <w:tc>
          <w:tcPr>
            <w:tcW w:w="823" w:type="dxa"/>
            <w:shd w:val="clear" w:color="auto" w:fill="FFFFFF" w:themeFill="background1"/>
          </w:tcPr>
          <w:p w14:paraId="741E503A" w14:textId="77777777" w:rsidR="002027FB" w:rsidRDefault="002027FB" w:rsidP="00394133">
            <w:pPr>
              <w:pStyle w:val="TableParagraph"/>
              <w:spacing w:before="148" w:line="336" w:lineRule="exact"/>
              <w:ind w:left="50"/>
              <w:jc w:val="center"/>
              <w:rPr>
                <w:b/>
                <w:sz w:val="28"/>
              </w:rPr>
            </w:pPr>
          </w:p>
        </w:tc>
        <w:tc>
          <w:tcPr>
            <w:tcW w:w="1097" w:type="dxa"/>
            <w:shd w:val="clear" w:color="auto" w:fill="FFFFFF" w:themeFill="background1"/>
          </w:tcPr>
          <w:p w14:paraId="49F8ADA4" w14:textId="3440C332" w:rsidR="002027FB" w:rsidRDefault="00B62004" w:rsidP="00394133">
            <w:pPr>
              <w:pStyle w:val="TableParagraph"/>
              <w:jc w:val="center"/>
              <w:rPr>
                <w:rFonts w:ascii="Times New Roman"/>
                <w:sz w:val="28"/>
              </w:rPr>
            </w:pPr>
            <w:r w:rsidRPr="002027FB">
              <w:rPr>
                <w:sz w:val="28"/>
              </w:rPr>
              <w:t>3.</w:t>
            </w:r>
            <w:r>
              <w:rPr>
                <w:sz w:val="28"/>
              </w:rPr>
              <w:t>3</w:t>
            </w:r>
          </w:p>
        </w:tc>
        <w:tc>
          <w:tcPr>
            <w:tcW w:w="4976" w:type="dxa"/>
            <w:shd w:val="clear" w:color="auto" w:fill="FFFFFF" w:themeFill="background1"/>
          </w:tcPr>
          <w:p w14:paraId="74EB0FF7" w14:textId="155AC718" w:rsidR="002027FB" w:rsidRPr="002027FB" w:rsidRDefault="002027FB" w:rsidP="00394133">
            <w:pPr>
              <w:pStyle w:val="TableParagraph"/>
              <w:spacing w:line="308" w:lineRule="exact"/>
              <w:ind w:left="183"/>
              <w:rPr>
                <w:sz w:val="28"/>
              </w:rPr>
            </w:pPr>
            <w:r w:rsidRPr="002027FB">
              <w:rPr>
                <w:sz w:val="28"/>
              </w:rPr>
              <w:t>Architecture</w:t>
            </w:r>
          </w:p>
          <w:p w14:paraId="642A4E0F" w14:textId="77777777" w:rsidR="002027FB" w:rsidRDefault="002027FB" w:rsidP="00394133">
            <w:pPr>
              <w:pStyle w:val="TableParagraph"/>
              <w:spacing w:line="308" w:lineRule="exact"/>
              <w:ind w:left="183"/>
              <w:rPr>
                <w:sz w:val="28"/>
              </w:rPr>
            </w:pPr>
          </w:p>
        </w:tc>
        <w:tc>
          <w:tcPr>
            <w:tcW w:w="1401" w:type="dxa"/>
            <w:shd w:val="clear" w:color="auto" w:fill="FFFFFF" w:themeFill="background1"/>
          </w:tcPr>
          <w:p w14:paraId="46017B5A" w14:textId="77777777" w:rsidR="002027FB" w:rsidRDefault="002027FB" w:rsidP="00394133">
            <w:pPr>
              <w:pStyle w:val="TableParagraph"/>
              <w:spacing w:before="168" w:line="316" w:lineRule="exact"/>
              <w:ind w:left="719" w:right="29"/>
              <w:jc w:val="center"/>
              <w:rPr>
                <w:rFonts w:ascii="Times New Roman"/>
                <w:sz w:val="28"/>
              </w:rPr>
            </w:pPr>
          </w:p>
        </w:tc>
      </w:tr>
      <w:tr w:rsidR="006F0822" w14:paraId="42BCBBD0" w14:textId="77777777" w:rsidTr="00430140">
        <w:trPr>
          <w:trHeight w:val="410"/>
        </w:trPr>
        <w:tc>
          <w:tcPr>
            <w:tcW w:w="823" w:type="dxa"/>
            <w:shd w:val="clear" w:color="auto" w:fill="FFFFFF" w:themeFill="background1"/>
          </w:tcPr>
          <w:p w14:paraId="4F29389E" w14:textId="10EE22F6" w:rsidR="006F0822" w:rsidRDefault="00153518" w:rsidP="00394133">
            <w:pPr>
              <w:pStyle w:val="TableParagraph"/>
              <w:spacing w:before="1" w:line="317" w:lineRule="exact"/>
              <w:rPr>
                <w:b/>
                <w:sz w:val="28"/>
              </w:rPr>
            </w:pPr>
            <w:r>
              <w:rPr>
                <w:b/>
                <w:sz w:val="24"/>
              </w:rPr>
              <w:t xml:space="preserve">      </w:t>
            </w:r>
            <w:r w:rsidR="009F6653">
              <w:rPr>
                <w:b/>
                <w:sz w:val="28"/>
              </w:rPr>
              <w:t>4</w:t>
            </w:r>
            <w:r w:rsidR="00434684">
              <w:rPr>
                <w:b/>
                <w:sz w:val="28"/>
              </w:rPr>
              <w:t>.</w:t>
            </w:r>
          </w:p>
        </w:tc>
        <w:tc>
          <w:tcPr>
            <w:tcW w:w="1097" w:type="dxa"/>
            <w:shd w:val="clear" w:color="auto" w:fill="FFFFFF" w:themeFill="background1"/>
          </w:tcPr>
          <w:p w14:paraId="7B6DD68B" w14:textId="77777777" w:rsidR="006F0822" w:rsidRDefault="006F0822" w:rsidP="00394133">
            <w:pPr>
              <w:pStyle w:val="TableParagraph"/>
              <w:jc w:val="center"/>
              <w:rPr>
                <w:rFonts w:ascii="Times New Roman"/>
                <w:sz w:val="28"/>
              </w:rPr>
            </w:pPr>
          </w:p>
        </w:tc>
        <w:tc>
          <w:tcPr>
            <w:tcW w:w="4976" w:type="dxa"/>
            <w:shd w:val="clear" w:color="auto" w:fill="FFFFFF" w:themeFill="background1"/>
          </w:tcPr>
          <w:p w14:paraId="2483E19A" w14:textId="54606B30" w:rsidR="00B62004" w:rsidRDefault="00153518" w:rsidP="00394133">
            <w:pPr>
              <w:pStyle w:val="TableParagraph"/>
              <w:spacing w:line="308" w:lineRule="exact"/>
              <w:rPr>
                <w:sz w:val="28"/>
              </w:rPr>
            </w:pPr>
            <w:r>
              <w:rPr>
                <w:sz w:val="28"/>
              </w:rPr>
              <w:t xml:space="preserve">   </w:t>
            </w:r>
            <w:r w:rsidR="00434684">
              <w:rPr>
                <w:sz w:val="28"/>
              </w:rPr>
              <w:t>Software And Hardware Requirement</w:t>
            </w:r>
            <w:r w:rsidR="00B62004">
              <w:rPr>
                <w:sz w:val="28"/>
              </w:rPr>
              <w:t>s</w:t>
            </w:r>
          </w:p>
        </w:tc>
        <w:tc>
          <w:tcPr>
            <w:tcW w:w="1401" w:type="dxa"/>
            <w:shd w:val="clear" w:color="auto" w:fill="FFFFFF" w:themeFill="background1"/>
          </w:tcPr>
          <w:p w14:paraId="7272A802" w14:textId="77777777" w:rsidR="006F0822" w:rsidRDefault="006F0822" w:rsidP="00394133">
            <w:pPr>
              <w:pStyle w:val="TableParagraph"/>
              <w:spacing w:before="1"/>
              <w:jc w:val="center"/>
              <w:rPr>
                <w:b/>
                <w:sz w:val="26"/>
              </w:rPr>
            </w:pPr>
          </w:p>
          <w:p w14:paraId="33A4577A" w14:textId="77777777" w:rsidR="006F0822" w:rsidRDefault="00434684" w:rsidP="00394133">
            <w:pPr>
              <w:pStyle w:val="TableParagraph"/>
              <w:ind w:left="720" w:right="26"/>
              <w:jc w:val="center"/>
              <w:rPr>
                <w:sz w:val="24"/>
              </w:rPr>
            </w:pPr>
            <w:r>
              <w:rPr>
                <w:sz w:val="24"/>
              </w:rPr>
              <w:t>10</w:t>
            </w:r>
          </w:p>
        </w:tc>
      </w:tr>
      <w:tr w:rsidR="006F0822" w14:paraId="24AE7BA6" w14:textId="77777777" w:rsidTr="00430140">
        <w:trPr>
          <w:trHeight w:val="493"/>
        </w:trPr>
        <w:tc>
          <w:tcPr>
            <w:tcW w:w="823" w:type="dxa"/>
            <w:shd w:val="clear" w:color="auto" w:fill="FFFFFF" w:themeFill="background1"/>
          </w:tcPr>
          <w:p w14:paraId="5D7DE1E5" w14:textId="77777777" w:rsidR="006F0822" w:rsidRDefault="006F0822" w:rsidP="00394133">
            <w:pPr>
              <w:pStyle w:val="TableParagraph"/>
              <w:jc w:val="center"/>
              <w:rPr>
                <w:rFonts w:ascii="Times New Roman"/>
                <w:sz w:val="28"/>
              </w:rPr>
            </w:pPr>
          </w:p>
        </w:tc>
        <w:tc>
          <w:tcPr>
            <w:tcW w:w="1097" w:type="dxa"/>
            <w:shd w:val="clear" w:color="auto" w:fill="FFFFFF" w:themeFill="background1"/>
          </w:tcPr>
          <w:p w14:paraId="414FE509" w14:textId="47181027" w:rsidR="006F0822" w:rsidRDefault="00B62004" w:rsidP="00394133">
            <w:pPr>
              <w:pStyle w:val="TableParagraph"/>
              <w:spacing w:before="114" w:line="340" w:lineRule="exact"/>
              <w:ind w:right="181"/>
              <w:jc w:val="center"/>
              <w:rPr>
                <w:sz w:val="28"/>
              </w:rPr>
            </w:pPr>
            <w:r>
              <w:rPr>
                <w:sz w:val="28"/>
              </w:rPr>
              <w:t>4</w:t>
            </w:r>
            <w:r w:rsidR="00434684">
              <w:rPr>
                <w:sz w:val="28"/>
              </w:rPr>
              <w:t>.1</w:t>
            </w:r>
          </w:p>
        </w:tc>
        <w:tc>
          <w:tcPr>
            <w:tcW w:w="4976" w:type="dxa"/>
            <w:shd w:val="clear" w:color="auto" w:fill="FFFFFF" w:themeFill="background1"/>
          </w:tcPr>
          <w:p w14:paraId="311251C1" w14:textId="77777777" w:rsidR="006F0822" w:rsidRDefault="00434684" w:rsidP="00394133">
            <w:pPr>
              <w:pStyle w:val="TableParagraph"/>
              <w:spacing w:line="308" w:lineRule="exact"/>
              <w:ind w:left="183"/>
              <w:rPr>
                <w:sz w:val="28"/>
              </w:rPr>
            </w:pPr>
            <w:r>
              <w:rPr>
                <w:sz w:val="28"/>
              </w:rPr>
              <w:t>Software Requirements</w:t>
            </w:r>
          </w:p>
        </w:tc>
        <w:tc>
          <w:tcPr>
            <w:tcW w:w="1401" w:type="dxa"/>
            <w:shd w:val="clear" w:color="auto" w:fill="FFFFFF" w:themeFill="background1"/>
          </w:tcPr>
          <w:p w14:paraId="26D71788" w14:textId="77777777" w:rsidR="006F0822" w:rsidRDefault="006F0822" w:rsidP="00394133">
            <w:pPr>
              <w:pStyle w:val="TableParagraph"/>
              <w:jc w:val="center"/>
              <w:rPr>
                <w:rFonts w:ascii="Times New Roman"/>
                <w:sz w:val="28"/>
              </w:rPr>
            </w:pPr>
          </w:p>
        </w:tc>
      </w:tr>
      <w:tr w:rsidR="006F0822" w14:paraId="4159696A" w14:textId="77777777" w:rsidTr="00430140">
        <w:trPr>
          <w:trHeight w:val="513"/>
        </w:trPr>
        <w:tc>
          <w:tcPr>
            <w:tcW w:w="823" w:type="dxa"/>
            <w:shd w:val="clear" w:color="auto" w:fill="FFFFFF" w:themeFill="background1"/>
          </w:tcPr>
          <w:p w14:paraId="54CA4E78" w14:textId="77777777" w:rsidR="006F0822" w:rsidRDefault="006F0822" w:rsidP="00394133">
            <w:pPr>
              <w:pStyle w:val="TableParagraph"/>
              <w:jc w:val="center"/>
              <w:rPr>
                <w:rFonts w:ascii="Times New Roman"/>
                <w:sz w:val="28"/>
              </w:rPr>
            </w:pPr>
          </w:p>
        </w:tc>
        <w:tc>
          <w:tcPr>
            <w:tcW w:w="1097" w:type="dxa"/>
            <w:shd w:val="clear" w:color="auto" w:fill="FFFFFF" w:themeFill="background1"/>
          </w:tcPr>
          <w:p w14:paraId="70313027" w14:textId="3BED046D" w:rsidR="006F0822" w:rsidRDefault="00B62004" w:rsidP="00394133">
            <w:pPr>
              <w:pStyle w:val="TableParagraph"/>
              <w:spacing w:line="309" w:lineRule="exact"/>
              <w:ind w:right="181"/>
              <w:jc w:val="center"/>
              <w:rPr>
                <w:sz w:val="28"/>
              </w:rPr>
            </w:pPr>
            <w:r>
              <w:rPr>
                <w:sz w:val="28"/>
              </w:rPr>
              <w:t>4</w:t>
            </w:r>
            <w:r w:rsidR="00434684">
              <w:rPr>
                <w:sz w:val="28"/>
              </w:rPr>
              <w:t>.2</w:t>
            </w:r>
          </w:p>
        </w:tc>
        <w:tc>
          <w:tcPr>
            <w:tcW w:w="4976" w:type="dxa"/>
            <w:shd w:val="clear" w:color="auto" w:fill="FFFFFF" w:themeFill="background1"/>
          </w:tcPr>
          <w:p w14:paraId="2A112ADA" w14:textId="77777777" w:rsidR="006F0822" w:rsidRDefault="00434684" w:rsidP="00394133">
            <w:pPr>
              <w:pStyle w:val="TableParagraph"/>
              <w:spacing w:line="308" w:lineRule="exact"/>
              <w:ind w:left="183"/>
              <w:rPr>
                <w:sz w:val="28"/>
              </w:rPr>
            </w:pPr>
            <w:r>
              <w:rPr>
                <w:sz w:val="28"/>
              </w:rPr>
              <w:t>Hardware Requirements</w:t>
            </w:r>
          </w:p>
        </w:tc>
        <w:tc>
          <w:tcPr>
            <w:tcW w:w="1401" w:type="dxa"/>
            <w:shd w:val="clear" w:color="auto" w:fill="FFFFFF" w:themeFill="background1"/>
          </w:tcPr>
          <w:p w14:paraId="6FA5A936" w14:textId="77777777" w:rsidR="006F0822" w:rsidRDefault="006F0822" w:rsidP="00394133">
            <w:pPr>
              <w:pStyle w:val="TableParagraph"/>
              <w:jc w:val="center"/>
              <w:rPr>
                <w:rFonts w:ascii="Times New Roman"/>
                <w:sz w:val="28"/>
              </w:rPr>
            </w:pPr>
          </w:p>
        </w:tc>
      </w:tr>
      <w:tr w:rsidR="006F0822" w14:paraId="7E250AA6" w14:textId="77777777" w:rsidTr="00430140">
        <w:trPr>
          <w:trHeight w:val="512"/>
        </w:trPr>
        <w:tc>
          <w:tcPr>
            <w:tcW w:w="823" w:type="dxa"/>
            <w:shd w:val="clear" w:color="auto" w:fill="FFFFFF" w:themeFill="background1"/>
          </w:tcPr>
          <w:p w14:paraId="1E2DD775" w14:textId="371F29A1" w:rsidR="006F0822" w:rsidRDefault="00153518" w:rsidP="00394133">
            <w:pPr>
              <w:pStyle w:val="TableParagraph"/>
              <w:spacing w:before="132" w:line="340" w:lineRule="exact"/>
              <w:rPr>
                <w:b/>
                <w:sz w:val="28"/>
              </w:rPr>
            </w:pPr>
            <w:r>
              <w:rPr>
                <w:b/>
                <w:sz w:val="28"/>
              </w:rPr>
              <w:t xml:space="preserve">     </w:t>
            </w:r>
            <w:r w:rsidR="009F6653">
              <w:rPr>
                <w:b/>
                <w:sz w:val="28"/>
              </w:rPr>
              <w:t>5</w:t>
            </w:r>
            <w:r w:rsidR="00434684">
              <w:rPr>
                <w:b/>
                <w:sz w:val="28"/>
              </w:rPr>
              <w:t>.</w:t>
            </w:r>
          </w:p>
        </w:tc>
        <w:tc>
          <w:tcPr>
            <w:tcW w:w="1097" w:type="dxa"/>
            <w:shd w:val="clear" w:color="auto" w:fill="FFFFFF" w:themeFill="background1"/>
          </w:tcPr>
          <w:p w14:paraId="5FAF7613" w14:textId="77777777" w:rsidR="006F0822" w:rsidRDefault="006F0822" w:rsidP="00394133">
            <w:pPr>
              <w:pStyle w:val="TableParagraph"/>
              <w:jc w:val="center"/>
              <w:rPr>
                <w:rFonts w:ascii="Times New Roman"/>
                <w:sz w:val="28"/>
              </w:rPr>
            </w:pPr>
          </w:p>
        </w:tc>
        <w:tc>
          <w:tcPr>
            <w:tcW w:w="4976" w:type="dxa"/>
            <w:shd w:val="clear" w:color="auto" w:fill="FFFFFF" w:themeFill="background1"/>
          </w:tcPr>
          <w:p w14:paraId="6951972F" w14:textId="77777777" w:rsidR="006F0822" w:rsidRDefault="00434684" w:rsidP="00394133">
            <w:pPr>
              <w:pStyle w:val="TableParagraph"/>
              <w:spacing w:line="308" w:lineRule="exact"/>
              <w:ind w:left="183"/>
              <w:rPr>
                <w:sz w:val="28"/>
              </w:rPr>
            </w:pPr>
            <w:r>
              <w:rPr>
                <w:sz w:val="28"/>
              </w:rPr>
              <w:t>Implementation Details</w:t>
            </w:r>
          </w:p>
        </w:tc>
        <w:tc>
          <w:tcPr>
            <w:tcW w:w="1401" w:type="dxa"/>
            <w:shd w:val="clear" w:color="auto" w:fill="FFFFFF" w:themeFill="background1"/>
          </w:tcPr>
          <w:p w14:paraId="7A21CF92" w14:textId="77777777" w:rsidR="006F0822" w:rsidRDefault="00434684" w:rsidP="00394133">
            <w:pPr>
              <w:pStyle w:val="TableParagraph"/>
              <w:spacing w:before="151"/>
              <w:ind w:left="720" w:right="29"/>
              <w:jc w:val="center"/>
              <w:rPr>
                <w:sz w:val="24"/>
              </w:rPr>
            </w:pPr>
            <w:r>
              <w:rPr>
                <w:sz w:val="24"/>
              </w:rPr>
              <w:t>11-14</w:t>
            </w:r>
          </w:p>
        </w:tc>
      </w:tr>
      <w:tr w:rsidR="006F0822" w14:paraId="25C637B7" w14:textId="77777777" w:rsidTr="00430140">
        <w:trPr>
          <w:trHeight w:val="340"/>
        </w:trPr>
        <w:tc>
          <w:tcPr>
            <w:tcW w:w="823" w:type="dxa"/>
            <w:shd w:val="clear" w:color="auto" w:fill="FFFFFF" w:themeFill="background1"/>
          </w:tcPr>
          <w:p w14:paraId="6E1670D2" w14:textId="77777777" w:rsidR="006F0822" w:rsidRDefault="006F0822" w:rsidP="00394133">
            <w:pPr>
              <w:pStyle w:val="TableParagraph"/>
              <w:jc w:val="center"/>
              <w:rPr>
                <w:rFonts w:ascii="Times New Roman"/>
                <w:sz w:val="24"/>
              </w:rPr>
            </w:pPr>
          </w:p>
        </w:tc>
        <w:tc>
          <w:tcPr>
            <w:tcW w:w="1097" w:type="dxa"/>
            <w:shd w:val="clear" w:color="auto" w:fill="FFFFFF" w:themeFill="background1"/>
          </w:tcPr>
          <w:p w14:paraId="6DF3257E" w14:textId="4E9E3E3F" w:rsidR="006F0822" w:rsidRDefault="00B62004" w:rsidP="00394133">
            <w:pPr>
              <w:pStyle w:val="TableParagraph"/>
              <w:spacing w:line="306" w:lineRule="exact"/>
              <w:ind w:right="181"/>
              <w:jc w:val="center"/>
              <w:rPr>
                <w:sz w:val="28"/>
              </w:rPr>
            </w:pPr>
            <w:r>
              <w:rPr>
                <w:sz w:val="28"/>
              </w:rPr>
              <w:t>5</w:t>
            </w:r>
            <w:r w:rsidR="00434684">
              <w:rPr>
                <w:sz w:val="28"/>
              </w:rPr>
              <w:t>.1</w:t>
            </w:r>
          </w:p>
        </w:tc>
        <w:tc>
          <w:tcPr>
            <w:tcW w:w="4976" w:type="dxa"/>
            <w:shd w:val="clear" w:color="auto" w:fill="FFFFFF" w:themeFill="background1"/>
          </w:tcPr>
          <w:p w14:paraId="178DED7C" w14:textId="7BCCD79D" w:rsidR="002027FB" w:rsidRPr="002027FB" w:rsidRDefault="00153518" w:rsidP="00394133">
            <w:pPr>
              <w:pStyle w:val="TableParagraph"/>
              <w:spacing w:line="308" w:lineRule="exact"/>
              <w:ind w:left="183"/>
              <w:rPr>
                <w:sz w:val="28"/>
              </w:rPr>
            </w:pPr>
            <w:r w:rsidRPr="002027FB">
              <w:rPr>
                <w:sz w:val="28"/>
              </w:rPr>
              <w:t xml:space="preserve">Front– </w:t>
            </w:r>
            <w:r>
              <w:rPr>
                <w:sz w:val="28"/>
              </w:rPr>
              <w:t>E</w:t>
            </w:r>
            <w:r w:rsidRPr="002027FB">
              <w:rPr>
                <w:sz w:val="28"/>
              </w:rPr>
              <w:t xml:space="preserve">nd and </w:t>
            </w:r>
            <w:r>
              <w:rPr>
                <w:sz w:val="28"/>
              </w:rPr>
              <w:t>B</w:t>
            </w:r>
            <w:r w:rsidRPr="002027FB">
              <w:rPr>
                <w:sz w:val="28"/>
              </w:rPr>
              <w:t>ack-</w:t>
            </w:r>
            <w:r>
              <w:rPr>
                <w:sz w:val="28"/>
              </w:rPr>
              <w:t>E</w:t>
            </w:r>
            <w:r w:rsidRPr="002027FB">
              <w:rPr>
                <w:sz w:val="28"/>
              </w:rPr>
              <w:t>nd</w:t>
            </w:r>
          </w:p>
          <w:p w14:paraId="23F240B2" w14:textId="1D927B39" w:rsidR="006F0822" w:rsidRDefault="006F0822" w:rsidP="00394133">
            <w:pPr>
              <w:pStyle w:val="TableParagraph"/>
              <w:spacing w:line="308" w:lineRule="exact"/>
              <w:ind w:left="183"/>
              <w:rPr>
                <w:sz w:val="28"/>
              </w:rPr>
            </w:pPr>
          </w:p>
        </w:tc>
        <w:tc>
          <w:tcPr>
            <w:tcW w:w="1401" w:type="dxa"/>
            <w:shd w:val="clear" w:color="auto" w:fill="FFFFFF" w:themeFill="background1"/>
          </w:tcPr>
          <w:p w14:paraId="1FA8B220" w14:textId="77777777" w:rsidR="006F0822" w:rsidRDefault="006F0822" w:rsidP="00394133">
            <w:pPr>
              <w:pStyle w:val="TableParagraph"/>
              <w:jc w:val="center"/>
              <w:rPr>
                <w:rFonts w:ascii="Times New Roman"/>
                <w:sz w:val="24"/>
              </w:rPr>
            </w:pPr>
          </w:p>
        </w:tc>
      </w:tr>
      <w:tr w:rsidR="006F0822" w14:paraId="0B92F0C8" w14:textId="77777777" w:rsidTr="00430140">
        <w:trPr>
          <w:trHeight w:val="330"/>
        </w:trPr>
        <w:tc>
          <w:tcPr>
            <w:tcW w:w="823" w:type="dxa"/>
            <w:shd w:val="clear" w:color="auto" w:fill="FFFFFF" w:themeFill="background1"/>
          </w:tcPr>
          <w:p w14:paraId="405422E6" w14:textId="77777777" w:rsidR="006F0822" w:rsidRDefault="006F0822" w:rsidP="00394133">
            <w:pPr>
              <w:pStyle w:val="TableParagraph"/>
              <w:jc w:val="center"/>
              <w:rPr>
                <w:rFonts w:ascii="Times New Roman"/>
                <w:sz w:val="24"/>
              </w:rPr>
            </w:pPr>
          </w:p>
        </w:tc>
        <w:tc>
          <w:tcPr>
            <w:tcW w:w="1097" w:type="dxa"/>
            <w:shd w:val="clear" w:color="auto" w:fill="FFFFFF" w:themeFill="background1"/>
          </w:tcPr>
          <w:p w14:paraId="76CBACF7" w14:textId="1108C3D5" w:rsidR="006F0822" w:rsidRDefault="00B62004" w:rsidP="00394133">
            <w:pPr>
              <w:pStyle w:val="TableParagraph"/>
              <w:spacing w:line="297" w:lineRule="exact"/>
              <w:ind w:right="181"/>
              <w:jc w:val="center"/>
              <w:rPr>
                <w:sz w:val="28"/>
              </w:rPr>
            </w:pPr>
            <w:r>
              <w:rPr>
                <w:sz w:val="28"/>
              </w:rPr>
              <w:t>5</w:t>
            </w:r>
            <w:r w:rsidR="00434684">
              <w:rPr>
                <w:sz w:val="28"/>
              </w:rPr>
              <w:t>.2</w:t>
            </w:r>
          </w:p>
        </w:tc>
        <w:tc>
          <w:tcPr>
            <w:tcW w:w="4976" w:type="dxa"/>
            <w:shd w:val="clear" w:color="auto" w:fill="FFFFFF" w:themeFill="background1"/>
          </w:tcPr>
          <w:p w14:paraId="4DCB40D8" w14:textId="527336BF" w:rsidR="002027FB" w:rsidRPr="002027FB" w:rsidRDefault="002027FB" w:rsidP="00394133">
            <w:pPr>
              <w:pStyle w:val="TableParagraph"/>
              <w:spacing w:line="308" w:lineRule="exact"/>
              <w:ind w:left="183"/>
              <w:rPr>
                <w:sz w:val="28"/>
              </w:rPr>
            </w:pPr>
            <w:r w:rsidRPr="002027FB">
              <w:rPr>
                <w:sz w:val="28"/>
              </w:rPr>
              <w:t>Data Base Tables</w:t>
            </w:r>
          </w:p>
          <w:p w14:paraId="7EB770A5" w14:textId="2C7A1938" w:rsidR="006F0822" w:rsidRDefault="006F0822" w:rsidP="00394133">
            <w:pPr>
              <w:pStyle w:val="TableParagraph"/>
              <w:spacing w:line="308" w:lineRule="exact"/>
              <w:ind w:left="183"/>
              <w:rPr>
                <w:sz w:val="28"/>
              </w:rPr>
            </w:pPr>
          </w:p>
        </w:tc>
        <w:tc>
          <w:tcPr>
            <w:tcW w:w="1401" w:type="dxa"/>
            <w:shd w:val="clear" w:color="auto" w:fill="FFFFFF" w:themeFill="background1"/>
          </w:tcPr>
          <w:p w14:paraId="5E695FF4" w14:textId="77777777" w:rsidR="006F0822" w:rsidRDefault="006F0822" w:rsidP="00394133">
            <w:pPr>
              <w:pStyle w:val="TableParagraph"/>
              <w:jc w:val="center"/>
              <w:rPr>
                <w:rFonts w:ascii="Times New Roman"/>
                <w:sz w:val="24"/>
              </w:rPr>
            </w:pPr>
          </w:p>
        </w:tc>
      </w:tr>
      <w:tr w:rsidR="00B62004" w14:paraId="67181CBB" w14:textId="77777777" w:rsidTr="00430140">
        <w:trPr>
          <w:trHeight w:val="330"/>
        </w:trPr>
        <w:tc>
          <w:tcPr>
            <w:tcW w:w="823" w:type="dxa"/>
            <w:shd w:val="clear" w:color="auto" w:fill="FFFFFF" w:themeFill="background1"/>
          </w:tcPr>
          <w:p w14:paraId="654E188C" w14:textId="77777777" w:rsidR="00B62004" w:rsidRDefault="00B62004" w:rsidP="00394133">
            <w:pPr>
              <w:pStyle w:val="TableParagraph"/>
              <w:jc w:val="center"/>
              <w:rPr>
                <w:rFonts w:ascii="Times New Roman"/>
                <w:sz w:val="24"/>
              </w:rPr>
            </w:pPr>
          </w:p>
        </w:tc>
        <w:tc>
          <w:tcPr>
            <w:tcW w:w="1097" w:type="dxa"/>
            <w:shd w:val="clear" w:color="auto" w:fill="FFFFFF" w:themeFill="background1"/>
          </w:tcPr>
          <w:p w14:paraId="0010970B" w14:textId="76FA4A8A" w:rsidR="00B62004" w:rsidRDefault="00B62004" w:rsidP="00394133">
            <w:pPr>
              <w:pStyle w:val="TableParagraph"/>
              <w:spacing w:line="297" w:lineRule="exact"/>
              <w:ind w:right="181"/>
              <w:jc w:val="center"/>
              <w:rPr>
                <w:sz w:val="28"/>
              </w:rPr>
            </w:pPr>
            <w:r>
              <w:rPr>
                <w:sz w:val="28"/>
              </w:rPr>
              <w:t>5.3</w:t>
            </w:r>
          </w:p>
        </w:tc>
        <w:tc>
          <w:tcPr>
            <w:tcW w:w="4976" w:type="dxa"/>
            <w:shd w:val="clear" w:color="auto" w:fill="FFFFFF" w:themeFill="background1"/>
          </w:tcPr>
          <w:p w14:paraId="23132B30" w14:textId="11F23EAA" w:rsidR="00B62004" w:rsidRPr="002027FB" w:rsidRDefault="00B62004" w:rsidP="00394133">
            <w:pPr>
              <w:pStyle w:val="TableParagraph"/>
              <w:spacing w:line="308" w:lineRule="exact"/>
              <w:ind w:left="183"/>
              <w:rPr>
                <w:sz w:val="28"/>
              </w:rPr>
            </w:pPr>
            <w:r w:rsidRPr="002027FB">
              <w:rPr>
                <w:sz w:val="28"/>
              </w:rPr>
              <w:t>ER Diagram</w:t>
            </w:r>
          </w:p>
          <w:p w14:paraId="177F2EDB" w14:textId="77777777" w:rsidR="00B62004" w:rsidRPr="002027FB" w:rsidRDefault="00B62004" w:rsidP="00394133">
            <w:pPr>
              <w:pStyle w:val="TableParagraph"/>
              <w:spacing w:line="308" w:lineRule="exact"/>
              <w:ind w:left="183"/>
              <w:rPr>
                <w:sz w:val="28"/>
              </w:rPr>
            </w:pPr>
          </w:p>
        </w:tc>
        <w:tc>
          <w:tcPr>
            <w:tcW w:w="1401" w:type="dxa"/>
            <w:shd w:val="clear" w:color="auto" w:fill="FFFFFF" w:themeFill="background1"/>
          </w:tcPr>
          <w:p w14:paraId="05354155" w14:textId="77777777" w:rsidR="00B62004" w:rsidRDefault="00B62004" w:rsidP="00394133">
            <w:pPr>
              <w:pStyle w:val="TableParagraph"/>
              <w:jc w:val="center"/>
              <w:rPr>
                <w:rFonts w:ascii="Times New Roman"/>
                <w:sz w:val="24"/>
              </w:rPr>
            </w:pPr>
          </w:p>
        </w:tc>
      </w:tr>
      <w:tr w:rsidR="006F0822" w14:paraId="10F5A3D6" w14:textId="77777777" w:rsidTr="00430140">
        <w:trPr>
          <w:trHeight w:val="482"/>
        </w:trPr>
        <w:tc>
          <w:tcPr>
            <w:tcW w:w="823" w:type="dxa"/>
            <w:shd w:val="clear" w:color="auto" w:fill="FFFFFF" w:themeFill="background1"/>
          </w:tcPr>
          <w:p w14:paraId="1F2BD3AB" w14:textId="77777777" w:rsidR="006F0822" w:rsidRDefault="006F0822" w:rsidP="00394133">
            <w:pPr>
              <w:pStyle w:val="TableParagraph"/>
              <w:jc w:val="center"/>
              <w:rPr>
                <w:rFonts w:ascii="Times New Roman"/>
                <w:sz w:val="28"/>
              </w:rPr>
            </w:pPr>
          </w:p>
        </w:tc>
        <w:tc>
          <w:tcPr>
            <w:tcW w:w="1097" w:type="dxa"/>
            <w:shd w:val="clear" w:color="auto" w:fill="FFFFFF" w:themeFill="background1"/>
          </w:tcPr>
          <w:p w14:paraId="6F6404A2" w14:textId="73DD51E1" w:rsidR="006F0822" w:rsidRDefault="001F2815" w:rsidP="00394133">
            <w:pPr>
              <w:pStyle w:val="TableParagraph"/>
              <w:spacing w:line="299" w:lineRule="exact"/>
              <w:ind w:right="181"/>
              <w:jc w:val="center"/>
              <w:rPr>
                <w:sz w:val="28"/>
              </w:rPr>
            </w:pPr>
            <w:r>
              <w:rPr>
                <w:sz w:val="28"/>
              </w:rPr>
              <w:t>5.4</w:t>
            </w:r>
          </w:p>
        </w:tc>
        <w:tc>
          <w:tcPr>
            <w:tcW w:w="4976" w:type="dxa"/>
            <w:shd w:val="clear" w:color="auto" w:fill="FFFFFF" w:themeFill="background1"/>
          </w:tcPr>
          <w:p w14:paraId="6B12BFEC" w14:textId="1341C622" w:rsidR="006F0822" w:rsidRDefault="001F2815" w:rsidP="00394133">
            <w:pPr>
              <w:pStyle w:val="TableParagraph"/>
              <w:spacing w:line="308" w:lineRule="exact"/>
              <w:ind w:left="183"/>
              <w:rPr>
                <w:sz w:val="28"/>
              </w:rPr>
            </w:pPr>
            <w:r w:rsidRPr="001F2815">
              <w:rPr>
                <w:sz w:val="28"/>
              </w:rPr>
              <w:t>Snapshots of Outputs</w:t>
            </w:r>
          </w:p>
        </w:tc>
        <w:tc>
          <w:tcPr>
            <w:tcW w:w="1401" w:type="dxa"/>
            <w:shd w:val="clear" w:color="auto" w:fill="FFFFFF" w:themeFill="background1"/>
          </w:tcPr>
          <w:p w14:paraId="4959B15A" w14:textId="77777777" w:rsidR="006F0822" w:rsidRDefault="006F0822" w:rsidP="00394133">
            <w:pPr>
              <w:pStyle w:val="TableParagraph"/>
              <w:jc w:val="center"/>
              <w:rPr>
                <w:rFonts w:ascii="Times New Roman"/>
                <w:sz w:val="28"/>
              </w:rPr>
            </w:pPr>
          </w:p>
        </w:tc>
      </w:tr>
      <w:tr w:rsidR="001F2815" w14:paraId="4755C555" w14:textId="77777777" w:rsidTr="00430140">
        <w:trPr>
          <w:trHeight w:val="482"/>
        </w:trPr>
        <w:tc>
          <w:tcPr>
            <w:tcW w:w="823" w:type="dxa"/>
            <w:shd w:val="clear" w:color="auto" w:fill="FFFFFF" w:themeFill="background1"/>
          </w:tcPr>
          <w:p w14:paraId="1AD4A625" w14:textId="77777777" w:rsidR="001F2815" w:rsidRDefault="001F2815" w:rsidP="00394133">
            <w:pPr>
              <w:pStyle w:val="TableParagraph"/>
              <w:jc w:val="center"/>
              <w:rPr>
                <w:rFonts w:ascii="Times New Roman"/>
                <w:sz w:val="28"/>
              </w:rPr>
            </w:pPr>
          </w:p>
        </w:tc>
        <w:tc>
          <w:tcPr>
            <w:tcW w:w="1097" w:type="dxa"/>
            <w:shd w:val="clear" w:color="auto" w:fill="FFFFFF" w:themeFill="background1"/>
          </w:tcPr>
          <w:p w14:paraId="6AF68785" w14:textId="69C4776C" w:rsidR="001F2815" w:rsidRDefault="001F2815" w:rsidP="00394133">
            <w:pPr>
              <w:pStyle w:val="TableParagraph"/>
              <w:spacing w:line="299" w:lineRule="exact"/>
              <w:ind w:right="181"/>
              <w:jc w:val="center"/>
              <w:rPr>
                <w:sz w:val="28"/>
              </w:rPr>
            </w:pPr>
            <w:r>
              <w:rPr>
                <w:sz w:val="28"/>
              </w:rPr>
              <w:t xml:space="preserve">5.5 </w:t>
            </w:r>
          </w:p>
        </w:tc>
        <w:tc>
          <w:tcPr>
            <w:tcW w:w="4976" w:type="dxa"/>
            <w:shd w:val="clear" w:color="auto" w:fill="FFFFFF" w:themeFill="background1"/>
          </w:tcPr>
          <w:p w14:paraId="0EB9EE5C" w14:textId="10B1A547" w:rsidR="001F2815" w:rsidRPr="001F2815" w:rsidRDefault="001F2815" w:rsidP="00394133">
            <w:pPr>
              <w:pStyle w:val="TableParagraph"/>
              <w:spacing w:line="308" w:lineRule="exact"/>
              <w:ind w:left="183"/>
              <w:rPr>
                <w:sz w:val="28"/>
              </w:rPr>
            </w:pPr>
            <w:r>
              <w:rPr>
                <w:sz w:val="28"/>
              </w:rPr>
              <w:t>Advantages</w:t>
            </w:r>
          </w:p>
        </w:tc>
        <w:tc>
          <w:tcPr>
            <w:tcW w:w="1401" w:type="dxa"/>
            <w:shd w:val="clear" w:color="auto" w:fill="FFFFFF" w:themeFill="background1"/>
          </w:tcPr>
          <w:p w14:paraId="0DF9E869" w14:textId="77777777" w:rsidR="001F2815" w:rsidRDefault="001F2815" w:rsidP="00394133">
            <w:pPr>
              <w:pStyle w:val="TableParagraph"/>
              <w:jc w:val="center"/>
              <w:rPr>
                <w:rFonts w:ascii="Times New Roman"/>
                <w:sz w:val="28"/>
              </w:rPr>
            </w:pPr>
          </w:p>
        </w:tc>
      </w:tr>
      <w:tr w:rsidR="006F0822" w14:paraId="06940277" w14:textId="77777777" w:rsidTr="00430140">
        <w:trPr>
          <w:trHeight w:val="642"/>
        </w:trPr>
        <w:tc>
          <w:tcPr>
            <w:tcW w:w="823" w:type="dxa"/>
            <w:shd w:val="clear" w:color="auto" w:fill="FFFFFF" w:themeFill="background1"/>
          </w:tcPr>
          <w:p w14:paraId="3A9B0FED" w14:textId="67224401" w:rsidR="006F0822" w:rsidRDefault="009F6653" w:rsidP="00394133">
            <w:pPr>
              <w:pStyle w:val="TableParagraph"/>
              <w:spacing w:before="112"/>
              <w:ind w:left="61"/>
              <w:jc w:val="center"/>
              <w:rPr>
                <w:b/>
                <w:sz w:val="28"/>
              </w:rPr>
            </w:pPr>
            <w:r>
              <w:rPr>
                <w:b/>
                <w:sz w:val="28"/>
              </w:rPr>
              <w:t>6</w:t>
            </w:r>
            <w:r w:rsidR="00434684">
              <w:rPr>
                <w:b/>
                <w:sz w:val="28"/>
              </w:rPr>
              <w:t>.</w:t>
            </w:r>
          </w:p>
        </w:tc>
        <w:tc>
          <w:tcPr>
            <w:tcW w:w="1097" w:type="dxa"/>
            <w:shd w:val="clear" w:color="auto" w:fill="FFFFFF" w:themeFill="background1"/>
          </w:tcPr>
          <w:p w14:paraId="69BEC000" w14:textId="77777777" w:rsidR="006F0822" w:rsidRDefault="006F0822" w:rsidP="00394133">
            <w:pPr>
              <w:pStyle w:val="TableParagraph"/>
              <w:jc w:val="center"/>
              <w:rPr>
                <w:rFonts w:ascii="Times New Roman"/>
                <w:sz w:val="28"/>
              </w:rPr>
            </w:pPr>
          </w:p>
        </w:tc>
        <w:tc>
          <w:tcPr>
            <w:tcW w:w="4976" w:type="dxa"/>
            <w:shd w:val="clear" w:color="auto" w:fill="FFFFFF" w:themeFill="background1"/>
          </w:tcPr>
          <w:p w14:paraId="55D8B616" w14:textId="5EAC435D" w:rsidR="006F0822" w:rsidRDefault="00B62004" w:rsidP="00394133">
            <w:pPr>
              <w:pStyle w:val="TableParagraph"/>
              <w:spacing w:line="308" w:lineRule="exact"/>
              <w:ind w:left="183"/>
              <w:rPr>
                <w:sz w:val="28"/>
              </w:rPr>
            </w:pPr>
            <w:r>
              <w:rPr>
                <w:sz w:val="28"/>
              </w:rPr>
              <w:t>Conclusion</w:t>
            </w:r>
          </w:p>
        </w:tc>
        <w:tc>
          <w:tcPr>
            <w:tcW w:w="1401" w:type="dxa"/>
            <w:shd w:val="clear" w:color="auto" w:fill="FFFFFF" w:themeFill="background1"/>
          </w:tcPr>
          <w:p w14:paraId="75CE4E05" w14:textId="77777777" w:rsidR="006F0822" w:rsidRDefault="00434684" w:rsidP="00394133">
            <w:pPr>
              <w:pStyle w:val="TableParagraph"/>
              <w:spacing w:before="131"/>
              <w:ind w:left="720" w:right="26"/>
              <w:jc w:val="center"/>
              <w:rPr>
                <w:sz w:val="24"/>
              </w:rPr>
            </w:pPr>
            <w:r>
              <w:rPr>
                <w:sz w:val="24"/>
              </w:rPr>
              <w:t>15</w:t>
            </w:r>
          </w:p>
        </w:tc>
      </w:tr>
      <w:tr w:rsidR="006F0822" w14:paraId="0A952F72" w14:textId="77777777" w:rsidTr="00430140">
        <w:trPr>
          <w:trHeight w:val="66"/>
        </w:trPr>
        <w:tc>
          <w:tcPr>
            <w:tcW w:w="823" w:type="dxa"/>
            <w:shd w:val="clear" w:color="auto" w:fill="FFFFFF" w:themeFill="background1"/>
          </w:tcPr>
          <w:p w14:paraId="772F5164" w14:textId="77777777" w:rsidR="006F0822" w:rsidRDefault="006F0822" w:rsidP="00394133">
            <w:pPr>
              <w:pStyle w:val="TableParagraph"/>
              <w:rPr>
                <w:rFonts w:ascii="Times New Roman"/>
                <w:sz w:val="28"/>
              </w:rPr>
            </w:pPr>
          </w:p>
        </w:tc>
        <w:tc>
          <w:tcPr>
            <w:tcW w:w="1097" w:type="dxa"/>
            <w:shd w:val="clear" w:color="auto" w:fill="FFFFFF" w:themeFill="background1"/>
          </w:tcPr>
          <w:p w14:paraId="6D525213" w14:textId="77777777" w:rsidR="006F0822" w:rsidRDefault="006F0822" w:rsidP="00394133">
            <w:pPr>
              <w:pStyle w:val="TableParagraph"/>
              <w:rPr>
                <w:rFonts w:ascii="Times New Roman"/>
                <w:sz w:val="28"/>
              </w:rPr>
            </w:pPr>
          </w:p>
        </w:tc>
        <w:tc>
          <w:tcPr>
            <w:tcW w:w="4976" w:type="dxa"/>
            <w:shd w:val="clear" w:color="auto" w:fill="FFFFFF" w:themeFill="background1"/>
          </w:tcPr>
          <w:p w14:paraId="0A23A0B6" w14:textId="77777777" w:rsidR="006F0822" w:rsidRDefault="00434684" w:rsidP="00394133">
            <w:pPr>
              <w:pStyle w:val="TableParagraph"/>
              <w:spacing w:line="308" w:lineRule="exact"/>
              <w:ind w:left="183"/>
              <w:rPr>
                <w:sz w:val="28"/>
              </w:rPr>
            </w:pPr>
            <w:r>
              <w:rPr>
                <w:sz w:val="28"/>
              </w:rPr>
              <w:t>BIBLIOGRAPHY</w:t>
            </w:r>
          </w:p>
        </w:tc>
        <w:tc>
          <w:tcPr>
            <w:tcW w:w="1401" w:type="dxa"/>
            <w:shd w:val="clear" w:color="auto" w:fill="FFFFFF" w:themeFill="background1"/>
          </w:tcPr>
          <w:p w14:paraId="13D918B2" w14:textId="77777777" w:rsidR="006F0822" w:rsidRDefault="006F0822" w:rsidP="00394133">
            <w:pPr>
              <w:pStyle w:val="TableParagraph"/>
              <w:jc w:val="center"/>
              <w:rPr>
                <w:rFonts w:ascii="Times New Roman"/>
                <w:sz w:val="28"/>
              </w:rPr>
            </w:pPr>
          </w:p>
        </w:tc>
      </w:tr>
    </w:tbl>
    <w:p w14:paraId="1849E688" w14:textId="243D30AB" w:rsidR="006F0822" w:rsidRDefault="00394133" w:rsidP="00351E0C">
      <w:pPr>
        <w:shd w:val="clear" w:color="auto" w:fill="FFFFFF" w:themeFill="background1"/>
        <w:rPr>
          <w:rFonts w:ascii="Times New Roman"/>
          <w:sz w:val="28"/>
        </w:rPr>
        <w:sectPr w:rsidR="006F0822" w:rsidSect="00394133">
          <w:headerReference w:type="default" r:id="rId15"/>
          <w:footerReference w:type="default" r:id="rId16"/>
          <w:pgSz w:w="11907" w:h="16840" w:code="9"/>
          <w:pgMar w:top="1582" w:right="601" w:bottom="1582" w:left="1678" w:header="1264" w:footer="1383" w:gutter="0"/>
          <w:pgNumType w:start="1"/>
          <w:cols w:space="720"/>
        </w:sectPr>
      </w:pPr>
      <w:r>
        <w:rPr>
          <w:rFonts w:ascii="Times New Roman"/>
          <w:sz w:val="28"/>
        </w:rPr>
        <w:br w:type="textWrapping" w:clear="all"/>
      </w:r>
    </w:p>
    <w:p w14:paraId="661DB922" w14:textId="4A0017DB" w:rsidR="006F0822" w:rsidRDefault="006F0822">
      <w:pPr>
        <w:pStyle w:val="BodyText"/>
        <w:rPr>
          <w:rFonts w:ascii="Carlito"/>
          <w:b/>
          <w:sz w:val="20"/>
        </w:rPr>
      </w:pPr>
    </w:p>
    <w:p w14:paraId="00A0031B" w14:textId="77777777" w:rsidR="005B267D" w:rsidRDefault="005B267D">
      <w:pPr>
        <w:pStyle w:val="BodyText"/>
        <w:rPr>
          <w:rFonts w:ascii="Carlito"/>
          <w:b/>
          <w:sz w:val="20"/>
        </w:rPr>
      </w:pPr>
    </w:p>
    <w:p w14:paraId="1D54435E" w14:textId="77777777" w:rsidR="006F0822" w:rsidRDefault="006F0822">
      <w:pPr>
        <w:pStyle w:val="BodyText"/>
        <w:rPr>
          <w:rFonts w:ascii="Carlito"/>
          <w:b/>
          <w:sz w:val="20"/>
        </w:rPr>
      </w:pPr>
    </w:p>
    <w:p w14:paraId="44A923D9" w14:textId="45B8511C" w:rsidR="006F0822" w:rsidRDefault="00183D18">
      <w:pPr>
        <w:pStyle w:val="BodyText"/>
        <w:rPr>
          <w:rFonts w:ascii="Carlito"/>
          <w:b/>
          <w:sz w:val="20"/>
        </w:rPr>
      </w:pPr>
      <w:r>
        <w:rPr>
          <w:rFonts w:ascii="Carlito"/>
          <w:b/>
          <w:sz w:val="20"/>
        </w:rPr>
        <w:t xml:space="preserve"> </w:t>
      </w:r>
    </w:p>
    <w:p w14:paraId="27D1063D" w14:textId="77777777" w:rsidR="006F0822" w:rsidRDefault="006F0822">
      <w:pPr>
        <w:pStyle w:val="BodyText"/>
        <w:rPr>
          <w:rFonts w:ascii="Carlito"/>
          <w:b/>
          <w:sz w:val="20"/>
        </w:rPr>
      </w:pPr>
    </w:p>
    <w:p w14:paraId="18E913CD" w14:textId="77777777" w:rsidR="006F0822" w:rsidRDefault="006F0822">
      <w:pPr>
        <w:rPr>
          <w:rFonts w:ascii="Carlito"/>
          <w:sz w:val="20"/>
        </w:rPr>
        <w:sectPr w:rsidR="006F0822">
          <w:headerReference w:type="default" r:id="rId17"/>
          <w:footerReference w:type="default" r:id="rId18"/>
          <w:pgSz w:w="11920" w:h="16850"/>
          <w:pgMar w:top="1840" w:right="600" w:bottom="1580" w:left="1680" w:header="1535" w:footer="1382" w:gutter="0"/>
          <w:pgNumType w:start="2"/>
          <w:cols w:space="720"/>
        </w:sectPr>
      </w:pPr>
    </w:p>
    <w:p w14:paraId="40A95772" w14:textId="77777777" w:rsidR="006F0822" w:rsidRDefault="00434684" w:rsidP="00351E0C">
      <w:pPr>
        <w:tabs>
          <w:tab w:val="left" w:pos="2081"/>
        </w:tabs>
        <w:spacing w:before="203"/>
        <w:ind w:right="1449"/>
        <w:rPr>
          <w:rFonts w:ascii="Carlito"/>
          <w:b/>
          <w:sz w:val="28"/>
        </w:rPr>
      </w:pPr>
      <w:r>
        <w:rPr>
          <w:rFonts w:ascii="Carlito"/>
          <w:b/>
          <w:sz w:val="28"/>
        </w:rPr>
        <w:t>Table</w:t>
      </w:r>
      <w:r>
        <w:rPr>
          <w:rFonts w:ascii="Carlito"/>
          <w:b/>
          <w:sz w:val="28"/>
        </w:rPr>
        <w:tab/>
      </w:r>
      <w:r>
        <w:rPr>
          <w:rFonts w:ascii="Carlito"/>
          <w:b/>
          <w:spacing w:val="-8"/>
          <w:sz w:val="28"/>
        </w:rPr>
        <w:t xml:space="preserve">Table </w:t>
      </w:r>
      <w:r>
        <w:rPr>
          <w:rFonts w:ascii="Carlito"/>
          <w:b/>
          <w:sz w:val="28"/>
        </w:rPr>
        <w:t>No.</w:t>
      </w:r>
    </w:p>
    <w:p w14:paraId="3B8C7E31" w14:textId="77777777" w:rsidR="006F0822" w:rsidRDefault="006F0822">
      <w:pPr>
        <w:pStyle w:val="BodyText"/>
        <w:spacing w:before="8"/>
        <w:rPr>
          <w:rFonts w:ascii="Carlito"/>
          <w:b/>
          <w:sz w:val="22"/>
        </w:rPr>
      </w:pPr>
    </w:p>
    <w:p w14:paraId="17D1E61C" w14:textId="51C0792B" w:rsidR="006F0822" w:rsidRPr="00D72E84" w:rsidRDefault="00351E0C" w:rsidP="00351E0C">
      <w:pPr>
        <w:pStyle w:val="ListParagraph"/>
        <w:numPr>
          <w:ilvl w:val="1"/>
          <w:numId w:val="30"/>
        </w:numPr>
        <w:tabs>
          <w:tab w:val="left" w:pos="1423"/>
          <w:tab w:val="left" w:pos="1424"/>
        </w:tabs>
        <w:rPr>
          <w:rFonts w:ascii="Carlito"/>
          <w:sz w:val="28"/>
        </w:rPr>
      </w:pPr>
      <w:r>
        <w:rPr>
          <w:rFonts w:ascii="Carlito"/>
          <w:sz w:val="28"/>
        </w:rPr>
        <w:t xml:space="preserve">               </w:t>
      </w:r>
      <w:r w:rsidR="00434684" w:rsidRPr="00D72E84">
        <w:rPr>
          <w:rFonts w:ascii="Carlito"/>
          <w:sz w:val="28"/>
        </w:rPr>
        <w:t>Software</w:t>
      </w:r>
      <w:r w:rsidR="00434684" w:rsidRPr="00D72E84">
        <w:rPr>
          <w:rFonts w:ascii="Carlito"/>
          <w:spacing w:val="-6"/>
          <w:sz w:val="28"/>
        </w:rPr>
        <w:t xml:space="preserve"> </w:t>
      </w:r>
      <w:r w:rsidR="00434684" w:rsidRPr="00D72E84">
        <w:rPr>
          <w:rFonts w:ascii="Carlito"/>
          <w:sz w:val="28"/>
        </w:rPr>
        <w:t>Requirements</w:t>
      </w:r>
    </w:p>
    <w:p w14:paraId="6A757E83" w14:textId="77777777" w:rsidR="006F0822" w:rsidRDefault="00434684" w:rsidP="00351E0C">
      <w:pPr>
        <w:pStyle w:val="Heading5"/>
        <w:spacing w:before="203"/>
        <w:rPr>
          <w:rFonts w:ascii="Carlito"/>
        </w:rPr>
      </w:pPr>
      <w:r>
        <w:rPr>
          <w:b w:val="0"/>
        </w:rPr>
        <w:br w:type="column"/>
      </w:r>
      <w:r>
        <w:rPr>
          <w:rFonts w:ascii="Carlito"/>
        </w:rPr>
        <w:t>Page No.</w:t>
      </w:r>
    </w:p>
    <w:p w14:paraId="3883463A" w14:textId="77777777" w:rsidR="006F0822" w:rsidRDefault="006F0822" w:rsidP="00351E0C">
      <w:pPr>
        <w:pStyle w:val="BodyText"/>
        <w:rPr>
          <w:rFonts w:ascii="Carlito"/>
          <w:b/>
          <w:sz w:val="39"/>
        </w:rPr>
      </w:pPr>
    </w:p>
    <w:p w14:paraId="1F29E25C" w14:textId="77777777" w:rsidR="006F0822" w:rsidRDefault="00434684" w:rsidP="00351E0C">
      <w:pPr>
        <w:ind w:left="1027" w:right="1206"/>
        <w:rPr>
          <w:rFonts w:ascii="Carlito"/>
          <w:sz w:val="24"/>
        </w:rPr>
      </w:pPr>
      <w:r>
        <w:rPr>
          <w:rFonts w:ascii="Carlito"/>
          <w:sz w:val="24"/>
        </w:rPr>
        <w:t>10</w:t>
      </w:r>
    </w:p>
    <w:p w14:paraId="24DD9B3F" w14:textId="77777777" w:rsidR="006F0822" w:rsidRDefault="006F0822" w:rsidP="00351E0C">
      <w:pPr>
        <w:rPr>
          <w:rFonts w:ascii="Carlito"/>
          <w:sz w:val="24"/>
        </w:rPr>
        <w:sectPr w:rsidR="006F0822">
          <w:type w:val="continuous"/>
          <w:pgSz w:w="11920" w:h="16850"/>
          <w:pgMar w:top="480" w:right="600" w:bottom="280" w:left="1680" w:header="720" w:footer="720" w:gutter="0"/>
          <w:cols w:num="2" w:space="720" w:equalWidth="0">
            <w:col w:w="4153" w:space="2969"/>
            <w:col w:w="2518"/>
          </w:cols>
        </w:sectPr>
      </w:pPr>
    </w:p>
    <w:p w14:paraId="64997FB9" w14:textId="207ADFE2" w:rsidR="006F0822" w:rsidRPr="00993511" w:rsidRDefault="00351E0C" w:rsidP="00351E0C">
      <w:pPr>
        <w:pStyle w:val="ListParagraph"/>
        <w:numPr>
          <w:ilvl w:val="1"/>
          <w:numId w:val="30"/>
        </w:numPr>
        <w:tabs>
          <w:tab w:val="left" w:pos="1423"/>
          <w:tab w:val="left" w:pos="1424"/>
          <w:tab w:val="right" w:pos="8425"/>
        </w:tabs>
        <w:spacing w:before="7"/>
        <w:rPr>
          <w:rFonts w:ascii="Carlito"/>
          <w:sz w:val="24"/>
        </w:rPr>
      </w:pPr>
      <w:r>
        <w:rPr>
          <w:rFonts w:ascii="Carlito"/>
          <w:sz w:val="28"/>
        </w:rPr>
        <w:t xml:space="preserve">                </w:t>
      </w:r>
      <w:r w:rsidR="00434684" w:rsidRPr="00D72E84">
        <w:rPr>
          <w:rFonts w:ascii="Carlito"/>
          <w:sz w:val="28"/>
        </w:rPr>
        <w:t>Hardware</w:t>
      </w:r>
      <w:r w:rsidR="00434684" w:rsidRPr="00993511">
        <w:rPr>
          <w:rFonts w:ascii="Carlito"/>
          <w:sz w:val="28"/>
        </w:rPr>
        <w:t xml:space="preserve"> </w:t>
      </w:r>
      <w:r w:rsidR="00434684" w:rsidRPr="00D72E84">
        <w:rPr>
          <w:rFonts w:ascii="Carlito"/>
          <w:sz w:val="28"/>
        </w:rPr>
        <w:t>Requirements</w:t>
      </w:r>
      <w:r w:rsidR="00434684" w:rsidRPr="00D72E84">
        <w:rPr>
          <w:rFonts w:ascii="Carlito"/>
          <w:sz w:val="28"/>
        </w:rPr>
        <w:tab/>
      </w:r>
      <w:r w:rsidR="00434684" w:rsidRPr="00D72E84">
        <w:rPr>
          <w:rFonts w:ascii="Carlito"/>
          <w:position w:val="4"/>
          <w:sz w:val="24"/>
        </w:rPr>
        <w:t>10</w:t>
      </w:r>
    </w:p>
    <w:p w14:paraId="0E448061" w14:textId="56E487E9" w:rsidR="00993511" w:rsidRDefault="00993511" w:rsidP="00351E0C">
      <w:pPr>
        <w:tabs>
          <w:tab w:val="left" w:pos="1423"/>
          <w:tab w:val="left" w:pos="1424"/>
          <w:tab w:val="right" w:pos="8425"/>
        </w:tabs>
        <w:spacing w:before="7"/>
        <w:ind w:left="142"/>
        <w:rPr>
          <w:rFonts w:ascii="Carlito"/>
          <w:sz w:val="24"/>
        </w:rPr>
      </w:pPr>
    </w:p>
    <w:p w14:paraId="3C881B45" w14:textId="00CFF259" w:rsidR="00993511" w:rsidRPr="00993511" w:rsidRDefault="00351E0C" w:rsidP="00351E0C">
      <w:pPr>
        <w:pStyle w:val="ListParagraph"/>
        <w:numPr>
          <w:ilvl w:val="2"/>
          <w:numId w:val="31"/>
        </w:numPr>
        <w:tabs>
          <w:tab w:val="left" w:pos="1423"/>
          <w:tab w:val="left" w:pos="1424"/>
          <w:tab w:val="right" w:pos="8425"/>
        </w:tabs>
        <w:spacing w:before="7"/>
        <w:rPr>
          <w:rFonts w:ascii="Carlito"/>
          <w:sz w:val="28"/>
        </w:rPr>
      </w:pPr>
      <w:r>
        <w:rPr>
          <w:rFonts w:ascii="Carlito"/>
          <w:sz w:val="28"/>
        </w:rPr>
        <w:t xml:space="preserve">           </w:t>
      </w:r>
      <w:r w:rsidR="00993511" w:rsidRPr="00993511">
        <w:rPr>
          <w:rFonts w:ascii="Carlito"/>
          <w:sz w:val="28"/>
        </w:rPr>
        <w:t>Admin Table</w:t>
      </w:r>
    </w:p>
    <w:p w14:paraId="5B7EFFB0" w14:textId="2D5538ED" w:rsidR="00993511" w:rsidRDefault="00993511" w:rsidP="00351E0C">
      <w:pPr>
        <w:tabs>
          <w:tab w:val="left" w:pos="1423"/>
          <w:tab w:val="left" w:pos="1424"/>
          <w:tab w:val="right" w:pos="8425"/>
        </w:tabs>
        <w:spacing w:before="7"/>
        <w:rPr>
          <w:rFonts w:ascii="Carlito"/>
          <w:sz w:val="28"/>
        </w:rPr>
      </w:pPr>
    </w:p>
    <w:p w14:paraId="60B73BAB" w14:textId="1F5D73BE" w:rsidR="00993511" w:rsidRPr="00143CA2" w:rsidRDefault="00993511" w:rsidP="00351E0C">
      <w:pPr>
        <w:tabs>
          <w:tab w:val="left" w:pos="1423"/>
          <w:tab w:val="left" w:pos="1424"/>
          <w:tab w:val="right" w:pos="8425"/>
        </w:tabs>
        <w:spacing w:before="7"/>
        <w:rPr>
          <w:rFonts w:ascii="Carlito"/>
          <w:sz w:val="28"/>
        </w:rPr>
      </w:pPr>
      <w:r w:rsidRPr="00993511">
        <w:rPr>
          <w:rFonts w:ascii="Carlito"/>
          <w:sz w:val="28"/>
        </w:rPr>
        <w:t>5.2.</w:t>
      </w:r>
      <w:r w:rsidR="00183D18">
        <w:rPr>
          <w:rFonts w:ascii="Carlito"/>
          <w:sz w:val="28"/>
        </w:rPr>
        <w:t xml:space="preserve">2 </w:t>
      </w:r>
      <w:r w:rsidRPr="00993511">
        <w:rPr>
          <w:rFonts w:ascii="Carlito"/>
          <w:sz w:val="28"/>
        </w:rPr>
        <w:t xml:space="preserve"> </w:t>
      </w:r>
      <w:r w:rsidR="00183D18">
        <w:rPr>
          <w:rFonts w:ascii="Carlito"/>
          <w:sz w:val="28"/>
        </w:rPr>
        <w:t xml:space="preserve">     </w:t>
      </w:r>
      <w:r w:rsidR="00351E0C">
        <w:rPr>
          <w:rFonts w:ascii="Carlito"/>
          <w:sz w:val="28"/>
        </w:rPr>
        <w:t xml:space="preserve">     </w:t>
      </w:r>
      <w:r w:rsidR="00183D18">
        <w:rPr>
          <w:rFonts w:ascii="Carlito"/>
          <w:sz w:val="28"/>
        </w:rPr>
        <w:t xml:space="preserve"> </w:t>
      </w:r>
      <w:r w:rsidRPr="00993511">
        <w:rPr>
          <w:rFonts w:ascii="Carlito"/>
          <w:sz w:val="28"/>
        </w:rPr>
        <w:t>Voter Table</w:t>
      </w:r>
    </w:p>
    <w:p w14:paraId="2127465E" w14:textId="5A7B4987" w:rsidR="00143CA2" w:rsidRDefault="00143CA2" w:rsidP="00351E0C">
      <w:pPr>
        <w:pStyle w:val="ListParagraph"/>
        <w:tabs>
          <w:tab w:val="left" w:pos="1423"/>
          <w:tab w:val="left" w:pos="1424"/>
          <w:tab w:val="right" w:pos="8425"/>
        </w:tabs>
        <w:spacing w:before="7"/>
        <w:ind w:left="672" w:firstLine="0"/>
        <w:rPr>
          <w:rFonts w:ascii="Carlito"/>
          <w:sz w:val="28"/>
        </w:rPr>
      </w:pPr>
    </w:p>
    <w:p w14:paraId="7078FCBD" w14:textId="1432ED8D" w:rsidR="00993511" w:rsidRPr="00143CA2" w:rsidRDefault="00993511" w:rsidP="00351E0C">
      <w:pPr>
        <w:tabs>
          <w:tab w:val="left" w:pos="1423"/>
          <w:tab w:val="left" w:pos="1424"/>
          <w:tab w:val="right" w:pos="8425"/>
        </w:tabs>
        <w:spacing w:before="7"/>
        <w:rPr>
          <w:rFonts w:ascii="Carlito"/>
          <w:sz w:val="28"/>
        </w:rPr>
      </w:pPr>
      <w:r w:rsidRPr="00143CA2">
        <w:rPr>
          <w:rFonts w:ascii="Carlito"/>
          <w:sz w:val="28"/>
        </w:rPr>
        <w:t>5.2.</w:t>
      </w:r>
      <w:r w:rsidR="00183D18">
        <w:rPr>
          <w:rFonts w:ascii="Carlito"/>
          <w:sz w:val="28"/>
        </w:rPr>
        <w:t xml:space="preserve">3        </w:t>
      </w:r>
      <w:r w:rsidR="00351E0C">
        <w:rPr>
          <w:rFonts w:ascii="Carlito"/>
          <w:sz w:val="28"/>
        </w:rPr>
        <w:t xml:space="preserve">      </w:t>
      </w:r>
      <w:r w:rsidRPr="00143CA2">
        <w:rPr>
          <w:rFonts w:ascii="Carlito"/>
          <w:sz w:val="28"/>
        </w:rPr>
        <w:t>Candidate Table</w:t>
      </w:r>
    </w:p>
    <w:p w14:paraId="6FC5D31E" w14:textId="35F3B017" w:rsidR="00993511" w:rsidRDefault="00993511">
      <w:pPr>
        <w:rPr>
          <w:rFonts w:ascii="Carlito"/>
          <w:sz w:val="24"/>
        </w:rPr>
        <w:sectPr w:rsidR="00993511">
          <w:type w:val="continuous"/>
          <w:pgSz w:w="11920" w:h="16850"/>
          <w:pgMar w:top="480" w:right="600" w:bottom="280" w:left="1680" w:header="720" w:footer="720" w:gutter="0"/>
          <w:cols w:space="720"/>
        </w:sectPr>
      </w:pPr>
    </w:p>
    <w:p w14:paraId="134109DB" w14:textId="6719C37F" w:rsidR="006F0822" w:rsidRDefault="00434684">
      <w:pPr>
        <w:pStyle w:val="Heading5"/>
        <w:tabs>
          <w:tab w:val="left" w:pos="1663"/>
          <w:tab w:val="left" w:pos="7609"/>
        </w:tabs>
        <w:spacing w:before="841"/>
        <w:rPr>
          <w:rFonts w:ascii="Carlito"/>
        </w:rPr>
      </w:pPr>
      <w:r>
        <w:rPr>
          <w:rFonts w:ascii="Carlito"/>
        </w:rPr>
        <w:lastRenderedPageBreak/>
        <w:t>Fig.</w:t>
      </w:r>
      <w:r>
        <w:rPr>
          <w:rFonts w:ascii="Carlito"/>
          <w:spacing w:val="-2"/>
        </w:rPr>
        <w:t xml:space="preserve"> </w:t>
      </w:r>
      <w:r>
        <w:rPr>
          <w:rFonts w:ascii="Carlito"/>
        </w:rPr>
        <w:t>No</w:t>
      </w:r>
      <w:r>
        <w:rPr>
          <w:rFonts w:ascii="Carlito"/>
        </w:rPr>
        <w:tab/>
      </w:r>
      <w:r w:rsidR="00351E0C">
        <w:rPr>
          <w:rFonts w:ascii="Carlito"/>
        </w:rPr>
        <w:t xml:space="preserve">       </w:t>
      </w:r>
      <w:r>
        <w:rPr>
          <w:rFonts w:ascii="Carlito"/>
        </w:rPr>
        <w:t>Figure</w:t>
      </w:r>
      <w:r>
        <w:rPr>
          <w:rFonts w:ascii="Carlito"/>
        </w:rPr>
        <w:tab/>
        <w:t>Page</w:t>
      </w:r>
      <w:r>
        <w:rPr>
          <w:rFonts w:ascii="Carlito"/>
          <w:spacing w:val="-1"/>
        </w:rPr>
        <w:t xml:space="preserve"> </w:t>
      </w:r>
      <w:r>
        <w:rPr>
          <w:rFonts w:ascii="Carlito"/>
        </w:rPr>
        <w:t>No.</w:t>
      </w:r>
    </w:p>
    <w:p w14:paraId="16D67841" w14:textId="053E6E9C" w:rsidR="006F0822" w:rsidRPr="003E50E7" w:rsidRDefault="003E50E7" w:rsidP="00D5626B">
      <w:pPr>
        <w:pStyle w:val="BodyText"/>
        <w:tabs>
          <w:tab w:val="left" w:pos="1531"/>
          <w:tab w:val="right" w:pos="8206"/>
        </w:tabs>
        <w:spacing w:before="593" w:line="360" w:lineRule="auto"/>
        <w:ind w:left="487"/>
        <w:rPr>
          <w:rFonts w:ascii="Carlito"/>
          <w:szCs w:val="22"/>
        </w:rPr>
      </w:pPr>
      <w:r w:rsidRPr="00D5626B">
        <w:rPr>
          <w:rFonts w:ascii="Carlito"/>
          <w:szCs w:val="22"/>
        </w:rPr>
        <w:t xml:space="preserve">5.3 </w:t>
      </w:r>
      <w:r w:rsidR="00434684" w:rsidRPr="00D5626B">
        <w:rPr>
          <w:rFonts w:ascii="Carlito"/>
          <w:szCs w:val="22"/>
        </w:rPr>
        <w:tab/>
      </w:r>
      <w:r w:rsidR="00D5626B">
        <w:rPr>
          <w:rFonts w:ascii="Carlito"/>
          <w:szCs w:val="22"/>
        </w:rPr>
        <w:t xml:space="preserve"> </w:t>
      </w:r>
      <w:r w:rsidR="00351E0C">
        <w:rPr>
          <w:rFonts w:ascii="Carlito"/>
          <w:szCs w:val="22"/>
        </w:rPr>
        <w:t xml:space="preserve">       </w:t>
      </w:r>
      <w:r w:rsidRPr="003E50E7">
        <w:rPr>
          <w:rFonts w:ascii="Carlito"/>
          <w:szCs w:val="22"/>
        </w:rPr>
        <w:t>ER Diagram of OVS</w:t>
      </w:r>
    </w:p>
    <w:p w14:paraId="3CD00172" w14:textId="7E2FEA1C" w:rsidR="006F0822" w:rsidRPr="00D5626B" w:rsidRDefault="003E50E7" w:rsidP="00D5626B">
      <w:pPr>
        <w:tabs>
          <w:tab w:val="left" w:pos="1531"/>
          <w:tab w:val="right" w:pos="8281"/>
        </w:tabs>
        <w:spacing w:line="360" w:lineRule="auto"/>
        <w:ind w:left="487"/>
        <w:rPr>
          <w:rFonts w:ascii="Carlito"/>
          <w:sz w:val="28"/>
        </w:rPr>
      </w:pPr>
      <w:r w:rsidRPr="00D5626B">
        <w:rPr>
          <w:rFonts w:ascii="Carlito"/>
          <w:sz w:val="28"/>
        </w:rPr>
        <w:t>5.</w:t>
      </w:r>
      <w:r w:rsidR="00434684" w:rsidRPr="00D5626B">
        <w:rPr>
          <w:rFonts w:ascii="Carlito"/>
          <w:sz w:val="28"/>
        </w:rPr>
        <w:t>4.</w:t>
      </w:r>
      <w:r w:rsidRPr="00D5626B">
        <w:rPr>
          <w:rFonts w:ascii="Carlito"/>
          <w:sz w:val="28"/>
        </w:rPr>
        <w:t>1</w:t>
      </w:r>
      <w:r w:rsidR="00434684" w:rsidRPr="00D5626B">
        <w:rPr>
          <w:rFonts w:ascii="Carlito"/>
          <w:sz w:val="28"/>
        </w:rPr>
        <w:tab/>
      </w:r>
      <w:r w:rsidR="00D5626B">
        <w:rPr>
          <w:rFonts w:ascii="Carlito"/>
          <w:sz w:val="28"/>
        </w:rPr>
        <w:t xml:space="preserve"> </w:t>
      </w:r>
      <w:r w:rsidR="00351E0C">
        <w:rPr>
          <w:rFonts w:ascii="Carlito"/>
          <w:sz w:val="28"/>
        </w:rPr>
        <w:t xml:space="preserve">       </w:t>
      </w:r>
      <w:r w:rsidRPr="003E50E7">
        <w:rPr>
          <w:rFonts w:ascii="Carlito"/>
          <w:sz w:val="28"/>
        </w:rPr>
        <w:t xml:space="preserve">Log </w:t>
      </w:r>
      <w:proofErr w:type="gramStart"/>
      <w:r w:rsidRPr="003E50E7">
        <w:rPr>
          <w:rFonts w:ascii="Carlito"/>
          <w:sz w:val="28"/>
        </w:rPr>
        <w:t>In</w:t>
      </w:r>
      <w:proofErr w:type="gramEnd"/>
      <w:r w:rsidRPr="003E50E7">
        <w:rPr>
          <w:rFonts w:ascii="Carlito"/>
          <w:sz w:val="28"/>
        </w:rPr>
        <w:t xml:space="preserve"> Page</w:t>
      </w:r>
      <w:r w:rsidR="00434684">
        <w:rPr>
          <w:rFonts w:ascii="Carlito"/>
          <w:sz w:val="28"/>
        </w:rPr>
        <w:tab/>
      </w:r>
      <w:r w:rsidR="00434684" w:rsidRPr="00D5626B">
        <w:rPr>
          <w:rFonts w:ascii="Carlito"/>
          <w:sz w:val="28"/>
        </w:rPr>
        <w:t>13</w:t>
      </w:r>
    </w:p>
    <w:p w14:paraId="12F41C1B" w14:textId="59C1DE5D" w:rsidR="00D5626B" w:rsidRPr="00D5626B" w:rsidRDefault="00D5626B" w:rsidP="00D5626B">
      <w:pPr>
        <w:spacing w:line="360" w:lineRule="auto"/>
        <w:rPr>
          <w:rFonts w:ascii="Carlito"/>
          <w:sz w:val="28"/>
        </w:rPr>
      </w:pPr>
      <w:r w:rsidRPr="00D5626B">
        <w:rPr>
          <w:rFonts w:ascii="Carlito"/>
          <w:sz w:val="28"/>
        </w:rPr>
        <w:t xml:space="preserve">        5.4.2        </w:t>
      </w:r>
      <w:r w:rsidR="00351E0C">
        <w:rPr>
          <w:rFonts w:ascii="Carlito"/>
          <w:sz w:val="28"/>
        </w:rPr>
        <w:t xml:space="preserve">       </w:t>
      </w:r>
      <w:r w:rsidRPr="00D5626B">
        <w:rPr>
          <w:rFonts w:ascii="Carlito"/>
          <w:sz w:val="28"/>
        </w:rPr>
        <w:t xml:space="preserve">Registration Page </w:t>
      </w:r>
    </w:p>
    <w:p w14:paraId="65FA9A4E" w14:textId="4422980C" w:rsidR="00D5626B" w:rsidRPr="00D5626B" w:rsidRDefault="00D5626B" w:rsidP="00D5626B">
      <w:pPr>
        <w:spacing w:line="360" w:lineRule="auto"/>
        <w:rPr>
          <w:rFonts w:ascii="Carlito"/>
          <w:sz w:val="28"/>
        </w:rPr>
      </w:pPr>
      <w:r w:rsidRPr="00D5626B">
        <w:rPr>
          <w:rFonts w:ascii="Carlito"/>
          <w:sz w:val="28"/>
        </w:rPr>
        <w:t xml:space="preserve">        5.4.3      </w:t>
      </w:r>
      <w:r>
        <w:rPr>
          <w:rFonts w:ascii="Carlito"/>
          <w:sz w:val="28"/>
        </w:rPr>
        <w:t xml:space="preserve">  </w:t>
      </w:r>
      <w:r w:rsidR="00351E0C">
        <w:rPr>
          <w:rFonts w:ascii="Carlito"/>
          <w:sz w:val="28"/>
        </w:rPr>
        <w:t xml:space="preserve">       </w:t>
      </w:r>
      <w:proofErr w:type="gramStart"/>
      <w:r w:rsidRPr="00D5626B">
        <w:rPr>
          <w:rFonts w:ascii="Carlito"/>
          <w:sz w:val="28"/>
        </w:rPr>
        <w:t>Home  Page</w:t>
      </w:r>
      <w:proofErr w:type="gramEnd"/>
      <w:r w:rsidRPr="00D5626B">
        <w:rPr>
          <w:rFonts w:ascii="Carlito"/>
          <w:sz w:val="28"/>
        </w:rPr>
        <w:t xml:space="preserve"> </w:t>
      </w:r>
    </w:p>
    <w:p w14:paraId="4A2012E8" w14:textId="37230482" w:rsidR="00D5626B" w:rsidRPr="00D5626B" w:rsidRDefault="00D5626B" w:rsidP="00D5626B">
      <w:pPr>
        <w:spacing w:line="360" w:lineRule="auto"/>
        <w:rPr>
          <w:rFonts w:ascii="Carlito"/>
          <w:sz w:val="28"/>
        </w:rPr>
      </w:pPr>
      <w:r w:rsidRPr="00D5626B">
        <w:rPr>
          <w:rFonts w:ascii="Carlito"/>
          <w:sz w:val="28"/>
        </w:rPr>
        <w:t xml:space="preserve">        5.4.4      </w:t>
      </w:r>
      <w:r>
        <w:rPr>
          <w:rFonts w:ascii="Carlito"/>
          <w:sz w:val="28"/>
        </w:rPr>
        <w:t xml:space="preserve">   </w:t>
      </w:r>
      <w:r w:rsidR="00351E0C">
        <w:rPr>
          <w:rFonts w:ascii="Carlito"/>
          <w:sz w:val="28"/>
        </w:rPr>
        <w:t xml:space="preserve">      </w:t>
      </w:r>
      <w:proofErr w:type="gramStart"/>
      <w:r w:rsidRPr="00D5626B">
        <w:rPr>
          <w:rFonts w:ascii="Carlito"/>
          <w:sz w:val="28"/>
        </w:rPr>
        <w:t>Voting  Page</w:t>
      </w:r>
      <w:proofErr w:type="gramEnd"/>
      <w:r w:rsidRPr="00D5626B">
        <w:rPr>
          <w:rFonts w:ascii="Carlito"/>
          <w:sz w:val="28"/>
        </w:rPr>
        <w:t xml:space="preserve"> </w:t>
      </w:r>
    </w:p>
    <w:p w14:paraId="4C2BDF3D" w14:textId="77777777" w:rsidR="00D5626B" w:rsidRPr="00D5626B" w:rsidRDefault="00D5626B" w:rsidP="00D5626B">
      <w:pPr>
        <w:spacing w:line="360" w:lineRule="auto"/>
        <w:rPr>
          <w:rFonts w:ascii="Carlito"/>
          <w:sz w:val="28"/>
        </w:rPr>
      </w:pPr>
    </w:p>
    <w:p w14:paraId="12D45639" w14:textId="62761F2B" w:rsidR="00D5626B" w:rsidRDefault="00D5626B">
      <w:pPr>
        <w:spacing w:line="341" w:lineRule="exact"/>
        <w:rPr>
          <w:rFonts w:ascii="Carlito"/>
          <w:sz w:val="24"/>
        </w:rPr>
        <w:sectPr w:rsidR="00D5626B">
          <w:headerReference w:type="default" r:id="rId19"/>
          <w:footerReference w:type="default" r:id="rId20"/>
          <w:pgSz w:w="11920" w:h="16850"/>
          <w:pgMar w:top="2160" w:right="600" w:bottom="1580" w:left="1680" w:header="1849" w:footer="1382" w:gutter="0"/>
          <w:pgNumType w:start="3"/>
          <w:cols w:space="720"/>
        </w:sectPr>
      </w:pPr>
      <w:r>
        <w:rPr>
          <w:rFonts w:ascii="Carlito"/>
          <w:sz w:val="24"/>
        </w:rPr>
        <w:t xml:space="preserve">    </w:t>
      </w:r>
    </w:p>
    <w:p w14:paraId="76FC7A15" w14:textId="6858C6B4" w:rsidR="006F0822" w:rsidRDefault="00434684">
      <w:pPr>
        <w:spacing w:before="91"/>
        <w:ind w:left="618" w:right="405"/>
        <w:jc w:val="center"/>
        <w:rPr>
          <w:rFonts w:ascii="Georgia"/>
          <w:b/>
          <w:w w:val="95"/>
          <w:sz w:val="32"/>
        </w:rPr>
      </w:pPr>
      <w:r>
        <w:rPr>
          <w:rFonts w:ascii="Georgia"/>
          <w:b/>
          <w:w w:val="95"/>
          <w:sz w:val="32"/>
        </w:rPr>
        <w:lastRenderedPageBreak/>
        <w:t>ABSTRACT</w:t>
      </w:r>
    </w:p>
    <w:p w14:paraId="30CBDA1B" w14:textId="77777777" w:rsidR="008C489C" w:rsidRDefault="008C489C">
      <w:pPr>
        <w:spacing w:before="91"/>
        <w:ind w:left="618" w:right="405"/>
        <w:jc w:val="center"/>
        <w:rPr>
          <w:rFonts w:ascii="Georgia"/>
          <w:b/>
          <w:sz w:val="32"/>
        </w:rPr>
      </w:pPr>
    </w:p>
    <w:p w14:paraId="5F879247" w14:textId="2FEF7E49" w:rsidR="00F352BB" w:rsidRPr="00F352BB" w:rsidRDefault="001658B9" w:rsidP="001658B9">
      <w:pPr>
        <w:spacing w:line="360" w:lineRule="auto"/>
        <w:jc w:val="both"/>
        <w:rPr>
          <w:rFonts w:ascii="Georgia" w:hAnsi="Georgia"/>
          <w:i/>
          <w:sz w:val="28"/>
        </w:rPr>
      </w:pPr>
      <w:r w:rsidRPr="00351E0C">
        <w:rPr>
          <w:rFonts w:ascii="Georgia" w:hAnsi="Georgia"/>
          <w:i/>
          <w:sz w:val="28"/>
        </w:rPr>
        <w:t xml:space="preserve">     </w:t>
      </w:r>
      <w:r w:rsidR="00EB49F6" w:rsidRPr="00351E0C">
        <w:rPr>
          <w:rFonts w:ascii="Georgia" w:hAnsi="Georgia"/>
          <w:i/>
          <w:sz w:val="28"/>
        </w:rPr>
        <w:t>T</w:t>
      </w:r>
      <w:r w:rsidR="00F352BB" w:rsidRPr="00F352BB">
        <w:rPr>
          <w:rFonts w:ascii="Georgia" w:hAnsi="Georgia"/>
          <w:i/>
          <w:sz w:val="28"/>
        </w:rPr>
        <w:t>he word “vote” means to choose from a list, to elect or to determine. The main goal of voting (in a scenario involving the citizens of a given country) is to come up with leaders of the people’s choice.</w:t>
      </w:r>
    </w:p>
    <w:p w14:paraId="6F03A2C1" w14:textId="0C0799D1" w:rsidR="00F352BB" w:rsidRPr="00F352BB" w:rsidRDefault="001658B9" w:rsidP="001658B9">
      <w:pPr>
        <w:spacing w:line="360" w:lineRule="auto"/>
        <w:jc w:val="both"/>
        <w:rPr>
          <w:rFonts w:ascii="Georgia" w:hAnsi="Georgia"/>
          <w:i/>
          <w:sz w:val="28"/>
        </w:rPr>
      </w:pPr>
      <w:r>
        <w:rPr>
          <w:rFonts w:ascii="Georgia" w:hAnsi="Georgia"/>
          <w:i/>
          <w:sz w:val="28"/>
        </w:rPr>
        <w:t xml:space="preserve">           </w:t>
      </w:r>
      <w:r w:rsidR="00F352BB" w:rsidRPr="00F352BB">
        <w:rPr>
          <w:rFonts w:ascii="Georgia" w:hAnsi="Georgia"/>
          <w:i/>
          <w:sz w:val="28"/>
        </w:rPr>
        <w:t>Most countries, Kenya not an exception have problems when it comes to voting. Some of the problems involved include ridging votes during election, insecure or inaccessible polling stations, inadequate polling materials and also inexperienced personnel.</w:t>
      </w:r>
    </w:p>
    <w:p w14:paraId="7987B4B4" w14:textId="1AA493BC" w:rsidR="00F352BB" w:rsidRPr="00F352BB" w:rsidRDefault="001658B9" w:rsidP="001658B9">
      <w:pPr>
        <w:spacing w:line="360" w:lineRule="auto"/>
        <w:jc w:val="both"/>
        <w:rPr>
          <w:rFonts w:ascii="Georgia" w:hAnsi="Georgia"/>
          <w:i/>
          <w:sz w:val="28"/>
        </w:rPr>
      </w:pPr>
      <w:r>
        <w:rPr>
          <w:rFonts w:ascii="Georgia" w:hAnsi="Georgia"/>
          <w:i/>
          <w:sz w:val="28"/>
        </w:rPr>
        <w:t xml:space="preserve">           </w:t>
      </w:r>
      <w:r w:rsidR="00F352BB" w:rsidRPr="00F352BB">
        <w:rPr>
          <w:rFonts w:ascii="Georgia" w:hAnsi="Georgia"/>
          <w:i/>
          <w:sz w:val="28"/>
        </w:rPr>
        <w:t>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p>
    <w:p w14:paraId="2C1E2BFD" w14:textId="5379A7A5" w:rsidR="006F0822" w:rsidRPr="00A7016D" w:rsidRDefault="006F0822" w:rsidP="00D73F73">
      <w:pPr>
        <w:spacing w:before="314" w:line="372" w:lineRule="auto"/>
        <w:ind w:right="256"/>
        <w:jc w:val="both"/>
        <w:rPr>
          <w:rFonts w:ascii="Georgia" w:hAnsi="Georgia"/>
          <w:i/>
          <w:sz w:val="28"/>
        </w:rPr>
        <w:sectPr w:rsidR="006F0822" w:rsidRPr="00A7016D">
          <w:headerReference w:type="default" r:id="rId21"/>
          <w:footerReference w:type="default" r:id="rId22"/>
          <w:pgSz w:w="11920" w:h="16850"/>
          <w:pgMar w:top="1360" w:right="600" w:bottom="1660" w:left="1680" w:header="0" w:footer="1462" w:gutter="0"/>
          <w:cols w:space="720"/>
        </w:sectPr>
      </w:pPr>
    </w:p>
    <w:p w14:paraId="02C1DF86" w14:textId="452695BD" w:rsidR="006F0822" w:rsidRDefault="00D73F73" w:rsidP="00D73F73">
      <w:pPr>
        <w:pStyle w:val="Heading3"/>
        <w:ind w:left="0" w:right="137"/>
      </w:pPr>
      <w:r>
        <w:rPr>
          <w:w w:val="90"/>
        </w:rPr>
        <w:lastRenderedPageBreak/>
        <w:t xml:space="preserve">                                                                                                        </w:t>
      </w:r>
      <w:r w:rsidR="00434684">
        <w:rPr>
          <w:w w:val="90"/>
        </w:rPr>
        <w:t xml:space="preserve">CHAPTER </w:t>
      </w:r>
      <w:r w:rsidR="00434684">
        <w:rPr>
          <w:rFonts w:ascii="Trebuchet MS" w:hAnsi="Trebuchet MS"/>
          <w:w w:val="90"/>
        </w:rPr>
        <w:t>–</w:t>
      </w:r>
      <w:r w:rsidR="00434684">
        <w:rPr>
          <w:rFonts w:ascii="Trebuchet MS" w:hAnsi="Trebuchet MS"/>
          <w:spacing w:val="-33"/>
          <w:w w:val="90"/>
        </w:rPr>
        <w:t xml:space="preserve"> </w:t>
      </w:r>
      <w:r w:rsidR="00434684">
        <w:rPr>
          <w:w w:val="90"/>
        </w:rPr>
        <w:t>1</w:t>
      </w:r>
    </w:p>
    <w:p w14:paraId="62A8BF8A" w14:textId="77777777" w:rsidR="006F0822" w:rsidRDefault="00434684">
      <w:pPr>
        <w:spacing w:before="14"/>
        <w:ind w:right="136"/>
        <w:jc w:val="right"/>
        <w:rPr>
          <w:rFonts w:ascii="Georgia"/>
          <w:b/>
          <w:sz w:val="36"/>
        </w:rPr>
      </w:pPr>
      <w:r>
        <w:rPr>
          <w:rFonts w:ascii="Georgia"/>
          <w:b/>
          <w:spacing w:val="-1"/>
          <w:w w:val="85"/>
          <w:sz w:val="36"/>
        </w:rPr>
        <w:t>Introduction</w:t>
      </w:r>
    </w:p>
    <w:p w14:paraId="7EC9033F" w14:textId="6127724B" w:rsidR="006F0822" w:rsidRDefault="00F96249">
      <w:pPr>
        <w:pStyle w:val="BodyText"/>
        <w:spacing w:before="3"/>
        <w:rPr>
          <w:rFonts w:ascii="Georgia"/>
          <w:b/>
          <w:sz w:val="14"/>
        </w:rPr>
      </w:pPr>
      <w:r>
        <w:rPr>
          <w:noProof/>
        </w:rPr>
        <mc:AlternateContent>
          <mc:Choice Requires="wps">
            <w:drawing>
              <wp:anchor distT="0" distB="0" distL="0" distR="0" simplePos="0" relativeHeight="487590912" behindDoc="1" locked="0" layoutInCell="1" allowOverlap="1" wp14:anchorId="2876E976" wp14:editId="1196CC47">
                <wp:simplePos x="0" y="0"/>
                <wp:positionH relativeFrom="page">
                  <wp:posOffset>1394460</wp:posOffset>
                </wp:positionH>
                <wp:positionV relativeFrom="paragraph">
                  <wp:posOffset>142240</wp:posOffset>
                </wp:positionV>
                <wp:extent cx="5680075" cy="7620"/>
                <wp:effectExtent l="0" t="0" r="0" b="0"/>
                <wp:wrapTopAndBottom/>
                <wp:docPr id="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285FC" id="Line 27" o:spid="_x0000_s1026" style="position:absolute;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2pt" to="5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" strokeweight="2.25pt">
                <w10:wrap type="topAndBottom" anchorx="page"/>
              </v:line>
            </w:pict>
          </mc:Fallback>
        </mc:AlternateContent>
      </w:r>
    </w:p>
    <w:p w14:paraId="0A7EAFEA" w14:textId="77777777" w:rsidR="00351E0C" w:rsidRDefault="00351E0C" w:rsidP="00A7016D">
      <w:pPr>
        <w:spacing w:line="360" w:lineRule="auto"/>
        <w:jc w:val="both"/>
        <w:rPr>
          <w:sz w:val="28"/>
          <w:szCs w:val="36"/>
        </w:rPr>
      </w:pPr>
    </w:p>
    <w:p w14:paraId="7D2156D4" w14:textId="6AC15D11" w:rsidR="00A7016D" w:rsidRDefault="00351E0C" w:rsidP="00A7016D">
      <w:pPr>
        <w:spacing w:line="360" w:lineRule="auto"/>
        <w:jc w:val="both"/>
        <w:rPr>
          <w:sz w:val="28"/>
          <w:szCs w:val="36"/>
        </w:rPr>
      </w:pPr>
      <w:r>
        <w:rPr>
          <w:sz w:val="28"/>
          <w:szCs w:val="36"/>
        </w:rPr>
        <w:t xml:space="preserve">        </w:t>
      </w:r>
      <w:r w:rsidR="00A7016D">
        <w:rPr>
          <w:sz w:val="28"/>
          <w:szCs w:val="36"/>
        </w:rPr>
        <w:t xml:space="preserve">In this </w:t>
      </w:r>
      <w:r>
        <w:rPr>
          <w:sz w:val="28"/>
          <w:szCs w:val="36"/>
        </w:rPr>
        <w:t>Project</w:t>
      </w:r>
      <w:r w:rsidR="00A7016D">
        <w:rPr>
          <w:sz w:val="28"/>
          <w:szCs w:val="36"/>
        </w:rPr>
        <w:t xml:space="preserve"> people who have citizenship of Kenya and whose age is above 18 years of age and any sex can give his\her vote online without going to any physical polling station. There is a database which is maintained in which all the names of voters with complete information </w:t>
      </w:r>
      <w:proofErr w:type="gramStart"/>
      <w:r w:rsidR="00A7016D">
        <w:rPr>
          <w:sz w:val="28"/>
          <w:szCs w:val="36"/>
        </w:rPr>
        <w:t>is</w:t>
      </w:r>
      <w:proofErr w:type="gramEnd"/>
      <w:r w:rsidR="00A7016D">
        <w:rPr>
          <w:sz w:val="28"/>
          <w:szCs w:val="36"/>
        </w:rPr>
        <w:t xml:space="preserve"> stored.</w:t>
      </w:r>
    </w:p>
    <w:p w14:paraId="030D06D2" w14:textId="77777777" w:rsidR="00A7016D" w:rsidRDefault="00A7016D" w:rsidP="00142724">
      <w:pPr>
        <w:spacing w:line="360" w:lineRule="auto"/>
        <w:jc w:val="both"/>
        <w:rPr>
          <w:sz w:val="28"/>
          <w:szCs w:val="36"/>
        </w:rPr>
      </w:pPr>
      <w:r>
        <w:rPr>
          <w:sz w:val="28"/>
          <w:szCs w:val="36"/>
        </w:rPr>
        <w:t xml:space="preserve">In “ONLINE VOTING SYSTEM” 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validity of them being citizens of India has been confirmed by the system administrator by comparing their details submitted with those in existing databases such as those as the Registrar of Persons, the citizen is then registered as a voter. </w:t>
      </w:r>
    </w:p>
    <w:p w14:paraId="25CB46E3" w14:textId="420BBC3E" w:rsidR="00A7016D" w:rsidRDefault="00A7016D" w:rsidP="00142724">
      <w:pPr>
        <w:spacing w:before="240" w:line="360" w:lineRule="auto"/>
        <w:rPr>
          <w:sz w:val="28"/>
          <w:szCs w:val="36"/>
        </w:rPr>
      </w:pPr>
      <w:r>
        <w:rPr>
          <w:sz w:val="28"/>
          <w:szCs w:val="36"/>
        </w:rPr>
        <w:t>After registration, the voter is assigned a secret Voter ID with which he/she can use to log into the system and enjoy services provided by the system such as voting. If invalid/wrong details ar</w:t>
      </w:r>
      <w:r w:rsidR="008C489C">
        <w:rPr>
          <w:sz w:val="28"/>
          <w:szCs w:val="36"/>
        </w:rPr>
        <w:softHyphen/>
      </w:r>
      <w:r w:rsidR="008C489C">
        <w:rPr>
          <w:sz w:val="28"/>
          <w:szCs w:val="36"/>
        </w:rPr>
        <w:softHyphen/>
      </w:r>
      <w:r w:rsidR="008C489C">
        <w:rPr>
          <w:sz w:val="28"/>
          <w:szCs w:val="36"/>
        </w:rPr>
        <w:softHyphen/>
      </w:r>
      <w:r w:rsidR="008C489C">
        <w:rPr>
          <w:sz w:val="28"/>
          <w:szCs w:val="36"/>
        </w:rPr>
        <w:softHyphen/>
      </w:r>
      <w:r w:rsidR="008C489C">
        <w:rPr>
          <w:sz w:val="28"/>
          <w:szCs w:val="36"/>
        </w:rPr>
        <w:softHyphen/>
      </w:r>
      <w:r>
        <w:rPr>
          <w:sz w:val="28"/>
          <w:szCs w:val="36"/>
        </w:rPr>
        <w:t>e submitted, then the citizen is not registered to vote.</w:t>
      </w:r>
    </w:p>
    <w:p w14:paraId="57416D5D" w14:textId="040D76A2" w:rsidR="007304B6" w:rsidRDefault="007304B6" w:rsidP="00142724">
      <w:pPr>
        <w:spacing w:before="240" w:line="360" w:lineRule="auto"/>
        <w:rPr>
          <w:sz w:val="28"/>
          <w:szCs w:val="36"/>
        </w:rPr>
      </w:pPr>
    </w:p>
    <w:p w14:paraId="138CE345" w14:textId="1EF78D4F" w:rsidR="007304B6" w:rsidRDefault="007304B6" w:rsidP="00142724">
      <w:pPr>
        <w:spacing w:before="240" w:line="360" w:lineRule="auto"/>
        <w:rPr>
          <w:sz w:val="28"/>
          <w:szCs w:val="36"/>
        </w:rPr>
      </w:pPr>
    </w:p>
    <w:p w14:paraId="19F4CEDE" w14:textId="171C52D5" w:rsidR="007304B6" w:rsidRDefault="007304B6" w:rsidP="00142724">
      <w:pPr>
        <w:spacing w:before="240" w:line="360" w:lineRule="auto"/>
        <w:rPr>
          <w:sz w:val="28"/>
          <w:szCs w:val="36"/>
        </w:rPr>
      </w:pPr>
    </w:p>
    <w:p w14:paraId="34A2804F" w14:textId="592122C0" w:rsidR="00351E0C" w:rsidRDefault="00351E0C" w:rsidP="00142724">
      <w:pPr>
        <w:spacing w:before="240" w:line="360" w:lineRule="auto"/>
        <w:rPr>
          <w:sz w:val="28"/>
          <w:szCs w:val="36"/>
        </w:rPr>
      </w:pPr>
    </w:p>
    <w:p w14:paraId="673F0799" w14:textId="77777777" w:rsidR="00351E0C" w:rsidRDefault="00351E0C" w:rsidP="00142724">
      <w:pPr>
        <w:spacing w:before="240" w:line="360" w:lineRule="auto"/>
        <w:rPr>
          <w:sz w:val="28"/>
          <w:szCs w:val="36"/>
        </w:rPr>
      </w:pPr>
    </w:p>
    <w:p w14:paraId="1D958B27" w14:textId="0D08131D" w:rsidR="007304B6" w:rsidRDefault="007304B6" w:rsidP="00142724">
      <w:pPr>
        <w:spacing w:before="240" w:line="360" w:lineRule="auto"/>
        <w:rPr>
          <w:sz w:val="28"/>
          <w:szCs w:val="36"/>
        </w:rPr>
      </w:pPr>
    </w:p>
    <w:p w14:paraId="58307712" w14:textId="77777777" w:rsidR="007304B6" w:rsidRPr="00463A4A" w:rsidRDefault="007304B6" w:rsidP="007304B6">
      <w:pPr>
        <w:pStyle w:val="Heading4"/>
        <w:numPr>
          <w:ilvl w:val="1"/>
          <w:numId w:val="10"/>
        </w:numPr>
        <w:tabs>
          <w:tab w:val="left" w:pos="1241"/>
          <w:tab w:val="left" w:pos="1242"/>
        </w:tabs>
        <w:spacing w:before="152" w:line="360" w:lineRule="auto"/>
        <w:ind w:hanging="721"/>
        <w:rPr>
          <w:rFonts w:ascii="Times New Roman" w:eastAsia="Caladea" w:hAnsi="Times New Roman" w:cs="Times New Roman"/>
          <w:bCs w:val="0"/>
          <w:spacing w:val="-1"/>
          <w:w w:val="85"/>
          <w:sz w:val="36"/>
          <w:szCs w:val="22"/>
        </w:rPr>
      </w:pPr>
      <w:r w:rsidRPr="00463A4A">
        <w:rPr>
          <w:rFonts w:ascii="Times New Roman" w:eastAsia="Caladea" w:hAnsi="Times New Roman" w:cs="Times New Roman"/>
          <w:bCs w:val="0"/>
          <w:spacing w:val="-1"/>
          <w:w w:val="85"/>
          <w:sz w:val="36"/>
          <w:szCs w:val="22"/>
        </w:rPr>
        <w:t>About</w:t>
      </w:r>
      <w:r w:rsidRPr="005E6C3A">
        <w:rPr>
          <w:rFonts w:ascii="Times New Roman" w:eastAsia="Caladea" w:hAnsi="Times New Roman" w:cs="Times New Roman"/>
          <w:bCs w:val="0"/>
          <w:spacing w:val="-1"/>
          <w:w w:val="85"/>
          <w:sz w:val="36"/>
          <w:szCs w:val="22"/>
        </w:rPr>
        <w:t xml:space="preserve"> </w:t>
      </w:r>
      <w:r w:rsidRPr="00463A4A">
        <w:rPr>
          <w:rFonts w:ascii="Times New Roman" w:eastAsia="Caladea" w:hAnsi="Times New Roman" w:cs="Times New Roman"/>
          <w:bCs w:val="0"/>
          <w:spacing w:val="-1"/>
          <w:w w:val="85"/>
          <w:sz w:val="36"/>
          <w:szCs w:val="22"/>
        </w:rPr>
        <w:t>Language:</w:t>
      </w:r>
    </w:p>
    <w:p w14:paraId="0C4C731B" w14:textId="77777777" w:rsidR="007304B6" w:rsidRPr="00463A4A" w:rsidRDefault="007304B6" w:rsidP="001658B9">
      <w:pPr>
        <w:spacing w:line="360" w:lineRule="auto"/>
        <w:jc w:val="both"/>
        <w:rPr>
          <w:rFonts w:ascii="Times New Roman" w:hAnsi="Times New Roman" w:cs="Times New Roman"/>
          <w:b/>
          <w:spacing w:val="-1"/>
          <w:w w:val="85"/>
          <w:sz w:val="36"/>
        </w:rPr>
      </w:pPr>
      <w:r w:rsidRPr="00463A4A">
        <w:rPr>
          <w:rFonts w:ascii="Times New Roman" w:hAnsi="Times New Roman" w:cs="Times New Roman"/>
          <w:b/>
          <w:spacing w:val="-1"/>
          <w:w w:val="85"/>
          <w:sz w:val="36"/>
        </w:rPr>
        <w:t>History:</w:t>
      </w:r>
    </w:p>
    <w:p w14:paraId="5223F3D0" w14:textId="36C45E9A" w:rsidR="007304B6" w:rsidRDefault="007304B6" w:rsidP="001658B9">
      <w:pPr>
        <w:tabs>
          <w:tab w:val="left" w:pos="1241"/>
          <w:tab w:val="left" w:pos="1242"/>
        </w:tabs>
        <w:spacing w:line="360" w:lineRule="auto"/>
        <w:jc w:val="both"/>
        <w:rPr>
          <w:sz w:val="28"/>
        </w:rPr>
      </w:pPr>
      <w:r w:rsidRPr="00CB3B5A">
        <w:rPr>
          <w:sz w:val="28"/>
        </w:rPr>
        <w:t>PHP is a </w:t>
      </w:r>
      <w:hyperlink r:id="rId23" w:tooltip="General-purpose programming language" w:history="1">
        <w:r w:rsidRPr="00CB3B5A">
          <w:rPr>
            <w:sz w:val="28"/>
          </w:rPr>
          <w:t>general-purpose</w:t>
        </w:r>
      </w:hyperlink>
      <w:r w:rsidRPr="00CB3B5A">
        <w:rPr>
          <w:sz w:val="28"/>
        </w:rPr>
        <w:t> </w:t>
      </w:r>
      <w:hyperlink r:id="rId24" w:tooltip="Scripting language" w:history="1">
        <w:r w:rsidRPr="00CB3B5A">
          <w:rPr>
            <w:sz w:val="28"/>
          </w:rPr>
          <w:t>scripting language</w:t>
        </w:r>
      </w:hyperlink>
      <w:r w:rsidRPr="00CB3B5A">
        <w:rPr>
          <w:sz w:val="28"/>
        </w:rPr>
        <w:t> geared toward </w:t>
      </w:r>
      <w:hyperlink r:id="rId25" w:tooltip="Web development" w:history="1">
        <w:r w:rsidRPr="00CB3B5A">
          <w:rPr>
            <w:sz w:val="28"/>
          </w:rPr>
          <w:t>web development</w:t>
        </w:r>
      </w:hyperlink>
      <w:r w:rsidRPr="00CB3B5A">
        <w:rPr>
          <w:sz w:val="28"/>
        </w:rPr>
        <w:t>. It was originally created by Danish-Canadian </w:t>
      </w:r>
      <w:hyperlink r:id="rId26" w:tooltip="Programmer" w:history="1">
        <w:r w:rsidRPr="00CB3B5A">
          <w:rPr>
            <w:sz w:val="28"/>
          </w:rPr>
          <w:t>programmer</w:t>
        </w:r>
      </w:hyperlink>
      <w:r w:rsidRPr="00CB3B5A">
        <w:rPr>
          <w:sz w:val="28"/>
        </w:rPr>
        <w:t> </w:t>
      </w:r>
      <w:hyperlink r:id="rId27" w:tooltip="Rasmus Lerdorf" w:history="1">
        <w:r w:rsidRPr="00CB3B5A">
          <w:rPr>
            <w:sz w:val="28"/>
          </w:rPr>
          <w:t>Rasmus Lerdorf</w:t>
        </w:r>
      </w:hyperlink>
      <w:r w:rsidRPr="00CB3B5A">
        <w:rPr>
          <w:sz w:val="28"/>
        </w:rPr>
        <w:t> in 1994. The PHP </w:t>
      </w:r>
      <w:hyperlink r:id="rId28" w:tooltip="Reference implementation" w:history="1">
        <w:r w:rsidRPr="00CB3B5A">
          <w:rPr>
            <w:sz w:val="28"/>
          </w:rPr>
          <w:t>reference implementation</w:t>
        </w:r>
      </w:hyperlink>
      <w:r w:rsidRPr="00CB3B5A">
        <w:rPr>
          <w:sz w:val="28"/>
        </w:rPr>
        <w:t> is now produced by The PHP Group</w:t>
      </w:r>
      <w:r>
        <w:rPr>
          <w:sz w:val="28"/>
        </w:rPr>
        <w:t>.</w:t>
      </w:r>
      <w:r w:rsidRPr="00CB3B5A">
        <w:rPr>
          <w:sz w:val="28"/>
        </w:rPr>
        <w:t> PHP originally stood for Personal Home Page, but it now stands for the </w:t>
      </w:r>
      <w:hyperlink r:id="rId29" w:tooltip="Recursive initialism" w:history="1">
        <w:r w:rsidRPr="00CB3B5A">
          <w:rPr>
            <w:sz w:val="28"/>
          </w:rPr>
          <w:t>recursive initialism</w:t>
        </w:r>
      </w:hyperlink>
      <w:r w:rsidRPr="00CB3B5A">
        <w:rPr>
          <w:sz w:val="28"/>
        </w:rPr>
        <w:t> PHP: Hypertext Preprocessor. PHP code is usually processed on a </w:t>
      </w:r>
      <w:hyperlink r:id="rId30" w:tooltip="Web server" w:history="1">
        <w:r w:rsidRPr="00CB3B5A">
          <w:rPr>
            <w:sz w:val="28"/>
          </w:rPr>
          <w:t>web server</w:t>
        </w:r>
      </w:hyperlink>
      <w:r w:rsidRPr="00CB3B5A">
        <w:rPr>
          <w:sz w:val="28"/>
        </w:rPr>
        <w:t> by a PHP </w:t>
      </w:r>
      <w:hyperlink r:id="rId31" w:tooltip="Interpreter (computing)" w:history="1">
        <w:r w:rsidRPr="00CB3B5A">
          <w:rPr>
            <w:sz w:val="28"/>
          </w:rPr>
          <w:t>interpreter</w:t>
        </w:r>
      </w:hyperlink>
      <w:r w:rsidRPr="00CB3B5A">
        <w:rPr>
          <w:sz w:val="28"/>
        </w:rPr>
        <w:t> implemented as a </w:t>
      </w:r>
      <w:hyperlink r:id="rId32" w:tooltip="Plugin (computing)" w:history="1">
        <w:r w:rsidRPr="00CB3B5A">
          <w:rPr>
            <w:sz w:val="28"/>
          </w:rPr>
          <w:t>module</w:t>
        </w:r>
      </w:hyperlink>
      <w:r w:rsidRPr="00CB3B5A">
        <w:rPr>
          <w:sz w:val="28"/>
        </w:rPr>
        <w:t>, a </w:t>
      </w:r>
      <w:hyperlink r:id="rId33" w:tooltip="Daemon (computing)" w:history="1">
        <w:r w:rsidRPr="00CB3B5A">
          <w:rPr>
            <w:sz w:val="28"/>
          </w:rPr>
          <w:t>daemon</w:t>
        </w:r>
      </w:hyperlink>
      <w:r w:rsidRPr="00CB3B5A">
        <w:rPr>
          <w:sz w:val="28"/>
        </w:rPr>
        <w:t> or as a </w:t>
      </w:r>
      <w:hyperlink r:id="rId34" w:tooltip="Common Gateway Interface" w:history="1">
        <w:r w:rsidRPr="00CB3B5A">
          <w:rPr>
            <w:sz w:val="28"/>
          </w:rPr>
          <w:t>Common Gateway Interface</w:t>
        </w:r>
      </w:hyperlink>
      <w:r w:rsidRPr="00CB3B5A">
        <w:rPr>
          <w:sz w:val="28"/>
        </w:rPr>
        <w:t> (CGI) executable. On a web server, the result of the </w:t>
      </w:r>
      <w:hyperlink r:id="rId35" w:tooltip="Interpreter (computing)" w:history="1">
        <w:r w:rsidRPr="00CB3B5A">
          <w:rPr>
            <w:sz w:val="28"/>
          </w:rPr>
          <w:t>interpreted</w:t>
        </w:r>
      </w:hyperlink>
      <w:r w:rsidRPr="00CB3B5A">
        <w:rPr>
          <w:sz w:val="28"/>
        </w:rPr>
        <w:t> and executed PHP code – which may be any type of data, such as generated </w:t>
      </w:r>
      <w:hyperlink r:id="rId36" w:tooltip="HTML" w:history="1">
        <w:r w:rsidRPr="00CB3B5A">
          <w:rPr>
            <w:sz w:val="28"/>
          </w:rPr>
          <w:t>HTML</w:t>
        </w:r>
      </w:hyperlink>
      <w:r w:rsidRPr="00CB3B5A">
        <w:rPr>
          <w:sz w:val="28"/>
        </w:rPr>
        <w:t> or </w:t>
      </w:r>
      <w:hyperlink r:id="rId37" w:tooltip="Binary number" w:history="1">
        <w:r w:rsidRPr="00CB3B5A">
          <w:rPr>
            <w:sz w:val="28"/>
          </w:rPr>
          <w:t>binary</w:t>
        </w:r>
      </w:hyperlink>
      <w:r w:rsidRPr="00CB3B5A">
        <w:rPr>
          <w:sz w:val="28"/>
        </w:rPr>
        <w:t> image data – would form the whole or part of an </w:t>
      </w:r>
      <w:hyperlink r:id="rId38" w:tooltip="Hypertext Transfer Protocol" w:history="1">
        <w:r w:rsidRPr="00CB3B5A">
          <w:rPr>
            <w:sz w:val="28"/>
          </w:rPr>
          <w:t>HTTP</w:t>
        </w:r>
      </w:hyperlink>
      <w:r w:rsidRPr="00CB3B5A">
        <w:rPr>
          <w:sz w:val="28"/>
        </w:rPr>
        <w:t> response. Various </w:t>
      </w:r>
      <w:hyperlink r:id="rId39" w:tooltip="Web template system" w:history="1">
        <w:r w:rsidRPr="00CB3B5A">
          <w:rPr>
            <w:sz w:val="28"/>
          </w:rPr>
          <w:t>web template systems</w:t>
        </w:r>
      </w:hyperlink>
      <w:r w:rsidRPr="00CB3B5A">
        <w:rPr>
          <w:sz w:val="28"/>
        </w:rPr>
        <w:t>, web </w:t>
      </w:r>
      <w:hyperlink r:id="rId40" w:tooltip="Content management system" w:history="1">
        <w:r w:rsidRPr="00CB3B5A">
          <w:rPr>
            <w:sz w:val="28"/>
          </w:rPr>
          <w:t>content management systems</w:t>
        </w:r>
      </w:hyperlink>
      <w:r w:rsidRPr="00CB3B5A">
        <w:rPr>
          <w:sz w:val="28"/>
        </w:rPr>
        <w:t>, and </w:t>
      </w:r>
      <w:hyperlink r:id="rId41" w:tooltip="Web framework" w:history="1">
        <w:r w:rsidRPr="00CB3B5A">
          <w:rPr>
            <w:sz w:val="28"/>
          </w:rPr>
          <w:t>web frameworks</w:t>
        </w:r>
      </w:hyperlink>
      <w:r w:rsidRPr="00CB3B5A">
        <w:rPr>
          <w:sz w:val="28"/>
        </w:rPr>
        <w:t> exist which can be employed to orchestrate or facilitate the generation of that response. Additionally, PHP can be used for many programming tasks outside the web context, such as standalone </w:t>
      </w:r>
      <w:hyperlink r:id="rId42" w:tooltip="Graphical user interface" w:history="1">
        <w:r w:rsidRPr="00CB3B5A">
          <w:rPr>
            <w:sz w:val="28"/>
          </w:rPr>
          <w:t>graphical applications</w:t>
        </w:r>
      </w:hyperlink>
      <w:r w:rsidRPr="00CB3B5A">
        <w:rPr>
          <w:sz w:val="28"/>
        </w:rPr>
        <w:t> and </w:t>
      </w:r>
      <w:hyperlink r:id="rId43" w:tooltip="Robotics" w:history="1">
        <w:r w:rsidRPr="00CB3B5A">
          <w:rPr>
            <w:sz w:val="28"/>
          </w:rPr>
          <w:t>robotic</w:t>
        </w:r>
      </w:hyperlink>
      <w:r w:rsidRPr="00CB3B5A">
        <w:rPr>
          <w:sz w:val="28"/>
        </w:rPr>
        <w:t> </w:t>
      </w:r>
      <w:hyperlink r:id="rId44" w:tooltip="Unmanned aerial vehicle" w:history="1">
        <w:r w:rsidRPr="00CB3B5A">
          <w:rPr>
            <w:sz w:val="28"/>
          </w:rPr>
          <w:t>drone</w:t>
        </w:r>
      </w:hyperlink>
      <w:r w:rsidRPr="00CB3B5A">
        <w:rPr>
          <w:sz w:val="28"/>
        </w:rPr>
        <w:t> control</w:t>
      </w:r>
      <w:r>
        <w:rPr>
          <w:sz w:val="28"/>
        </w:rPr>
        <w:t xml:space="preserve">. </w:t>
      </w:r>
      <w:r w:rsidRPr="00CB3B5A">
        <w:rPr>
          <w:sz w:val="28"/>
        </w:rPr>
        <w:t> PHP code can also be directly executed from the </w:t>
      </w:r>
      <w:hyperlink r:id="rId45" w:tooltip="Command-line interface" w:history="1">
        <w:r w:rsidRPr="00CB3B5A">
          <w:rPr>
            <w:sz w:val="28"/>
          </w:rPr>
          <w:t>command line</w:t>
        </w:r>
      </w:hyperlink>
      <w:r w:rsidRPr="00CB3B5A">
        <w:rPr>
          <w:sz w:val="28"/>
        </w:rPr>
        <w:t>.</w:t>
      </w:r>
      <w:r>
        <w:rPr>
          <w:sz w:val="28"/>
        </w:rPr>
        <w:t xml:space="preserve"> </w:t>
      </w:r>
      <w:r w:rsidRPr="00CB3B5A">
        <w:rPr>
          <w:sz w:val="28"/>
        </w:rPr>
        <w:t>The standard PHP interpreter, powered by the </w:t>
      </w:r>
      <w:hyperlink r:id="rId46" w:tooltip="Zend Engine" w:history="1">
        <w:r w:rsidRPr="00CB3B5A">
          <w:rPr>
            <w:sz w:val="28"/>
          </w:rPr>
          <w:t>Zend Engine</w:t>
        </w:r>
      </w:hyperlink>
      <w:r w:rsidRPr="00CB3B5A">
        <w:rPr>
          <w:sz w:val="28"/>
        </w:rPr>
        <w:t>, is </w:t>
      </w:r>
      <w:hyperlink r:id="rId47" w:tooltip="Free software" w:history="1">
        <w:r w:rsidRPr="00CB3B5A">
          <w:rPr>
            <w:sz w:val="28"/>
          </w:rPr>
          <w:t>free software</w:t>
        </w:r>
      </w:hyperlink>
      <w:r w:rsidRPr="00CB3B5A">
        <w:rPr>
          <w:sz w:val="28"/>
        </w:rPr>
        <w:t> released under the </w:t>
      </w:r>
      <w:hyperlink r:id="rId48" w:tooltip="PHP License" w:history="1">
        <w:r w:rsidRPr="00CB3B5A">
          <w:rPr>
            <w:sz w:val="28"/>
          </w:rPr>
          <w:t>PHP License</w:t>
        </w:r>
      </w:hyperlink>
      <w:r w:rsidRPr="00CB3B5A">
        <w:rPr>
          <w:sz w:val="28"/>
        </w:rPr>
        <w:t>. PHP has been widely ported and can be deployed on most web servers on a variety of </w:t>
      </w:r>
      <w:hyperlink r:id="rId49" w:tooltip="Operating system" w:history="1">
        <w:r w:rsidRPr="00CB3B5A">
          <w:rPr>
            <w:sz w:val="28"/>
          </w:rPr>
          <w:t>operating systems</w:t>
        </w:r>
      </w:hyperlink>
      <w:r w:rsidRPr="00CB3B5A">
        <w:rPr>
          <w:sz w:val="28"/>
        </w:rPr>
        <w:t> and </w:t>
      </w:r>
      <w:hyperlink r:id="rId50" w:tooltip="Computing platform" w:history="1">
        <w:r w:rsidRPr="00CB3B5A">
          <w:rPr>
            <w:sz w:val="28"/>
          </w:rPr>
          <w:t>platforms</w:t>
        </w:r>
      </w:hyperlink>
      <w:r w:rsidRPr="00CB3B5A">
        <w:rPr>
          <w:sz w:val="28"/>
        </w:rPr>
        <w:t>.</w:t>
      </w:r>
      <w:r>
        <w:rPr>
          <w:sz w:val="28"/>
        </w:rPr>
        <w:t xml:space="preserve"> </w:t>
      </w:r>
      <w:r w:rsidRPr="00CB3B5A">
        <w:rPr>
          <w:sz w:val="28"/>
        </w:rPr>
        <w:t xml:space="preserve"> The PHP language evolved without a written </w:t>
      </w:r>
      <w:hyperlink r:id="rId51" w:tooltip="Formal specification" w:history="1">
        <w:r w:rsidRPr="00CB3B5A">
          <w:rPr>
            <w:sz w:val="28"/>
          </w:rPr>
          <w:t>formal specification</w:t>
        </w:r>
      </w:hyperlink>
      <w:r w:rsidRPr="00CB3B5A">
        <w:rPr>
          <w:sz w:val="28"/>
        </w:rPr>
        <w:t> or standard until 2014, with the original implementation acting as the </w:t>
      </w:r>
      <w:hyperlink r:id="rId52" w:tooltip="De facto" w:history="1">
        <w:r w:rsidRPr="00CB3B5A">
          <w:rPr>
            <w:sz w:val="28"/>
          </w:rPr>
          <w:t>de facto</w:t>
        </w:r>
      </w:hyperlink>
      <w:r w:rsidRPr="00CB3B5A">
        <w:rPr>
          <w:sz w:val="28"/>
        </w:rPr>
        <w:t> standard which other implementations aimed to follow. Since 2014, work has gone on to create a formal PHP specification</w:t>
      </w:r>
    </w:p>
    <w:p w14:paraId="484D4C67" w14:textId="77777777" w:rsidR="007304B6" w:rsidRDefault="007304B6" w:rsidP="007304B6">
      <w:pPr>
        <w:tabs>
          <w:tab w:val="left" w:pos="1241"/>
          <w:tab w:val="left" w:pos="1242"/>
        </w:tabs>
        <w:spacing w:line="360" w:lineRule="auto"/>
        <w:rPr>
          <w:sz w:val="28"/>
        </w:rPr>
      </w:pPr>
    </w:p>
    <w:p w14:paraId="5878DD17" w14:textId="77777777" w:rsidR="007304B6" w:rsidRPr="00CB3B5A" w:rsidRDefault="007304B6" w:rsidP="007304B6">
      <w:pPr>
        <w:tabs>
          <w:tab w:val="left" w:pos="1241"/>
          <w:tab w:val="left" w:pos="1242"/>
        </w:tabs>
        <w:spacing w:line="360" w:lineRule="auto"/>
        <w:rPr>
          <w:sz w:val="28"/>
        </w:rPr>
      </w:pPr>
    </w:p>
    <w:p w14:paraId="2FC694BF" w14:textId="77777777" w:rsidR="007304B6" w:rsidRDefault="007304B6" w:rsidP="007304B6">
      <w:pPr>
        <w:spacing w:line="360" w:lineRule="auto"/>
        <w:ind w:left="521"/>
        <w:rPr>
          <w:rFonts w:ascii="Georgia"/>
          <w:b/>
          <w:w w:val="95"/>
          <w:sz w:val="30"/>
        </w:rPr>
      </w:pPr>
    </w:p>
    <w:p w14:paraId="7045319C" w14:textId="10EFCA0C" w:rsidR="007304B6" w:rsidRPr="00352A4A" w:rsidRDefault="007304B6" w:rsidP="007304B6">
      <w:pPr>
        <w:pStyle w:val="Heading4"/>
        <w:numPr>
          <w:ilvl w:val="1"/>
          <w:numId w:val="10"/>
        </w:numPr>
        <w:tabs>
          <w:tab w:val="left" w:pos="1241"/>
          <w:tab w:val="left" w:pos="1242"/>
        </w:tabs>
        <w:spacing w:before="214" w:line="360" w:lineRule="auto"/>
        <w:ind w:left="521" w:right="5364" w:firstLine="0"/>
        <w:rPr>
          <w:sz w:val="28"/>
        </w:rPr>
      </w:pPr>
      <w:r w:rsidRPr="005E6C3A">
        <w:rPr>
          <w:rFonts w:ascii="Times New Roman" w:eastAsia="Caladea" w:hAnsi="Times New Roman" w:cs="Times New Roman"/>
          <w:bCs w:val="0"/>
          <w:spacing w:val="-1"/>
          <w:w w:val="85"/>
          <w:sz w:val="36"/>
          <w:szCs w:val="22"/>
        </w:rPr>
        <w:lastRenderedPageBreak/>
        <w:t>PHP Features</w:t>
      </w:r>
      <w:r w:rsidRPr="005E6C3A">
        <w:rPr>
          <w:rFonts w:ascii="Times New Roman" w:hAnsi="Times New Roman" w:cs="Times New Roman"/>
          <w:sz w:val="36"/>
          <w:szCs w:val="36"/>
        </w:rPr>
        <w:t xml:space="preserve"> </w:t>
      </w:r>
      <w:r w:rsidR="00735830" w:rsidRPr="005E6C3A">
        <w:rPr>
          <w:rFonts w:ascii="Times New Roman" w:hAnsi="Times New Roman" w:cs="Times New Roman"/>
          <w:sz w:val="40"/>
          <w:szCs w:val="40"/>
        </w:rPr>
        <w:softHyphen/>
      </w:r>
      <w:r w:rsidR="00735830" w:rsidRPr="005E6C3A">
        <w:rPr>
          <w:rFonts w:ascii="Times New Roman" w:hAnsi="Times New Roman" w:cs="Times New Roman"/>
          <w:sz w:val="40"/>
          <w:szCs w:val="40"/>
        </w:rPr>
        <w:softHyphen/>
      </w:r>
      <w:r w:rsidRPr="005E6C3A">
        <w:rPr>
          <w:rFonts w:ascii="Times New Roman" w:hAnsi="Times New Roman" w:cs="Times New Roman"/>
          <w:w w:val="90"/>
          <w:sz w:val="32"/>
          <w:szCs w:val="32"/>
        </w:rPr>
        <w:t>PHP's</w:t>
      </w:r>
      <w:r w:rsidRPr="00735830">
        <w:rPr>
          <w:w w:val="90"/>
          <w:sz w:val="32"/>
          <w:szCs w:val="32"/>
        </w:rPr>
        <w:t xml:space="preserve"> </w:t>
      </w:r>
      <w:r w:rsidRPr="005E6C3A">
        <w:rPr>
          <w:rFonts w:ascii="Times New Roman" w:eastAsia="Caladea" w:hAnsi="Times New Roman" w:cs="Times New Roman"/>
          <w:bCs w:val="0"/>
          <w:spacing w:val="-1"/>
          <w:w w:val="85"/>
          <w:sz w:val="36"/>
          <w:szCs w:val="22"/>
        </w:rPr>
        <w:t>features include: -</w:t>
      </w:r>
    </w:p>
    <w:p w14:paraId="298D1FCA"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b/>
          <w:bCs/>
          <w:sz w:val="28"/>
          <w:szCs w:val="22"/>
          <w:lang w:val="en-US" w:eastAsia="en-US"/>
        </w:rPr>
      </w:pPr>
      <w:r w:rsidRPr="00916C17">
        <w:rPr>
          <w:rFonts w:ascii="Caladea" w:eastAsia="Caladea" w:hAnsi="Caladea" w:cs="Caladea"/>
          <w:b/>
          <w:bCs/>
          <w:sz w:val="28"/>
          <w:szCs w:val="22"/>
          <w:lang w:val="en-US" w:eastAsia="en-US"/>
        </w:rPr>
        <w:t>Performance:</w:t>
      </w:r>
      <w:r>
        <w:rPr>
          <w:rFonts w:ascii="Caladea" w:eastAsia="Caladea" w:hAnsi="Caladea" w:cs="Caladea"/>
          <w:b/>
          <w:bCs/>
          <w:sz w:val="28"/>
          <w:szCs w:val="22"/>
          <w:lang w:val="en-US" w:eastAsia="en-US"/>
        </w:rPr>
        <w:t xml:space="preserve"> </w:t>
      </w:r>
      <w:r w:rsidRPr="00884995">
        <w:rPr>
          <w:rFonts w:ascii="Caladea" w:eastAsia="Caladea" w:hAnsi="Caladea" w:cs="Caladea"/>
          <w:sz w:val="28"/>
          <w:szCs w:val="22"/>
          <w:lang w:val="en-US" w:eastAsia="en-US"/>
        </w:rPr>
        <w:t>PHP script is executed much faster than those scripts which are written in other languages such as JSP and ASP. PHP uses its own memory, so the server workload and loading time is automatically reduced, which results in faster processing speed and better performance</w:t>
      </w:r>
      <w:r w:rsidRPr="00884995">
        <w:rPr>
          <w:rFonts w:ascii="Caladea" w:eastAsia="Caladea" w:hAnsi="Caladea" w:cs="Caladea"/>
          <w:b/>
          <w:bCs/>
          <w:sz w:val="28"/>
          <w:szCs w:val="22"/>
          <w:lang w:val="en-US" w:eastAsia="en-US"/>
        </w:rPr>
        <w:t>.</w:t>
      </w:r>
    </w:p>
    <w:p w14:paraId="26095470"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b/>
          <w:bCs/>
          <w:sz w:val="28"/>
          <w:szCs w:val="22"/>
          <w:lang w:val="en-US" w:eastAsia="en-US"/>
        </w:rPr>
      </w:pPr>
      <w:r w:rsidRPr="00916C17">
        <w:rPr>
          <w:rFonts w:ascii="Caladea" w:eastAsia="Caladea" w:hAnsi="Caladea" w:cs="Caladea"/>
          <w:b/>
          <w:bCs/>
          <w:sz w:val="28"/>
          <w:szCs w:val="22"/>
          <w:lang w:val="en-US" w:eastAsia="en-US"/>
        </w:rPr>
        <w:t>Open Source:</w:t>
      </w:r>
      <w:r>
        <w:rPr>
          <w:rFonts w:ascii="Caladea" w:eastAsia="Caladea" w:hAnsi="Caladea" w:cs="Caladea"/>
          <w:b/>
          <w:bCs/>
          <w:sz w:val="28"/>
          <w:szCs w:val="22"/>
          <w:lang w:val="en-US" w:eastAsia="en-US"/>
        </w:rPr>
        <w:t xml:space="preserve"> </w:t>
      </w:r>
      <w:r w:rsidRPr="00884995">
        <w:rPr>
          <w:rFonts w:ascii="Caladea" w:eastAsia="Caladea" w:hAnsi="Caladea" w:cs="Caladea"/>
          <w:sz w:val="28"/>
          <w:szCs w:val="22"/>
          <w:lang w:val="en-US" w:eastAsia="en-US"/>
        </w:rPr>
        <w:t>PHP source code and software are freely available on the web. You can develop all the versions of PHP according to your requirement without paying any cost.</w:t>
      </w:r>
    </w:p>
    <w:p w14:paraId="4EF90E2D"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b/>
          <w:bCs/>
          <w:sz w:val="28"/>
          <w:szCs w:val="22"/>
          <w:lang w:val="en-US" w:eastAsia="en-US"/>
        </w:rPr>
        <w:t>Embedded:</w:t>
      </w:r>
      <w:r>
        <w:rPr>
          <w:rFonts w:ascii="Caladea" w:eastAsia="Caladea" w:hAnsi="Caladea" w:cs="Caladea"/>
          <w:b/>
          <w:bCs/>
          <w:sz w:val="28"/>
          <w:szCs w:val="22"/>
          <w:lang w:val="en-US" w:eastAsia="en-US"/>
        </w:rPr>
        <w:t xml:space="preserve"> </w:t>
      </w:r>
      <w:r w:rsidRPr="00884995">
        <w:rPr>
          <w:rFonts w:ascii="Caladea" w:eastAsia="Caladea" w:hAnsi="Caladea" w:cs="Caladea"/>
          <w:sz w:val="28"/>
          <w:szCs w:val="22"/>
          <w:lang w:val="en-US" w:eastAsia="en-US"/>
        </w:rPr>
        <w:t>PHP code can be easily embedded within HTML tags and script.</w:t>
      </w:r>
    </w:p>
    <w:p w14:paraId="43A1A4BF"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b/>
          <w:bCs/>
          <w:sz w:val="28"/>
          <w:szCs w:val="22"/>
          <w:lang w:val="en-US" w:eastAsia="en-US"/>
        </w:rPr>
        <w:t>Platform Independent:</w:t>
      </w:r>
      <w:r>
        <w:rPr>
          <w:rFonts w:ascii="Caladea" w:eastAsia="Caladea" w:hAnsi="Caladea" w:cs="Caladea"/>
          <w:b/>
          <w:bCs/>
          <w:sz w:val="28"/>
          <w:szCs w:val="22"/>
          <w:lang w:val="en-US" w:eastAsia="en-US"/>
        </w:rPr>
        <w:t xml:space="preserve"> </w:t>
      </w:r>
      <w:r w:rsidRPr="00884995">
        <w:rPr>
          <w:rFonts w:ascii="Caladea" w:eastAsia="Caladea" w:hAnsi="Caladea" w:cs="Caladea"/>
          <w:sz w:val="28"/>
          <w:szCs w:val="22"/>
          <w:lang w:val="en-US" w:eastAsia="en-US"/>
        </w:rPr>
        <w:t>PHP is available for WINDOWS, MAC, LINUX &amp; UNIX operating system. A PHP application developed in one OS can be easily executed in other OS also.</w:t>
      </w:r>
    </w:p>
    <w:p w14:paraId="2B3A0968"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b/>
          <w:bCs/>
          <w:sz w:val="28"/>
          <w:szCs w:val="22"/>
          <w:lang w:val="en-US" w:eastAsia="en-US"/>
        </w:rPr>
        <w:t>Database Support:</w:t>
      </w:r>
      <w:r>
        <w:rPr>
          <w:rFonts w:ascii="Caladea" w:eastAsia="Caladea" w:hAnsi="Caladea" w:cs="Caladea"/>
          <w:sz w:val="28"/>
          <w:szCs w:val="22"/>
          <w:lang w:val="en-US" w:eastAsia="en-US"/>
        </w:rPr>
        <w:t xml:space="preserve"> </w:t>
      </w:r>
      <w:r w:rsidRPr="00884995">
        <w:rPr>
          <w:rFonts w:ascii="Caladea" w:eastAsia="Caladea" w:hAnsi="Caladea" w:cs="Caladea"/>
          <w:sz w:val="28"/>
          <w:szCs w:val="22"/>
          <w:lang w:val="en-US" w:eastAsia="en-US"/>
        </w:rPr>
        <w:t>PHP supports all the leading databases such as MySQL, SQLite, ODBC, etc.</w:t>
      </w:r>
    </w:p>
    <w:p w14:paraId="6C87A256" w14:textId="77777777" w:rsidR="007304B6" w:rsidRPr="00884995" w:rsidRDefault="007304B6" w:rsidP="001658B9">
      <w:pPr>
        <w:pStyle w:val="pq"/>
        <w:numPr>
          <w:ilvl w:val="0"/>
          <w:numId w:val="20"/>
        </w:numPr>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b/>
          <w:bCs/>
          <w:sz w:val="28"/>
          <w:szCs w:val="22"/>
          <w:lang w:val="en-US" w:eastAsia="en-US"/>
        </w:rPr>
        <w:t>Error Reporting -</w:t>
      </w:r>
      <w:r>
        <w:rPr>
          <w:rFonts w:ascii="Caladea" w:eastAsia="Caladea" w:hAnsi="Caladea" w:cs="Caladea"/>
          <w:b/>
          <w:bCs/>
          <w:sz w:val="28"/>
          <w:szCs w:val="22"/>
          <w:lang w:val="en-US" w:eastAsia="en-US"/>
        </w:rPr>
        <w:t xml:space="preserve"> </w:t>
      </w:r>
      <w:r w:rsidRPr="00884995">
        <w:rPr>
          <w:rFonts w:ascii="Caladea" w:eastAsia="Caladea" w:hAnsi="Caladea" w:cs="Caladea"/>
          <w:sz w:val="28"/>
          <w:szCs w:val="22"/>
          <w:lang w:val="en-US" w:eastAsia="en-US"/>
        </w:rPr>
        <w:t>PHP has predefined error reporting constants to generate an error notice or warning at runtime. E.g., E_ERROR, E_WARNING, E_STRICT, E_PARSE.</w:t>
      </w:r>
    </w:p>
    <w:p w14:paraId="2A6BA8FE" w14:textId="77777777" w:rsidR="007304B6" w:rsidRPr="00884995" w:rsidRDefault="007304B6" w:rsidP="001658B9">
      <w:pPr>
        <w:pStyle w:val="NormalWeb"/>
        <w:numPr>
          <w:ilvl w:val="0"/>
          <w:numId w:val="20"/>
        </w:numPr>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b/>
          <w:bCs/>
          <w:sz w:val="28"/>
          <w:szCs w:val="22"/>
          <w:lang w:val="en-US" w:eastAsia="en-US"/>
        </w:rPr>
        <w:t>Web servers Support:</w:t>
      </w:r>
      <w:r>
        <w:rPr>
          <w:rFonts w:ascii="Caladea" w:eastAsia="Caladea" w:hAnsi="Caladea" w:cs="Caladea"/>
          <w:sz w:val="28"/>
          <w:szCs w:val="22"/>
          <w:lang w:val="en-US" w:eastAsia="en-US"/>
        </w:rPr>
        <w:t xml:space="preserve"> </w:t>
      </w:r>
      <w:r w:rsidRPr="00884995">
        <w:rPr>
          <w:rFonts w:ascii="Caladea" w:eastAsia="Caladea" w:hAnsi="Caladea" w:cs="Caladea"/>
          <w:sz w:val="28"/>
          <w:szCs w:val="22"/>
          <w:lang w:val="en-US" w:eastAsia="en-US"/>
        </w:rPr>
        <w:t>PHP is compatible with almost all local servers used today like Apache, Netscape, Microsoft IIS, etc.</w:t>
      </w:r>
    </w:p>
    <w:p w14:paraId="7F3ED38A" w14:textId="77777777" w:rsidR="007304B6" w:rsidRPr="00884995" w:rsidRDefault="007304B6" w:rsidP="00463A4A">
      <w:pPr>
        <w:pStyle w:val="BodyText"/>
        <w:numPr>
          <w:ilvl w:val="0"/>
          <w:numId w:val="20"/>
        </w:numPr>
        <w:spacing w:before="3"/>
        <w:ind w:left="0" w:firstLine="0"/>
        <w:rPr>
          <w:szCs w:val="22"/>
        </w:rPr>
      </w:pPr>
      <w:r w:rsidRPr="00916C17">
        <w:rPr>
          <w:b/>
          <w:bCs/>
          <w:szCs w:val="22"/>
        </w:rPr>
        <w:t>Security:</w:t>
      </w:r>
      <w:r>
        <w:rPr>
          <w:szCs w:val="22"/>
        </w:rPr>
        <w:t xml:space="preserve"> </w:t>
      </w:r>
      <w:r w:rsidRPr="00884995">
        <w:rPr>
          <w:szCs w:val="22"/>
        </w:rPr>
        <w:t xml:space="preserve">PHP is a secure language to develop the website. It consists of multiple layers of security to prevent </w:t>
      </w:r>
      <w:r w:rsidRPr="00F43CE7">
        <w:rPr>
          <w:rFonts w:ascii="Times New Roman" w:hAnsi="Times New Roman"/>
          <w:sz w:val="32"/>
          <w:szCs w:val="34"/>
        </w:rPr>
        <w:t>threads</w:t>
      </w:r>
      <w:r w:rsidRPr="00884995">
        <w:rPr>
          <w:szCs w:val="22"/>
        </w:rPr>
        <w:t xml:space="preserve"> and malicious attacks.</w:t>
      </w:r>
    </w:p>
    <w:p w14:paraId="284648F9" w14:textId="77777777" w:rsidR="007304B6" w:rsidRPr="004C084D" w:rsidRDefault="007304B6" w:rsidP="007304B6">
      <w:pPr>
        <w:pStyle w:val="pq"/>
        <w:shd w:val="clear" w:color="auto" w:fill="FFFFFF"/>
        <w:jc w:val="both"/>
        <w:rPr>
          <w:rFonts w:ascii="Segoe UI" w:hAnsi="Segoe UI" w:cs="Segoe UI"/>
          <w:color w:val="333333"/>
          <w:sz w:val="23"/>
          <w:szCs w:val="23"/>
        </w:rPr>
        <w:sectPr w:rsidR="007304B6" w:rsidRPr="004C084D">
          <w:pgSz w:w="11920" w:h="16850"/>
          <w:pgMar w:top="1040" w:right="600" w:bottom="1660" w:left="1680" w:header="734" w:footer="1472" w:gutter="0"/>
          <w:cols w:space="720"/>
        </w:sectPr>
      </w:pPr>
    </w:p>
    <w:p w14:paraId="2B6A4B67" w14:textId="77777777" w:rsidR="007304B6" w:rsidRPr="005E6C3A" w:rsidRDefault="007304B6" w:rsidP="007304B6">
      <w:pPr>
        <w:pStyle w:val="BodyText"/>
        <w:spacing w:before="2" w:line="360" w:lineRule="auto"/>
        <w:rPr>
          <w:rFonts w:ascii="Times New Roman" w:hAnsi="Times New Roman" w:cs="Times New Roman"/>
          <w:sz w:val="32"/>
        </w:rPr>
      </w:pPr>
    </w:p>
    <w:p w14:paraId="27DB8B2E" w14:textId="1DAFB953" w:rsidR="007304B6" w:rsidRPr="005E6C3A" w:rsidRDefault="007304B6" w:rsidP="00735830">
      <w:pPr>
        <w:pStyle w:val="Heading4"/>
        <w:numPr>
          <w:ilvl w:val="1"/>
          <w:numId w:val="10"/>
        </w:numPr>
        <w:tabs>
          <w:tab w:val="left" w:pos="1241"/>
          <w:tab w:val="left" w:pos="1242"/>
        </w:tabs>
        <w:spacing w:line="360" w:lineRule="auto"/>
        <w:rPr>
          <w:rFonts w:ascii="Times New Roman" w:hAnsi="Times New Roman" w:cs="Times New Roman"/>
          <w:sz w:val="36"/>
          <w:szCs w:val="36"/>
        </w:rPr>
      </w:pPr>
      <w:r w:rsidRPr="005E6C3A">
        <w:rPr>
          <w:rFonts w:ascii="Times New Roman" w:hAnsi="Times New Roman" w:cs="Times New Roman"/>
          <w:sz w:val="36"/>
          <w:szCs w:val="36"/>
        </w:rPr>
        <w:t>PHP Programming Language</w:t>
      </w:r>
    </w:p>
    <w:p w14:paraId="2C77389B" w14:textId="77777777" w:rsidR="007304B6" w:rsidRDefault="007304B6" w:rsidP="001658B9">
      <w:pPr>
        <w:pStyle w:val="NormalWeb"/>
        <w:shd w:val="clear" w:color="auto" w:fill="FFFFFF"/>
        <w:spacing w:line="360" w:lineRule="auto"/>
        <w:jc w:val="both"/>
        <w:rPr>
          <w:rFonts w:ascii="Caladea" w:eastAsia="Caladea" w:hAnsi="Caladea" w:cs="Caladea"/>
          <w:sz w:val="28"/>
          <w:szCs w:val="22"/>
          <w:lang w:val="en-US" w:eastAsia="en-US"/>
        </w:rPr>
      </w:pPr>
      <w:r w:rsidRPr="00916C17">
        <w:rPr>
          <w:rFonts w:ascii="Caladea" w:eastAsia="Caladea" w:hAnsi="Caladea" w:cs="Caladea"/>
          <w:sz w:val="28"/>
          <w:szCs w:val="22"/>
          <w:lang w:val="en-US" w:eastAsia="en-US"/>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r>
        <w:rPr>
          <w:rFonts w:ascii="Caladea" w:eastAsia="Caladea" w:hAnsi="Caladea" w:cs="Caladea"/>
          <w:sz w:val="28"/>
          <w:szCs w:val="22"/>
          <w:lang w:val="en-US" w:eastAsia="en-US"/>
        </w:rPr>
        <w:t xml:space="preserve"> </w:t>
      </w:r>
      <w:r w:rsidRPr="00916C17">
        <w:rPr>
          <w:rFonts w:ascii="Caladea" w:eastAsia="Caladea" w:hAnsi="Caladea" w:cs="Caladea"/>
          <w:sz w:val="28"/>
          <w:szCs w:val="22"/>
          <w:lang w:val="en-US" w:eastAsia="en-US"/>
        </w:rPr>
        <w:t xml:space="preserve">PHP was created </w:t>
      </w:r>
      <w:r w:rsidRPr="00884995">
        <w:rPr>
          <w:rFonts w:ascii="Caladea" w:eastAsia="Caladea" w:hAnsi="Caladea" w:cs="Caladea"/>
          <w:sz w:val="28"/>
          <w:szCs w:val="22"/>
          <w:lang w:val="en-US" w:eastAsia="en-US"/>
        </w:rPr>
        <w:t>by Rasmus Lerdorf in 1994 but appeared in the market in 1995. PHP 7.4.0 is the latest version of PHP, which was released on 28 November. Some important</w:t>
      </w:r>
      <w:r w:rsidRPr="00916C17">
        <w:rPr>
          <w:rFonts w:ascii="Caladea" w:eastAsia="Caladea" w:hAnsi="Caladea" w:cs="Caladea"/>
          <w:sz w:val="28"/>
          <w:szCs w:val="22"/>
          <w:lang w:val="en-US" w:eastAsia="en-US"/>
        </w:rPr>
        <w:t xml:space="preserve"> points need to be noticed about PHP are as followed:</w:t>
      </w:r>
    </w:p>
    <w:p w14:paraId="74C3646D" w14:textId="77777777" w:rsidR="007304B6" w:rsidRPr="00884995" w:rsidRDefault="007304B6" w:rsidP="001658B9">
      <w:pPr>
        <w:pStyle w:val="NormalWeb"/>
        <w:shd w:val="clear" w:color="auto" w:fill="FFFFFF"/>
        <w:spacing w:line="360" w:lineRule="auto"/>
        <w:jc w:val="both"/>
        <w:rPr>
          <w:rFonts w:ascii="Caladea" w:eastAsia="Caladea" w:hAnsi="Caladea" w:cs="Caladea"/>
          <w:sz w:val="28"/>
          <w:szCs w:val="22"/>
          <w:lang w:val="en-US" w:eastAsia="en-US"/>
        </w:rPr>
      </w:pPr>
      <w:r w:rsidRPr="00884995">
        <w:rPr>
          <w:rFonts w:ascii="Caladea" w:eastAsia="Caladea" w:hAnsi="Caladea" w:cs="Caladea"/>
          <w:sz w:val="28"/>
          <w:szCs w:val="22"/>
          <w:lang w:val="en-US" w:eastAsia="en-US"/>
        </w:rPr>
        <w:t>PHP is a server-side scripting language, which is used to design the dynamic web applications with MySQL database.</w:t>
      </w:r>
    </w:p>
    <w:p w14:paraId="06F0ACCD"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It handles dynamic content, database as well as session tracking for the website.</w:t>
      </w:r>
    </w:p>
    <w:p w14:paraId="5A21EA0C"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You can create sessions in PHP.</w:t>
      </w:r>
    </w:p>
    <w:p w14:paraId="621CA354"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It can access cookies variable and also set cookies.</w:t>
      </w:r>
    </w:p>
    <w:p w14:paraId="7FB2A69A"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It helps to encrypt the data and apply validation.</w:t>
      </w:r>
    </w:p>
    <w:p w14:paraId="03AE6107"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PHP supports several protocols such as HTTP, POP3, SNMP, LDAP, IMAP, and many more.</w:t>
      </w:r>
    </w:p>
    <w:p w14:paraId="53CCFF6A"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Using PHP language, you can control the user to access some pages of your website.</w:t>
      </w:r>
    </w:p>
    <w:p w14:paraId="7A6F7659" w14:textId="77777777"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As PHP is easy to install and set up, this is the main reason why PHP is the best language to learn.</w:t>
      </w:r>
    </w:p>
    <w:p w14:paraId="211C234E" w14:textId="19AAF453" w:rsidR="007304B6" w:rsidRPr="00916C17" w:rsidRDefault="007304B6" w:rsidP="001658B9">
      <w:pPr>
        <w:widowControl/>
        <w:numPr>
          <w:ilvl w:val="0"/>
          <w:numId w:val="21"/>
        </w:numPr>
        <w:shd w:val="clear" w:color="auto" w:fill="FFFFFF"/>
        <w:autoSpaceDE/>
        <w:autoSpaceDN/>
        <w:spacing w:before="60" w:after="100" w:afterAutospacing="1" w:line="360" w:lineRule="auto"/>
        <w:jc w:val="both"/>
        <w:rPr>
          <w:sz w:val="28"/>
        </w:rPr>
      </w:pPr>
      <w:r w:rsidRPr="00916C17">
        <w:rPr>
          <w:sz w:val="28"/>
        </w:rPr>
        <w:t>PHP can handle the forms, such as - collect the data from users using forms, save it into the database, and return useful information to the user. For example - Registration form.</w:t>
      </w:r>
    </w:p>
    <w:p w14:paraId="7F23DF75" w14:textId="2442C2A7" w:rsidR="00FD24F9" w:rsidRDefault="007304B6" w:rsidP="007304B6">
      <w:pPr>
        <w:pStyle w:val="Heading3"/>
        <w:ind w:left="0" w:right="137"/>
        <w:rPr>
          <w:w w:val="90"/>
        </w:rPr>
      </w:pPr>
      <w:r>
        <w:rPr>
          <w:w w:val="90"/>
        </w:rPr>
        <w:lastRenderedPageBreak/>
        <w:t xml:space="preserve">                                                                                                   </w:t>
      </w:r>
      <w:r w:rsidR="00FD24F9">
        <w:rPr>
          <w:w w:val="90"/>
        </w:rPr>
        <w:t xml:space="preserve">CHAPTER </w:t>
      </w:r>
      <w:r w:rsidR="00FD24F9" w:rsidRPr="00FD24F9">
        <w:rPr>
          <w:w w:val="90"/>
        </w:rPr>
        <w:t>–</w:t>
      </w:r>
      <w:r w:rsidR="00FD24F9" w:rsidRPr="00FD24F9">
        <w:rPr>
          <w:w w:val="90"/>
          <w:sz w:val="40"/>
          <w:szCs w:val="40"/>
        </w:rPr>
        <w:t xml:space="preserve"> 2</w:t>
      </w:r>
    </w:p>
    <w:p w14:paraId="6D82ABC5" w14:textId="3618DB54" w:rsidR="00FD24F9" w:rsidRPr="00FD24F9" w:rsidRDefault="00FD24F9" w:rsidP="00FD24F9">
      <w:pPr>
        <w:pStyle w:val="Heading3"/>
        <w:ind w:left="0" w:right="137"/>
        <w:rPr>
          <w:sz w:val="36"/>
          <w:szCs w:val="36"/>
        </w:rPr>
      </w:pPr>
      <w:r w:rsidRPr="00FD24F9">
        <w:rPr>
          <w:w w:val="90"/>
          <w:sz w:val="36"/>
          <w:szCs w:val="36"/>
        </w:rPr>
        <w:t xml:space="preserve">                                                                               literature </w:t>
      </w:r>
      <w:r w:rsidR="00026C84">
        <w:rPr>
          <w:w w:val="90"/>
          <w:sz w:val="36"/>
          <w:szCs w:val="36"/>
        </w:rPr>
        <w:t>R</w:t>
      </w:r>
      <w:r w:rsidRPr="00FD24F9">
        <w:rPr>
          <w:w w:val="90"/>
          <w:sz w:val="36"/>
          <w:szCs w:val="36"/>
        </w:rPr>
        <w:t>eview</w:t>
      </w:r>
    </w:p>
    <w:p w14:paraId="64B291AC" w14:textId="2985A96A" w:rsidR="00FD24F9" w:rsidRDefault="00F96249" w:rsidP="00FD24F9">
      <w:pPr>
        <w:pStyle w:val="BodyText"/>
        <w:spacing w:before="3"/>
        <w:rPr>
          <w:rFonts w:ascii="Times New Roman" w:hAnsi="Times New Roman"/>
          <w:b/>
          <w:bCs/>
          <w:sz w:val="36"/>
          <w:szCs w:val="36"/>
        </w:rPr>
      </w:pPr>
      <w:r>
        <w:rPr>
          <w:noProof/>
        </w:rPr>
        <mc:AlternateContent>
          <mc:Choice Requires="wps">
            <w:drawing>
              <wp:anchor distT="0" distB="0" distL="0" distR="0" simplePos="0" relativeHeight="487606272" behindDoc="1" locked="0" layoutInCell="1" allowOverlap="1" wp14:anchorId="168B7568" wp14:editId="54CBCD09">
                <wp:simplePos x="0" y="0"/>
                <wp:positionH relativeFrom="page">
                  <wp:posOffset>1394460</wp:posOffset>
                </wp:positionH>
                <wp:positionV relativeFrom="paragraph">
                  <wp:posOffset>142240</wp:posOffset>
                </wp:positionV>
                <wp:extent cx="5680075" cy="7620"/>
                <wp:effectExtent l="0" t="0" r="0" b="0"/>
                <wp:wrapTopAndBottom/>
                <wp:docPr id="2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18F84" id="Line 139" o:spid="_x0000_s1026" style="position:absolute;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2pt" to="5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" strokeweight="2.25pt">
                <w10:wrap type="topAndBottom" anchorx="page"/>
              </v:line>
            </w:pict>
          </mc:Fallback>
        </mc:AlternateContent>
      </w:r>
    </w:p>
    <w:p w14:paraId="31625B52" w14:textId="077AA397" w:rsidR="00097EFC" w:rsidRDefault="00FD24F9" w:rsidP="00FD24F9">
      <w:pPr>
        <w:pStyle w:val="BodyText"/>
        <w:spacing w:before="3"/>
        <w:rPr>
          <w:rFonts w:ascii="Times New Roman" w:hAnsi="Times New Roman"/>
          <w:b/>
          <w:bCs/>
          <w:sz w:val="36"/>
          <w:szCs w:val="36"/>
        </w:rPr>
      </w:pPr>
      <w:r>
        <w:rPr>
          <w:rFonts w:ascii="Times New Roman" w:hAnsi="Times New Roman"/>
          <w:b/>
          <w:bCs/>
          <w:sz w:val="36"/>
          <w:szCs w:val="36"/>
        </w:rPr>
        <w:t xml:space="preserve">2.1 </w:t>
      </w:r>
      <w:r w:rsidR="00097EFC" w:rsidRPr="00EC09A5">
        <w:rPr>
          <w:rFonts w:ascii="Times New Roman" w:hAnsi="Times New Roman"/>
          <w:b/>
          <w:bCs/>
          <w:sz w:val="36"/>
          <w:szCs w:val="36"/>
        </w:rPr>
        <w:t>Problems with the Existing Voter Registration System</w:t>
      </w:r>
    </w:p>
    <w:p w14:paraId="06E28651" w14:textId="77777777" w:rsidR="00FD24F9" w:rsidRPr="00FD24F9" w:rsidRDefault="00FD24F9" w:rsidP="00FD24F9">
      <w:pPr>
        <w:pStyle w:val="BodyText"/>
        <w:spacing w:before="3"/>
        <w:rPr>
          <w:rFonts w:ascii="Georgia"/>
          <w:b/>
          <w:sz w:val="14"/>
        </w:rPr>
      </w:pPr>
    </w:p>
    <w:p w14:paraId="2556333B" w14:textId="2897CF67" w:rsidR="00097EFC" w:rsidRDefault="00097EFC" w:rsidP="001658B9">
      <w:pPr>
        <w:spacing w:line="360" w:lineRule="auto"/>
        <w:ind w:left="643"/>
        <w:jc w:val="both"/>
        <w:rPr>
          <w:b/>
          <w:sz w:val="28"/>
          <w:szCs w:val="36"/>
        </w:rPr>
      </w:pPr>
      <w:r>
        <w:rPr>
          <w:sz w:val="28"/>
          <w:szCs w:val="36"/>
        </w:rPr>
        <w:t>The problems of the existing manual system of voting include among others the following:</w:t>
      </w:r>
    </w:p>
    <w:p w14:paraId="76F81B1F" w14:textId="77777777" w:rsidR="00097EFC" w:rsidRDefault="00097EFC" w:rsidP="001658B9">
      <w:pPr>
        <w:widowControl/>
        <w:numPr>
          <w:ilvl w:val="0"/>
          <w:numId w:val="16"/>
        </w:numPr>
        <w:suppressAutoHyphens/>
        <w:autoSpaceDE/>
        <w:autoSpaceDN/>
        <w:spacing w:after="200" w:line="360" w:lineRule="auto"/>
        <w:jc w:val="both"/>
        <w:rPr>
          <w:b/>
          <w:sz w:val="28"/>
          <w:szCs w:val="36"/>
        </w:rPr>
      </w:pPr>
      <w:r>
        <w:rPr>
          <w:b/>
          <w:sz w:val="28"/>
          <w:szCs w:val="36"/>
        </w:rPr>
        <w:t>Expensive and Time consuming</w:t>
      </w:r>
      <w:r>
        <w:rPr>
          <w:sz w:val="28"/>
          <w:szCs w:val="36"/>
        </w:rPr>
        <w:t>: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14:paraId="27357969" w14:textId="77777777" w:rsidR="00097EFC" w:rsidRDefault="00097EFC" w:rsidP="001658B9">
      <w:pPr>
        <w:widowControl/>
        <w:numPr>
          <w:ilvl w:val="0"/>
          <w:numId w:val="16"/>
        </w:numPr>
        <w:suppressAutoHyphens/>
        <w:autoSpaceDE/>
        <w:autoSpaceDN/>
        <w:spacing w:after="200" w:line="360" w:lineRule="auto"/>
        <w:jc w:val="both"/>
        <w:rPr>
          <w:b/>
          <w:sz w:val="28"/>
          <w:szCs w:val="36"/>
        </w:rPr>
      </w:pPr>
      <w:r>
        <w:rPr>
          <w:b/>
          <w:sz w:val="28"/>
          <w:szCs w:val="36"/>
        </w:rPr>
        <w:t>Too much paper work</w:t>
      </w:r>
      <w:r>
        <w:rPr>
          <w:sz w:val="28"/>
          <w:szCs w:val="36"/>
        </w:rPr>
        <w:t>: The process involves too much paper work and paper storage which is difficult as papers become bulky with the population size.</w:t>
      </w:r>
    </w:p>
    <w:p w14:paraId="497F8271" w14:textId="77777777" w:rsidR="00097EFC" w:rsidRDefault="00097EFC" w:rsidP="001658B9">
      <w:pPr>
        <w:widowControl/>
        <w:numPr>
          <w:ilvl w:val="0"/>
          <w:numId w:val="16"/>
        </w:numPr>
        <w:suppressAutoHyphens/>
        <w:autoSpaceDE/>
        <w:autoSpaceDN/>
        <w:spacing w:after="200" w:line="360" w:lineRule="auto"/>
        <w:jc w:val="both"/>
        <w:rPr>
          <w:b/>
          <w:sz w:val="28"/>
          <w:szCs w:val="36"/>
        </w:rPr>
      </w:pPr>
      <w:r>
        <w:rPr>
          <w:b/>
          <w:sz w:val="28"/>
          <w:szCs w:val="36"/>
        </w:rPr>
        <w:t>Errors during data entry:</w:t>
      </w:r>
      <w:r>
        <w:rPr>
          <w:sz w:val="28"/>
          <w:szCs w:val="36"/>
        </w:rPr>
        <w:t xml:space="preserve"> Errors are part of all human beings; it is very unlikely for humans to be 100 percent efficient in data entry.</w:t>
      </w:r>
    </w:p>
    <w:p w14:paraId="3BBC05F6" w14:textId="77777777" w:rsidR="00097EFC" w:rsidRDefault="00097EFC" w:rsidP="001658B9">
      <w:pPr>
        <w:widowControl/>
        <w:numPr>
          <w:ilvl w:val="0"/>
          <w:numId w:val="16"/>
        </w:numPr>
        <w:suppressAutoHyphens/>
        <w:autoSpaceDE/>
        <w:autoSpaceDN/>
        <w:spacing w:after="200" w:line="360" w:lineRule="auto"/>
        <w:jc w:val="both"/>
        <w:rPr>
          <w:b/>
          <w:sz w:val="28"/>
          <w:szCs w:val="36"/>
        </w:rPr>
      </w:pPr>
      <w:r>
        <w:rPr>
          <w:b/>
          <w:sz w:val="28"/>
          <w:szCs w:val="36"/>
        </w:rPr>
        <w:t>Loss of registration forms:</w:t>
      </w:r>
      <w:r>
        <w:rPr>
          <w:sz w:val="28"/>
          <w:szCs w:val="36"/>
        </w:rPr>
        <w:t xml:space="preserve"> Some times, registration forms get lost after being filled in with voters’ details, in most cases these are difficult to follow-up and therefore many remain unregistered even though they are voting age nationals and interested in exercising their right to vote.</w:t>
      </w:r>
    </w:p>
    <w:p w14:paraId="60D78B91" w14:textId="43CDBED3" w:rsidR="00660916" w:rsidRDefault="00097EFC" w:rsidP="001658B9">
      <w:pPr>
        <w:widowControl/>
        <w:numPr>
          <w:ilvl w:val="0"/>
          <w:numId w:val="16"/>
        </w:numPr>
        <w:suppressAutoHyphens/>
        <w:autoSpaceDE/>
        <w:autoSpaceDN/>
        <w:spacing w:after="200" w:line="360" w:lineRule="auto"/>
        <w:jc w:val="both"/>
        <w:rPr>
          <w:sz w:val="28"/>
          <w:szCs w:val="36"/>
        </w:rPr>
      </w:pPr>
      <w:r>
        <w:rPr>
          <w:b/>
          <w:sz w:val="28"/>
          <w:szCs w:val="36"/>
        </w:rPr>
        <w:t>Short time provided to view the voter register:</w:t>
      </w:r>
      <w:r>
        <w:rPr>
          <w:sz w:val="28"/>
          <w:szCs w:val="36"/>
        </w:rPr>
        <w:t xml:space="preserve"> This is a very big problem since not all people have free time during the given short period of time to check and update the voter register.</w:t>
      </w:r>
    </w:p>
    <w:p w14:paraId="471E6CF5" w14:textId="77777777" w:rsidR="00660916" w:rsidRPr="00660916" w:rsidRDefault="00660916" w:rsidP="00660916">
      <w:pPr>
        <w:widowControl/>
        <w:suppressAutoHyphens/>
        <w:autoSpaceDE/>
        <w:autoSpaceDN/>
        <w:spacing w:after="200" w:line="360" w:lineRule="auto"/>
        <w:ind w:left="643"/>
        <w:jc w:val="both"/>
        <w:rPr>
          <w:sz w:val="28"/>
          <w:szCs w:val="36"/>
        </w:rPr>
      </w:pPr>
    </w:p>
    <w:p w14:paraId="3E1FEF1C" w14:textId="29003897" w:rsidR="00660916" w:rsidRPr="00BC7C96" w:rsidRDefault="00BC7C96" w:rsidP="00660916">
      <w:pPr>
        <w:pStyle w:val="ListParagraph"/>
        <w:widowControl/>
        <w:numPr>
          <w:ilvl w:val="1"/>
          <w:numId w:val="19"/>
        </w:numPr>
        <w:suppressAutoHyphens/>
        <w:autoSpaceDE/>
        <w:autoSpaceDN/>
        <w:spacing w:after="200" w:line="360" w:lineRule="auto"/>
        <w:jc w:val="both"/>
        <w:rPr>
          <w:rFonts w:ascii="Times New Roman" w:hAnsi="Times New Roman"/>
          <w:b/>
          <w:bCs/>
          <w:sz w:val="36"/>
          <w:szCs w:val="36"/>
          <w:u w:val="single"/>
        </w:rPr>
      </w:pPr>
      <w:r w:rsidRPr="00BC7C96">
        <w:rPr>
          <w:rFonts w:ascii="Times New Roman" w:hAnsi="Times New Roman"/>
          <w:b/>
          <w:bCs/>
          <w:iCs/>
          <w:sz w:val="36"/>
          <w:szCs w:val="36"/>
        </w:rPr>
        <w:lastRenderedPageBreak/>
        <w:t>Security issues of online voting</w:t>
      </w:r>
    </w:p>
    <w:p w14:paraId="6A24E1C8" w14:textId="651A0282" w:rsidR="00660916" w:rsidRPr="009F6653" w:rsidRDefault="00660916" w:rsidP="009F6653">
      <w:pPr>
        <w:pStyle w:val="ListParagraph"/>
        <w:numPr>
          <w:ilvl w:val="0"/>
          <w:numId w:val="23"/>
        </w:numPr>
        <w:spacing w:line="360" w:lineRule="auto"/>
        <w:jc w:val="both"/>
        <w:rPr>
          <w:sz w:val="28"/>
          <w:szCs w:val="36"/>
        </w:rPr>
      </w:pPr>
      <w:r w:rsidRPr="009F6653">
        <w:rPr>
          <w:sz w:val="28"/>
          <w:szCs w:val="36"/>
        </w:rPr>
        <w:t xml:space="preserve">Foreign experience revealed that they are often confronted by security issues while the online voting system is running. The origin of the security issues was due to not only outsider (such as voters and attackers) but also insider (such as system developers and administrators), even just because the inheritance of some objects in the source code are unsuitable. These errors caused the voting system to crash. </w:t>
      </w:r>
    </w:p>
    <w:p w14:paraId="23F6A2FB" w14:textId="29A59D62" w:rsidR="00660916" w:rsidRPr="00660916" w:rsidRDefault="00660916" w:rsidP="009F6653">
      <w:pPr>
        <w:pStyle w:val="ListParagraph"/>
        <w:numPr>
          <w:ilvl w:val="0"/>
          <w:numId w:val="23"/>
        </w:numPr>
        <w:spacing w:line="360" w:lineRule="auto"/>
        <w:jc w:val="both"/>
        <w:rPr>
          <w:sz w:val="28"/>
          <w:szCs w:val="36"/>
        </w:rPr>
      </w:pPr>
      <w:r w:rsidRPr="00660916">
        <w:rPr>
          <w:sz w:val="28"/>
          <w:szCs w:val="36"/>
        </w:rPr>
        <w:t>The proposed solutions were correspondingly outlined to hold back these attacks. For example, to avoid hacker making incursion into the voting system via network, we can design our system to transmit data without network. Another example is to limit vot</w:t>
      </w:r>
      <w:r w:rsidR="00735830">
        <w:rPr>
          <w:sz w:val="28"/>
          <w:szCs w:val="36"/>
        </w:rPr>
        <w:softHyphen/>
      </w:r>
      <w:r w:rsidR="00735830">
        <w:rPr>
          <w:sz w:val="28"/>
          <w:szCs w:val="36"/>
        </w:rPr>
        <w:softHyphen/>
      </w:r>
      <w:r w:rsidRPr="00660916">
        <w:rPr>
          <w:sz w:val="28"/>
          <w:szCs w:val="36"/>
        </w:rPr>
        <w:t xml:space="preserve">er to input particular data, so that we can prevent the command injection from running </w:t>
      </w:r>
    </w:p>
    <w:p w14:paraId="29305454" w14:textId="77777777" w:rsidR="00660916" w:rsidRDefault="00660916" w:rsidP="00660916">
      <w:pPr>
        <w:widowControl/>
        <w:suppressAutoHyphens/>
        <w:autoSpaceDE/>
        <w:autoSpaceDN/>
        <w:spacing w:after="200" w:line="360" w:lineRule="auto"/>
        <w:ind w:left="283"/>
        <w:jc w:val="both"/>
        <w:rPr>
          <w:rFonts w:ascii="Times New Roman" w:hAnsi="Times New Roman"/>
          <w:b/>
          <w:bCs/>
          <w:sz w:val="36"/>
          <w:szCs w:val="36"/>
          <w:u w:val="single"/>
        </w:rPr>
      </w:pPr>
    </w:p>
    <w:p w14:paraId="70E236EF" w14:textId="77777777" w:rsidR="00097EFC" w:rsidRPr="008C489C" w:rsidRDefault="00097EFC" w:rsidP="00142724">
      <w:pPr>
        <w:spacing w:before="240" w:line="360" w:lineRule="auto"/>
        <w:rPr>
          <w:sz w:val="28"/>
          <w:szCs w:val="36"/>
        </w:rPr>
      </w:pPr>
    </w:p>
    <w:p w14:paraId="575C3F5C" w14:textId="58AB17B2" w:rsidR="006F0822" w:rsidRPr="008C489C" w:rsidRDefault="008C489C" w:rsidP="00142724">
      <w:pPr>
        <w:spacing w:line="360" w:lineRule="auto"/>
        <w:jc w:val="both"/>
        <w:rPr>
          <w:sz w:val="28"/>
          <w:szCs w:val="36"/>
        </w:rPr>
        <w:sectPr w:rsidR="006F0822" w:rsidRPr="008C489C">
          <w:headerReference w:type="default" r:id="rId53"/>
          <w:footerReference w:type="default" r:id="rId54"/>
          <w:pgSz w:w="11920" w:h="16850"/>
          <w:pgMar w:top="1040" w:right="600" w:bottom="1660" w:left="1680" w:header="734" w:footer="1472" w:gutter="0"/>
          <w:cols w:space="720"/>
        </w:sectPr>
      </w:pPr>
      <w:r w:rsidRPr="008C489C">
        <w:rPr>
          <w:sz w:val="28"/>
          <w:szCs w:val="36"/>
        </w:rPr>
        <w:softHyphen/>
      </w:r>
      <w:r w:rsidRPr="008C489C">
        <w:rPr>
          <w:sz w:val="28"/>
          <w:szCs w:val="36"/>
        </w:rPr>
        <w:softHyphen/>
      </w:r>
      <w:r w:rsidRPr="008C489C">
        <w:rPr>
          <w:sz w:val="28"/>
          <w:szCs w:val="36"/>
        </w:rPr>
        <w:softHyphen/>
      </w:r>
      <w:r w:rsidRPr="008C489C">
        <w:rPr>
          <w:sz w:val="28"/>
          <w:szCs w:val="36"/>
        </w:rPr>
        <w:softHyphen/>
      </w:r>
    </w:p>
    <w:p w14:paraId="2B7C9CB5" w14:textId="15684B80" w:rsidR="00735830" w:rsidRDefault="00735830" w:rsidP="00735830">
      <w:pPr>
        <w:pStyle w:val="Heading3"/>
        <w:spacing w:before="259" w:line="360" w:lineRule="auto"/>
        <w:ind w:left="0" w:right="137"/>
        <w:jc w:val="right"/>
      </w:pPr>
      <w:r>
        <w:rPr>
          <w:w w:val="90"/>
        </w:rPr>
        <w:lastRenderedPageBreak/>
        <w:t xml:space="preserve">CHAPTER </w:t>
      </w:r>
      <w:proofErr w:type="gramStart"/>
      <w:r>
        <w:rPr>
          <w:rFonts w:ascii="Trebuchet MS" w:hAnsi="Trebuchet MS"/>
          <w:w w:val="90"/>
        </w:rPr>
        <w:t>–</w:t>
      </w:r>
      <w:r>
        <w:rPr>
          <w:rFonts w:ascii="Trebuchet MS" w:hAnsi="Trebuchet MS"/>
          <w:spacing w:val="-72"/>
          <w:w w:val="90"/>
        </w:rPr>
        <w:t xml:space="preserve"> </w:t>
      </w:r>
      <w:r w:rsidR="00715635">
        <w:rPr>
          <w:rFonts w:ascii="Trebuchet MS" w:hAnsi="Trebuchet MS"/>
          <w:spacing w:val="-72"/>
          <w:w w:val="90"/>
        </w:rPr>
        <w:t xml:space="preserve"> </w:t>
      </w:r>
      <w:r w:rsidR="00715635" w:rsidRPr="00715635">
        <w:rPr>
          <w:w w:val="90"/>
        </w:rPr>
        <w:t>3</w:t>
      </w:r>
      <w:proofErr w:type="gramEnd"/>
    </w:p>
    <w:p w14:paraId="669486B8" w14:textId="77777777" w:rsidR="00735830" w:rsidRDefault="00735830" w:rsidP="00735830">
      <w:pPr>
        <w:spacing w:before="14" w:line="360" w:lineRule="auto"/>
        <w:ind w:right="135"/>
        <w:jc w:val="right"/>
        <w:rPr>
          <w:rFonts w:ascii="Georgia"/>
          <w:b/>
          <w:sz w:val="36"/>
        </w:rPr>
      </w:pPr>
      <w:r>
        <w:rPr>
          <w:rFonts w:ascii="Georgia"/>
          <w:b/>
          <w:w w:val="90"/>
          <w:sz w:val="36"/>
        </w:rPr>
        <w:t>Related</w:t>
      </w:r>
      <w:r>
        <w:rPr>
          <w:rFonts w:ascii="Georgia"/>
          <w:b/>
          <w:spacing w:val="-28"/>
          <w:w w:val="90"/>
          <w:sz w:val="36"/>
        </w:rPr>
        <w:t xml:space="preserve"> </w:t>
      </w:r>
      <w:r>
        <w:rPr>
          <w:rFonts w:ascii="Georgia"/>
          <w:b/>
          <w:w w:val="90"/>
          <w:sz w:val="36"/>
        </w:rPr>
        <w:t>Work</w:t>
      </w:r>
    </w:p>
    <w:p w14:paraId="6B013F2C" w14:textId="77777777" w:rsidR="00735830" w:rsidRDefault="00735830" w:rsidP="00735830">
      <w:pPr>
        <w:pStyle w:val="BodyText"/>
        <w:spacing w:before="1" w:line="360" w:lineRule="auto"/>
        <w:rPr>
          <w:rFonts w:ascii="Georgia"/>
          <w:b/>
          <w:sz w:val="14"/>
        </w:rPr>
      </w:pPr>
      <w:r>
        <w:rPr>
          <w:noProof/>
        </w:rPr>
        <mc:AlternateContent>
          <mc:Choice Requires="wps">
            <w:drawing>
              <wp:anchor distT="0" distB="0" distL="0" distR="0" simplePos="0" relativeHeight="487608320" behindDoc="1" locked="0" layoutInCell="1" allowOverlap="1" wp14:anchorId="374FF377" wp14:editId="113BE510">
                <wp:simplePos x="0" y="0"/>
                <wp:positionH relativeFrom="page">
                  <wp:posOffset>1394460</wp:posOffset>
                </wp:positionH>
                <wp:positionV relativeFrom="paragraph">
                  <wp:posOffset>141605</wp:posOffset>
                </wp:positionV>
                <wp:extent cx="5680075" cy="7620"/>
                <wp:effectExtent l="0" t="0" r="0" b="0"/>
                <wp:wrapTopAndBottom/>
                <wp:docPr id="2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05E9D" id="Line 23" o:spid="_x0000_s1026" style="position:absolute;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15pt" to="557.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" strokeweight="2.25pt">
                <w10:wrap type="topAndBottom" anchorx="page"/>
              </v:line>
            </w:pict>
          </mc:Fallback>
        </mc:AlternateContent>
      </w:r>
    </w:p>
    <w:p w14:paraId="29E15E44" w14:textId="77777777" w:rsidR="00735830" w:rsidRDefault="00735830" w:rsidP="00735830">
      <w:pPr>
        <w:pStyle w:val="BodyText"/>
        <w:spacing w:before="4" w:line="360" w:lineRule="auto"/>
        <w:rPr>
          <w:rFonts w:ascii="Georgia"/>
          <w:b/>
          <w:sz w:val="35"/>
        </w:rPr>
      </w:pPr>
    </w:p>
    <w:p w14:paraId="45EA241B" w14:textId="5294F8DC" w:rsidR="00735830" w:rsidRPr="00385311" w:rsidRDefault="00715635" w:rsidP="00735830">
      <w:pPr>
        <w:spacing w:line="360" w:lineRule="auto"/>
        <w:rPr>
          <w:sz w:val="28"/>
          <w:szCs w:val="36"/>
        </w:rPr>
      </w:pPr>
      <w:r>
        <w:rPr>
          <w:rFonts w:ascii="TimesNewRomanPS-BoldMT" w:hAnsi="TimesNewRomanPS-BoldMT" w:cs="TimesNewRomanPS-BoldMT"/>
          <w:b/>
          <w:bCs/>
          <w:sz w:val="34"/>
          <w:szCs w:val="28"/>
        </w:rPr>
        <w:t>3</w:t>
      </w:r>
      <w:r w:rsidR="00735830">
        <w:rPr>
          <w:rFonts w:ascii="TimesNewRomanPS-BoldMT" w:hAnsi="TimesNewRomanPS-BoldMT" w:cs="TimesNewRomanPS-BoldMT"/>
          <w:b/>
          <w:bCs/>
          <w:sz w:val="34"/>
          <w:szCs w:val="28"/>
        </w:rPr>
        <w:t xml:space="preserve">.1 </w:t>
      </w:r>
      <w:r w:rsidR="00F11142">
        <w:rPr>
          <w:rFonts w:ascii="TimesNewRomanPS-BoldMT" w:hAnsi="TimesNewRomanPS-BoldMT" w:cs="TimesNewRomanPS-BoldMT"/>
          <w:b/>
          <w:bCs/>
          <w:sz w:val="34"/>
          <w:szCs w:val="28"/>
        </w:rPr>
        <w:t xml:space="preserve">Background of Study </w:t>
      </w:r>
    </w:p>
    <w:p w14:paraId="4277EBA3" w14:textId="77777777" w:rsidR="00735830" w:rsidRDefault="00735830" w:rsidP="00735830">
      <w:pPr>
        <w:spacing w:before="240" w:line="360" w:lineRule="auto"/>
        <w:rPr>
          <w:sz w:val="28"/>
          <w:szCs w:val="36"/>
        </w:rPr>
      </w:pPr>
      <w:r>
        <w:rPr>
          <w:sz w:val="28"/>
          <w:szCs w:val="36"/>
        </w:rPr>
        <w:t xml:space="preserve">The Online voting system (OVS) also known as e-voting is a term encompassing several different types of voting embracing both electronic means of counting votes. Electronic voting technology can include punched cards, optical scan voting systems and specialized voting kiosks (including </w:t>
      </w:r>
      <w:proofErr w:type="spellStart"/>
      <w:r>
        <w:rPr>
          <w:sz w:val="28"/>
          <w:szCs w:val="36"/>
        </w:rPr>
        <w:t>self contained</w:t>
      </w:r>
      <w:proofErr w:type="spellEnd"/>
      <w:r>
        <w:rPr>
          <w:sz w:val="28"/>
          <w:szCs w:val="36"/>
        </w:rPr>
        <w:t xml:space="preserve"> direct-recording electronic voting systems or DRE). It can also involve transmission of ballots and votes via telephones, private computer networks, or the internet.</w:t>
      </w:r>
    </w:p>
    <w:p w14:paraId="0D979F2A" w14:textId="77777777" w:rsidR="00735830" w:rsidRDefault="00735830" w:rsidP="00735830">
      <w:pPr>
        <w:spacing w:before="240" w:line="360" w:lineRule="auto"/>
        <w:rPr>
          <w:sz w:val="28"/>
          <w:szCs w:val="36"/>
        </w:rPr>
      </w:pPr>
      <w:r>
        <w:rPr>
          <w:sz w:val="28"/>
          <w:szCs w:val="36"/>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14:paraId="0CC1C4A9" w14:textId="77777777" w:rsidR="00735830" w:rsidRDefault="00735830" w:rsidP="00735830">
      <w:pPr>
        <w:spacing w:before="240" w:line="360" w:lineRule="auto"/>
        <w:rPr>
          <w:sz w:val="28"/>
          <w:szCs w:val="36"/>
        </w:rPr>
      </w:pPr>
      <w:r>
        <w:rPr>
          <w:sz w:val="28"/>
          <w:szCs w:val="36"/>
        </w:rPr>
        <w:t>This system is geared towards increasing the voting percentage in Kenya since it has been noted that with the old voting method {the Queue System}, the voter turnout has been a wanting case. With system in place also, if high security is applied, cases of false votes shall be reduced.</w:t>
      </w:r>
    </w:p>
    <w:p w14:paraId="00A235EE" w14:textId="77777777" w:rsidR="00735830" w:rsidRDefault="00735830" w:rsidP="00735830">
      <w:pPr>
        <w:spacing w:before="240" w:line="360" w:lineRule="auto"/>
        <w:rPr>
          <w:sz w:val="28"/>
          <w:szCs w:val="36"/>
        </w:rPr>
      </w:pPr>
      <w:r>
        <w:rPr>
          <w:sz w:val="28"/>
          <w:szCs w:val="36"/>
        </w:rPr>
        <w:t xml:space="preserve">With the “ONLINE VOTING SYSTEM”, a voter can use his\her voting right online without any difficulty. He\She has to register as a voter first before being authorized to vote. The registration should be done prior to the voting date to enable data update in the database. </w:t>
      </w:r>
    </w:p>
    <w:p w14:paraId="69FB9738" w14:textId="77777777" w:rsidR="00735830" w:rsidRDefault="00735830" w:rsidP="00735830">
      <w:pPr>
        <w:spacing w:before="240" w:line="360" w:lineRule="auto"/>
        <w:rPr>
          <w:sz w:val="28"/>
          <w:szCs w:val="36"/>
        </w:rPr>
      </w:pPr>
      <w:r>
        <w:rPr>
          <w:sz w:val="28"/>
          <w:szCs w:val="36"/>
        </w:rPr>
        <w:lastRenderedPageBreak/>
        <w:t>However, not just anyb</w:t>
      </w:r>
      <w:r>
        <w:rPr>
          <w:sz w:val="28"/>
          <w:szCs w:val="36"/>
        </w:rPr>
        <w:softHyphen/>
      </w:r>
      <w:r>
        <w:rPr>
          <w:sz w:val="28"/>
          <w:szCs w:val="36"/>
        </w:rPr>
        <w:softHyphen/>
      </w:r>
      <w:r>
        <w:rPr>
          <w:sz w:val="28"/>
          <w:szCs w:val="36"/>
        </w:rPr>
        <w:softHyphen/>
        <w:t xml:space="preserve">ody can vote. For one to participate in the elections, he/she must have the requirements. For instance, he/she must be a registered citizen </w:t>
      </w:r>
      <w:proofErr w:type="gramStart"/>
      <w:r>
        <w:rPr>
          <w:sz w:val="28"/>
          <w:szCs w:val="36"/>
        </w:rPr>
        <w:t>i.e.</w:t>
      </w:r>
      <w:proofErr w:type="gramEnd"/>
      <w:r>
        <w:rPr>
          <w:sz w:val="28"/>
          <w:szCs w:val="36"/>
        </w:rPr>
        <w:t xml:space="preserve"> must be 18 and above years old. As already stated, the project ‘Online Voting' provides means for fast and convenient voting and access to this system is limited only to registered voters. </w:t>
      </w:r>
    </w:p>
    <w:p w14:paraId="5A315084" w14:textId="77777777" w:rsidR="00735830" w:rsidRDefault="00735830" w:rsidP="00735830">
      <w:pPr>
        <w:spacing w:line="360" w:lineRule="auto"/>
        <w:jc w:val="both"/>
        <w:rPr>
          <w:sz w:val="28"/>
          <w:szCs w:val="36"/>
        </w:rPr>
      </w:pPr>
      <w:r>
        <w:rPr>
          <w:sz w:val="28"/>
          <w:szCs w:val="36"/>
        </w:rPr>
        <w:t xml:space="preserve">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rate. </w:t>
      </w:r>
    </w:p>
    <w:p w14:paraId="771522C5" w14:textId="52A334E7" w:rsidR="004F63D7" w:rsidRPr="00884995" w:rsidRDefault="004F63D7" w:rsidP="00735830">
      <w:pPr>
        <w:spacing w:line="360" w:lineRule="auto"/>
        <w:jc w:val="both"/>
        <w:rPr>
          <w:sz w:val="28"/>
          <w:szCs w:val="36"/>
        </w:rPr>
        <w:sectPr w:rsidR="004F63D7" w:rsidRPr="00884995">
          <w:pgSz w:w="11920" w:h="16850"/>
          <w:pgMar w:top="1040" w:right="600" w:bottom="1660" w:left="1680" w:header="734" w:footer="1472" w:gutter="0"/>
          <w:cols w:space="720"/>
        </w:sectPr>
      </w:pPr>
    </w:p>
    <w:p w14:paraId="00E3C6BF" w14:textId="5873BBE4" w:rsidR="00735830" w:rsidRDefault="00715635" w:rsidP="00715635">
      <w:pPr>
        <w:pStyle w:val="BodyText"/>
        <w:spacing w:before="101" w:line="360" w:lineRule="auto"/>
        <w:ind w:right="133"/>
        <w:jc w:val="both"/>
        <w:rPr>
          <w:rFonts w:ascii="TimesNewRomanPS-BoldMT" w:hAnsi="TimesNewRomanPS-BoldMT" w:cs="TimesNewRomanPS-BoldMT"/>
          <w:b/>
          <w:bCs/>
          <w:sz w:val="38"/>
          <w:szCs w:val="32"/>
        </w:rPr>
      </w:pPr>
      <w:r>
        <w:rPr>
          <w:rFonts w:ascii="TimesNewRomanPS-BoldMT" w:hAnsi="TimesNewRomanPS-BoldMT" w:cs="TimesNewRomanPS-BoldMT"/>
          <w:b/>
          <w:bCs/>
          <w:sz w:val="38"/>
          <w:szCs w:val="32"/>
        </w:rPr>
        <w:lastRenderedPageBreak/>
        <w:t xml:space="preserve">3.2 </w:t>
      </w:r>
      <w:r w:rsidR="00F11142">
        <w:rPr>
          <w:rFonts w:ascii="TimesNewRomanPS-BoldMT" w:hAnsi="TimesNewRomanPS-BoldMT" w:cs="TimesNewRomanPS-BoldMT"/>
          <w:b/>
          <w:bCs/>
          <w:sz w:val="38"/>
          <w:szCs w:val="32"/>
        </w:rPr>
        <w:t xml:space="preserve">Significance of Study </w:t>
      </w:r>
    </w:p>
    <w:p w14:paraId="3D4C4582" w14:textId="77777777" w:rsidR="00735830" w:rsidRDefault="00735830" w:rsidP="00F11142">
      <w:pPr>
        <w:spacing w:line="360" w:lineRule="auto"/>
        <w:jc w:val="both"/>
        <w:rPr>
          <w:rFonts w:cs="Calibri"/>
          <w:sz w:val="28"/>
          <w:szCs w:val="36"/>
        </w:rPr>
      </w:pPr>
      <w:r>
        <w:rPr>
          <w:sz w:val="28"/>
          <w:szCs w:val="36"/>
        </w:rPr>
        <w:t>The main purposes of OVS include:</w:t>
      </w:r>
    </w:p>
    <w:p w14:paraId="321367F1" w14:textId="77777777" w:rsidR="00735830" w:rsidRDefault="00735830" w:rsidP="00735830">
      <w:pPr>
        <w:widowControl/>
        <w:numPr>
          <w:ilvl w:val="0"/>
          <w:numId w:val="15"/>
        </w:numPr>
        <w:suppressAutoHyphens/>
        <w:autoSpaceDE/>
        <w:autoSpaceDN/>
        <w:spacing w:after="200" w:line="360" w:lineRule="auto"/>
        <w:jc w:val="both"/>
        <w:rPr>
          <w:sz w:val="28"/>
          <w:szCs w:val="36"/>
        </w:rPr>
      </w:pPr>
      <w:r>
        <w:rPr>
          <w:rFonts w:cs="Calibri"/>
          <w:sz w:val="28"/>
          <w:szCs w:val="36"/>
        </w:rPr>
        <w:t xml:space="preserve"> </w:t>
      </w:r>
      <w:r>
        <w:rPr>
          <w:sz w:val="28"/>
          <w:szCs w:val="36"/>
        </w:rPr>
        <w:t xml:space="preserve">Provision of improved voting services to the voters through fast, timely and convenient voting. </w:t>
      </w:r>
    </w:p>
    <w:p w14:paraId="2D875414" w14:textId="77777777" w:rsidR="00735830" w:rsidRDefault="00735830" w:rsidP="00735830">
      <w:pPr>
        <w:widowControl/>
        <w:numPr>
          <w:ilvl w:val="0"/>
          <w:numId w:val="15"/>
        </w:numPr>
        <w:suppressAutoHyphens/>
        <w:autoSpaceDE/>
        <w:autoSpaceDN/>
        <w:spacing w:after="200" w:line="360" w:lineRule="auto"/>
        <w:jc w:val="both"/>
        <w:rPr>
          <w:sz w:val="28"/>
          <w:szCs w:val="36"/>
        </w:rPr>
      </w:pPr>
      <w:r>
        <w:rPr>
          <w:sz w:val="28"/>
          <w:szCs w:val="36"/>
        </w:rPr>
        <w:t>Reduction of the costs incurred by the Kenyan Electoral Commission during voting time in paying the very many clerks employed for the sake of the success of the manual system.</w:t>
      </w:r>
    </w:p>
    <w:p w14:paraId="3BB160B4" w14:textId="77777777" w:rsidR="00735830" w:rsidRDefault="00735830" w:rsidP="00735830">
      <w:pPr>
        <w:widowControl/>
        <w:numPr>
          <w:ilvl w:val="0"/>
          <w:numId w:val="15"/>
        </w:numPr>
        <w:suppressAutoHyphens/>
        <w:autoSpaceDE/>
        <w:autoSpaceDN/>
        <w:spacing w:after="200" w:line="360" w:lineRule="auto"/>
        <w:jc w:val="both"/>
        <w:rPr>
          <w:sz w:val="28"/>
          <w:szCs w:val="36"/>
        </w:rPr>
      </w:pPr>
      <w:r>
        <w:rPr>
          <w:sz w:val="28"/>
          <w:szCs w:val="36"/>
        </w:rPr>
        <w:t>Check to ensure that the members who are registered are the only ones to vote. Cases of “Dead People” voting are also minimized.</w:t>
      </w:r>
    </w:p>
    <w:p w14:paraId="1ED7A046" w14:textId="77777777" w:rsidR="00735830" w:rsidRDefault="00735830" w:rsidP="00735830">
      <w:pPr>
        <w:widowControl/>
        <w:numPr>
          <w:ilvl w:val="0"/>
          <w:numId w:val="15"/>
        </w:numPr>
        <w:suppressAutoHyphens/>
        <w:autoSpaceDE/>
        <w:autoSpaceDN/>
        <w:spacing w:after="200" w:line="360" w:lineRule="auto"/>
        <w:jc w:val="both"/>
        <w:rPr>
          <w:sz w:val="28"/>
          <w:szCs w:val="36"/>
        </w:rPr>
      </w:pPr>
      <w:r>
        <w:rPr>
          <w:sz w:val="28"/>
          <w:szCs w:val="36"/>
        </w:rPr>
        <w:t>Online voting system (OVS) will require being very precise or cost cutting to produce an effective election management   system.</w:t>
      </w:r>
    </w:p>
    <w:p w14:paraId="512C70D3" w14:textId="77777777" w:rsidR="00735830" w:rsidRDefault="00735830" w:rsidP="00735830">
      <w:pPr>
        <w:widowControl/>
        <w:numPr>
          <w:ilvl w:val="0"/>
          <w:numId w:val="15"/>
        </w:numPr>
        <w:suppressAutoHyphens/>
        <w:autoSpaceDE/>
        <w:autoSpaceDN/>
        <w:spacing w:after="200" w:line="360" w:lineRule="auto"/>
        <w:jc w:val="both"/>
        <w:rPr>
          <w:sz w:val="28"/>
          <w:szCs w:val="36"/>
        </w:rPr>
      </w:pPr>
      <w:proofErr w:type="gramStart"/>
      <w:r>
        <w:rPr>
          <w:sz w:val="28"/>
          <w:szCs w:val="36"/>
        </w:rPr>
        <w:t>Therefore</w:t>
      </w:r>
      <w:proofErr w:type="gramEnd"/>
      <w:r>
        <w:rPr>
          <w:sz w:val="28"/>
          <w:szCs w:val="36"/>
        </w:rPr>
        <w:t xml:space="preserve"> crucial points that this (OVS) emphasizes on are listed below.</w:t>
      </w:r>
    </w:p>
    <w:p w14:paraId="30F12EDD" w14:textId="77777777" w:rsidR="00735830" w:rsidRDefault="00735830" w:rsidP="00735830">
      <w:pPr>
        <w:widowControl/>
        <w:numPr>
          <w:ilvl w:val="0"/>
          <w:numId w:val="14"/>
        </w:numPr>
        <w:suppressAutoHyphens/>
        <w:autoSpaceDE/>
        <w:autoSpaceDN/>
        <w:spacing w:after="200" w:line="360" w:lineRule="auto"/>
        <w:jc w:val="both"/>
        <w:rPr>
          <w:sz w:val="28"/>
          <w:szCs w:val="36"/>
        </w:rPr>
      </w:pPr>
      <w:r>
        <w:rPr>
          <w:sz w:val="28"/>
          <w:szCs w:val="36"/>
        </w:rPr>
        <w:t xml:space="preserve">Require </w:t>
      </w:r>
      <w:proofErr w:type="gramStart"/>
      <w:r>
        <w:rPr>
          <w:sz w:val="28"/>
          <w:szCs w:val="36"/>
        </w:rPr>
        <w:t>less</w:t>
      </w:r>
      <w:proofErr w:type="gramEnd"/>
      <w:r>
        <w:rPr>
          <w:sz w:val="28"/>
          <w:szCs w:val="36"/>
        </w:rPr>
        <w:t xml:space="preserve"> number of staff during the election.</w:t>
      </w:r>
    </w:p>
    <w:p w14:paraId="2F9F9074" w14:textId="77777777" w:rsidR="00735830" w:rsidRDefault="00735830" w:rsidP="00735830">
      <w:pPr>
        <w:widowControl/>
        <w:numPr>
          <w:ilvl w:val="0"/>
          <w:numId w:val="14"/>
        </w:numPr>
        <w:suppressAutoHyphens/>
        <w:autoSpaceDE/>
        <w:autoSpaceDN/>
        <w:spacing w:after="200" w:line="360" w:lineRule="auto"/>
        <w:jc w:val="both"/>
        <w:rPr>
          <w:sz w:val="28"/>
          <w:szCs w:val="36"/>
        </w:rPr>
      </w:pPr>
      <w:r>
        <w:rPr>
          <w:sz w:val="28"/>
          <w:szCs w:val="36"/>
        </w:rPr>
        <w:t>This system is a lot easier to independently moderate the elections and subsequently reinforce its transparency and fairness.</w:t>
      </w:r>
    </w:p>
    <w:p w14:paraId="17758683" w14:textId="77777777" w:rsidR="00735830" w:rsidRDefault="00735830" w:rsidP="00735830">
      <w:pPr>
        <w:widowControl/>
        <w:numPr>
          <w:ilvl w:val="0"/>
          <w:numId w:val="14"/>
        </w:numPr>
        <w:suppressAutoHyphens/>
        <w:autoSpaceDE/>
        <w:autoSpaceDN/>
        <w:spacing w:after="200" w:line="360" w:lineRule="auto"/>
        <w:jc w:val="both"/>
        <w:rPr>
          <w:sz w:val="28"/>
          <w:szCs w:val="36"/>
        </w:rPr>
      </w:pPr>
      <w:r>
        <w:rPr>
          <w:sz w:val="28"/>
          <w:szCs w:val="36"/>
        </w:rPr>
        <w:t>Less capital, less effort, and less labor intensive, as the primary cost and effort will focus primarily on creating, managing, and running a secure online portal.</w:t>
      </w:r>
    </w:p>
    <w:p w14:paraId="12B6174D" w14:textId="77777777" w:rsidR="00735830" w:rsidRPr="00EC09A5" w:rsidRDefault="00735830" w:rsidP="00735830">
      <w:pPr>
        <w:widowControl/>
        <w:numPr>
          <w:ilvl w:val="0"/>
          <w:numId w:val="14"/>
        </w:numPr>
        <w:suppressAutoHyphens/>
        <w:autoSpaceDE/>
        <w:autoSpaceDN/>
        <w:spacing w:after="200" w:line="360" w:lineRule="auto"/>
        <w:jc w:val="both"/>
        <w:rPr>
          <w:rFonts w:cs="Calibri"/>
          <w:b/>
          <w:bCs/>
          <w:iCs/>
          <w:sz w:val="28"/>
          <w:szCs w:val="36"/>
        </w:rPr>
      </w:pPr>
      <w:r>
        <w:rPr>
          <w:sz w:val="28"/>
          <w:szCs w:val="36"/>
        </w:rPr>
        <w:t>Increased number of voters as individual will find it easier and more convenient to vote, especially those abroad.</w:t>
      </w:r>
    </w:p>
    <w:p w14:paraId="6EA891ED" w14:textId="77777777" w:rsidR="00735830" w:rsidRDefault="00735830" w:rsidP="00735830">
      <w:pPr>
        <w:spacing w:line="360" w:lineRule="auto"/>
        <w:jc w:val="both"/>
        <w:rPr>
          <w:sz w:val="28"/>
          <w:szCs w:val="36"/>
        </w:rPr>
      </w:pPr>
    </w:p>
    <w:p w14:paraId="53F330B3" w14:textId="77777777" w:rsidR="00735830" w:rsidRDefault="00735830" w:rsidP="00735830">
      <w:pPr>
        <w:spacing w:line="360" w:lineRule="auto"/>
        <w:rPr>
          <w:rFonts w:cs="Calibri"/>
          <w:b/>
          <w:bCs/>
          <w:iCs/>
          <w:sz w:val="28"/>
          <w:szCs w:val="36"/>
        </w:rPr>
      </w:pPr>
    </w:p>
    <w:p w14:paraId="33A029C1" w14:textId="77777777" w:rsidR="00735830" w:rsidRDefault="00735830" w:rsidP="00735830">
      <w:pPr>
        <w:spacing w:line="360" w:lineRule="auto"/>
        <w:rPr>
          <w:rFonts w:ascii="TimesNewRomanPS-BoldMT" w:hAnsi="TimesNewRomanPS-BoldMT" w:cs="TimesNewRomanPS-BoldMT"/>
          <w:b/>
          <w:bCs/>
          <w:sz w:val="38"/>
          <w:szCs w:val="32"/>
        </w:rPr>
      </w:pPr>
    </w:p>
    <w:p w14:paraId="226EAC14" w14:textId="77777777" w:rsidR="00735830" w:rsidRDefault="00735830" w:rsidP="00735830">
      <w:pPr>
        <w:spacing w:line="360" w:lineRule="auto"/>
        <w:rPr>
          <w:rFonts w:ascii="TimesNewRomanPS-BoldMT" w:hAnsi="TimesNewRomanPS-BoldMT" w:cs="TimesNewRomanPS-BoldMT"/>
          <w:b/>
          <w:bCs/>
          <w:sz w:val="38"/>
          <w:szCs w:val="32"/>
        </w:rPr>
      </w:pPr>
    </w:p>
    <w:p w14:paraId="0ACC4260" w14:textId="77777777" w:rsidR="00735830" w:rsidRDefault="00735830" w:rsidP="00735830">
      <w:pPr>
        <w:spacing w:line="360" w:lineRule="auto"/>
        <w:rPr>
          <w:rFonts w:ascii="TimesNewRomanPS-BoldMT" w:hAnsi="TimesNewRomanPS-BoldMT" w:cs="TimesNewRomanPS-BoldMT"/>
          <w:b/>
          <w:bCs/>
          <w:sz w:val="38"/>
          <w:szCs w:val="32"/>
        </w:rPr>
      </w:pPr>
    </w:p>
    <w:p w14:paraId="591B1ED0" w14:textId="23FEB76A" w:rsidR="00735830" w:rsidRPr="00715635" w:rsidRDefault="002027FB" w:rsidP="00B841FE">
      <w:pPr>
        <w:pStyle w:val="ListParagraph"/>
        <w:numPr>
          <w:ilvl w:val="0"/>
          <w:numId w:val="23"/>
        </w:numPr>
        <w:spacing w:line="360" w:lineRule="auto"/>
        <w:rPr>
          <w:rFonts w:ascii="TimesNewRomanPS-BoldMT" w:hAnsi="TimesNewRomanPS-BoldMT" w:cs="TimesNewRomanPS-BoldMT"/>
          <w:b/>
          <w:bCs/>
          <w:sz w:val="38"/>
          <w:szCs w:val="32"/>
        </w:rPr>
      </w:pPr>
      <w:r>
        <w:rPr>
          <w:rFonts w:ascii="TimesNewRomanPS-BoldMT" w:hAnsi="TimesNewRomanPS-BoldMT" w:cs="TimesNewRomanPS-BoldMT"/>
          <w:b/>
          <w:bCs/>
          <w:sz w:val="38"/>
          <w:szCs w:val="32"/>
        </w:rPr>
        <w:t xml:space="preserve">3 </w:t>
      </w:r>
      <w:r w:rsidR="00735830" w:rsidRPr="005E6C3A">
        <w:rPr>
          <w:rFonts w:ascii="TimesNewRomanPS-BoldMT" w:hAnsi="TimesNewRomanPS-BoldMT" w:cs="TimesNewRomanPS-BoldMT"/>
          <w:b/>
          <w:bCs/>
          <w:sz w:val="36"/>
          <w:szCs w:val="36"/>
        </w:rPr>
        <w:t xml:space="preserve">Objectives </w:t>
      </w:r>
      <w:proofErr w:type="gramStart"/>
      <w:r w:rsidR="00735830" w:rsidRPr="005E6C3A">
        <w:rPr>
          <w:rFonts w:ascii="TimesNewRomanPS-BoldMT" w:hAnsi="TimesNewRomanPS-BoldMT" w:cs="TimesNewRomanPS-BoldMT"/>
          <w:b/>
          <w:bCs/>
          <w:sz w:val="36"/>
          <w:szCs w:val="36"/>
        </w:rPr>
        <w:t>Of</w:t>
      </w:r>
      <w:proofErr w:type="gramEnd"/>
      <w:r w:rsidR="00735830" w:rsidRPr="005E6C3A">
        <w:rPr>
          <w:rFonts w:ascii="TimesNewRomanPS-BoldMT" w:hAnsi="TimesNewRomanPS-BoldMT" w:cs="TimesNewRomanPS-BoldMT"/>
          <w:b/>
          <w:bCs/>
          <w:sz w:val="36"/>
          <w:szCs w:val="36"/>
        </w:rPr>
        <w:t xml:space="preserve"> The</w:t>
      </w:r>
      <w:r w:rsidR="00F11142" w:rsidRPr="005E6C3A">
        <w:rPr>
          <w:rFonts w:ascii="TimesNewRomanPS-BoldMT" w:hAnsi="TimesNewRomanPS-BoldMT" w:cs="TimesNewRomanPS-BoldMT"/>
          <w:b/>
          <w:bCs/>
          <w:sz w:val="36"/>
          <w:szCs w:val="36"/>
        </w:rPr>
        <w:t xml:space="preserve"> Project</w:t>
      </w:r>
      <w:r w:rsidR="00F11142">
        <w:rPr>
          <w:rFonts w:ascii="TimesNewRomanPS-BoldMT" w:hAnsi="TimesNewRomanPS-BoldMT" w:cs="TimesNewRomanPS-BoldMT"/>
          <w:b/>
          <w:bCs/>
          <w:sz w:val="38"/>
          <w:szCs w:val="32"/>
        </w:rPr>
        <w:t xml:space="preserve"> </w:t>
      </w:r>
    </w:p>
    <w:p w14:paraId="749ABA3C" w14:textId="77777777" w:rsidR="00F11142" w:rsidRDefault="00F11142" w:rsidP="00F11142">
      <w:pPr>
        <w:spacing w:line="360" w:lineRule="auto"/>
        <w:rPr>
          <w:sz w:val="28"/>
          <w:szCs w:val="36"/>
        </w:rPr>
      </w:pPr>
      <w:r>
        <w:rPr>
          <w:sz w:val="28"/>
          <w:szCs w:val="36"/>
        </w:rPr>
        <w:t xml:space="preserve"> </w:t>
      </w:r>
    </w:p>
    <w:p w14:paraId="5F62AA6F" w14:textId="15B8FBA6" w:rsidR="00735830" w:rsidRPr="00EC09A5" w:rsidRDefault="00735830" w:rsidP="00F11142">
      <w:pPr>
        <w:spacing w:line="360" w:lineRule="auto"/>
        <w:rPr>
          <w:sz w:val="28"/>
          <w:szCs w:val="36"/>
        </w:rPr>
      </w:pPr>
      <w:r w:rsidRPr="00EC09A5">
        <w:rPr>
          <w:sz w:val="28"/>
          <w:szCs w:val="36"/>
        </w:rPr>
        <w:t>The specific objectives of the project include:</w:t>
      </w:r>
    </w:p>
    <w:p w14:paraId="6731547E" w14:textId="77777777" w:rsidR="00735830" w:rsidRDefault="00735830" w:rsidP="00715635">
      <w:pPr>
        <w:widowControl/>
        <w:numPr>
          <w:ilvl w:val="0"/>
          <w:numId w:val="17"/>
        </w:numPr>
        <w:tabs>
          <w:tab w:val="num" w:pos="720"/>
        </w:tabs>
        <w:suppressAutoHyphens/>
        <w:autoSpaceDE/>
        <w:autoSpaceDN/>
        <w:spacing w:after="200" w:line="360" w:lineRule="auto"/>
        <w:rPr>
          <w:rFonts w:cs="Calibri"/>
          <w:sz w:val="28"/>
          <w:szCs w:val="36"/>
        </w:rPr>
      </w:pPr>
      <w:r>
        <w:rPr>
          <w:sz w:val="28"/>
          <w:szCs w:val="36"/>
        </w:rPr>
        <w:t>Reviewing the existing/current voting process or approach in Kenya;</w:t>
      </w:r>
    </w:p>
    <w:p w14:paraId="6A8347DA" w14:textId="703DE5EB" w:rsidR="00735830" w:rsidRDefault="00D37B67" w:rsidP="00715635">
      <w:pPr>
        <w:widowControl/>
        <w:numPr>
          <w:ilvl w:val="0"/>
          <w:numId w:val="17"/>
        </w:numPr>
        <w:tabs>
          <w:tab w:val="num" w:pos="720"/>
        </w:tabs>
        <w:suppressAutoHyphens/>
        <w:autoSpaceDE/>
        <w:autoSpaceDN/>
        <w:spacing w:after="200" w:line="360" w:lineRule="auto"/>
        <w:rPr>
          <w:sz w:val="28"/>
          <w:szCs w:val="36"/>
        </w:rPr>
      </w:pPr>
      <w:r>
        <w:rPr>
          <w:rFonts w:cs="Calibri"/>
          <w:sz w:val="28"/>
          <w:szCs w:val="36"/>
        </w:rPr>
        <w:softHyphen/>
      </w:r>
      <w:r>
        <w:rPr>
          <w:rFonts w:cs="Calibri"/>
          <w:sz w:val="28"/>
          <w:szCs w:val="36"/>
        </w:rPr>
        <w:softHyphen/>
      </w:r>
      <w:r>
        <w:rPr>
          <w:rFonts w:cs="Calibri"/>
          <w:sz w:val="28"/>
          <w:szCs w:val="36"/>
        </w:rPr>
        <w:softHyphen/>
      </w:r>
      <w:r w:rsidR="00735830">
        <w:rPr>
          <w:rFonts w:cs="Calibri"/>
          <w:sz w:val="28"/>
          <w:szCs w:val="36"/>
        </w:rPr>
        <w:t xml:space="preserve"> </w:t>
      </w:r>
      <w:r w:rsidR="00735830">
        <w:rPr>
          <w:sz w:val="28"/>
          <w:szCs w:val="36"/>
        </w:rPr>
        <w:t xml:space="preserve">Coming up with an </w:t>
      </w:r>
      <w:r w:rsidR="00EB49F6">
        <w:rPr>
          <w:sz w:val="28"/>
          <w:szCs w:val="36"/>
        </w:rPr>
        <w:t>automated voting</w:t>
      </w:r>
      <w:r w:rsidR="00735830">
        <w:rPr>
          <w:sz w:val="28"/>
          <w:szCs w:val="36"/>
        </w:rPr>
        <w:t xml:space="preserve"> system in Kenya;</w:t>
      </w:r>
    </w:p>
    <w:p w14:paraId="49686D7B" w14:textId="77777777" w:rsidR="00735830" w:rsidRDefault="00735830" w:rsidP="00715635">
      <w:pPr>
        <w:widowControl/>
        <w:numPr>
          <w:ilvl w:val="0"/>
          <w:numId w:val="17"/>
        </w:numPr>
        <w:tabs>
          <w:tab w:val="num" w:pos="720"/>
        </w:tabs>
        <w:suppressAutoHyphens/>
        <w:autoSpaceDE/>
        <w:autoSpaceDN/>
        <w:spacing w:after="200" w:line="360" w:lineRule="auto"/>
        <w:rPr>
          <w:sz w:val="28"/>
          <w:szCs w:val="36"/>
        </w:rPr>
      </w:pPr>
      <w:r>
        <w:rPr>
          <w:sz w:val="28"/>
          <w:szCs w:val="36"/>
        </w:rPr>
        <w:t>Implementing a an automated/online voting system;</w:t>
      </w:r>
    </w:p>
    <w:p w14:paraId="463CE81E" w14:textId="244E729B" w:rsidR="00735830" w:rsidRDefault="00735830" w:rsidP="00715635">
      <w:pPr>
        <w:widowControl/>
        <w:numPr>
          <w:ilvl w:val="0"/>
          <w:numId w:val="17"/>
        </w:numPr>
        <w:tabs>
          <w:tab w:val="num" w:pos="720"/>
        </w:tabs>
        <w:suppressAutoHyphens/>
        <w:autoSpaceDE/>
        <w:autoSpaceDN/>
        <w:spacing w:after="200" w:line="360" w:lineRule="auto"/>
        <w:rPr>
          <w:sz w:val="28"/>
          <w:szCs w:val="36"/>
        </w:rPr>
      </w:pPr>
      <w:r>
        <w:rPr>
          <w:sz w:val="28"/>
          <w:szCs w:val="36"/>
        </w:rPr>
        <w:t xml:space="preserve">Validating the system to ensure that only legible voters are allowed to vote. </w:t>
      </w:r>
    </w:p>
    <w:p w14:paraId="708F5DB3" w14:textId="470AA179" w:rsidR="00F95B15" w:rsidRDefault="00F95B15" w:rsidP="00F95B15">
      <w:pPr>
        <w:widowControl/>
        <w:tabs>
          <w:tab w:val="num" w:pos="720"/>
        </w:tabs>
        <w:suppressAutoHyphens/>
        <w:autoSpaceDE/>
        <w:autoSpaceDN/>
        <w:spacing w:after="200" w:line="360" w:lineRule="auto"/>
        <w:rPr>
          <w:sz w:val="28"/>
          <w:szCs w:val="36"/>
        </w:rPr>
      </w:pPr>
    </w:p>
    <w:p w14:paraId="6135B8D6" w14:textId="1118282E" w:rsidR="00F95B15" w:rsidRPr="00F95B15" w:rsidRDefault="00F95B15" w:rsidP="00F95B15">
      <w:pPr>
        <w:pageBreakBefore/>
        <w:rPr>
          <w:rFonts w:ascii="TimesNewRomanPS-BoldMT" w:hAnsi="TimesNewRomanPS-BoldMT" w:cs="TimesNewRomanPS-BoldMT"/>
          <w:b/>
          <w:bCs/>
          <w:sz w:val="38"/>
          <w:szCs w:val="32"/>
        </w:rPr>
      </w:pPr>
      <w:bookmarkStart w:id="0" w:name="_Hlk105849869"/>
      <w:r>
        <w:rPr>
          <w:rFonts w:ascii="TimesNewRomanPS-BoldMT" w:hAnsi="TimesNewRomanPS-BoldMT" w:cs="TimesNewRomanPS-BoldMT"/>
          <w:b/>
          <w:bCs/>
          <w:sz w:val="38"/>
          <w:szCs w:val="32"/>
        </w:rPr>
        <w:lastRenderedPageBreak/>
        <w:t>3.</w:t>
      </w:r>
      <w:r w:rsidR="002027FB">
        <w:rPr>
          <w:rFonts w:ascii="TimesNewRomanPS-BoldMT" w:hAnsi="TimesNewRomanPS-BoldMT" w:cs="TimesNewRomanPS-BoldMT"/>
          <w:b/>
          <w:bCs/>
          <w:sz w:val="38"/>
          <w:szCs w:val="32"/>
        </w:rPr>
        <w:t>4</w:t>
      </w:r>
      <w:r>
        <w:rPr>
          <w:rFonts w:ascii="TimesNewRomanPS-BoldMT" w:hAnsi="TimesNewRomanPS-BoldMT" w:cs="TimesNewRomanPS-BoldMT"/>
          <w:b/>
          <w:bCs/>
          <w:sz w:val="38"/>
          <w:szCs w:val="32"/>
        </w:rPr>
        <w:t xml:space="preserve"> </w:t>
      </w:r>
      <w:r w:rsidRPr="00F95B15">
        <w:rPr>
          <w:rFonts w:ascii="TimesNewRomanPS-BoldMT" w:hAnsi="TimesNewRomanPS-BoldMT" w:cs="TimesNewRomanPS-BoldMT"/>
          <w:b/>
          <w:bCs/>
          <w:sz w:val="38"/>
          <w:szCs w:val="32"/>
        </w:rPr>
        <w:t>Architecture:</w:t>
      </w:r>
    </w:p>
    <w:p w14:paraId="049961E4" w14:textId="77777777" w:rsidR="005E6C3A" w:rsidRDefault="005E6C3A" w:rsidP="00F95B15">
      <w:pPr>
        <w:jc w:val="both"/>
        <w:rPr>
          <w:rFonts w:ascii="Times New Roman" w:hAnsi="Times New Roman"/>
          <w:b/>
          <w:bCs/>
          <w:sz w:val="32"/>
          <w:szCs w:val="34"/>
        </w:rPr>
      </w:pPr>
    </w:p>
    <w:p w14:paraId="6500CBE5" w14:textId="65E10568" w:rsidR="00F95B15" w:rsidRPr="005E6C3A" w:rsidRDefault="00F95B15" w:rsidP="00F95B15">
      <w:pPr>
        <w:jc w:val="both"/>
        <w:rPr>
          <w:rFonts w:ascii="Times New Roman" w:hAnsi="Times New Roman"/>
          <w:b/>
          <w:bCs/>
          <w:sz w:val="32"/>
          <w:szCs w:val="34"/>
        </w:rPr>
      </w:pPr>
      <w:r w:rsidRPr="005E6C3A">
        <w:rPr>
          <w:rFonts w:ascii="Times New Roman" w:hAnsi="Times New Roman"/>
          <w:b/>
          <w:bCs/>
          <w:sz w:val="32"/>
          <w:szCs w:val="34"/>
        </w:rPr>
        <w:t>One Tier Architecture:</w:t>
      </w:r>
    </w:p>
    <w:p w14:paraId="115ED3C3" w14:textId="77777777" w:rsidR="0084541B" w:rsidRPr="00F95B15" w:rsidRDefault="0084541B" w:rsidP="00F95B15">
      <w:pPr>
        <w:jc w:val="both"/>
      </w:pPr>
    </w:p>
    <w:p w14:paraId="20E68A95" w14:textId="6D7F472A" w:rsidR="00F95B15" w:rsidRPr="0084541B" w:rsidRDefault="00F95B15" w:rsidP="00D37B67">
      <w:pPr>
        <w:widowControl/>
        <w:suppressAutoHyphens/>
        <w:autoSpaceDE/>
        <w:autoSpaceDN/>
        <w:spacing w:after="200" w:line="360" w:lineRule="auto"/>
        <w:jc w:val="both"/>
        <w:rPr>
          <w:sz w:val="28"/>
          <w:szCs w:val="36"/>
        </w:rPr>
      </w:pPr>
      <w:r>
        <w:rPr>
          <w:sz w:val="28"/>
          <w:szCs w:val="36"/>
        </w:rPr>
        <w:t>When automation first hit business, it was in the form of a huge "Mainframe" computer. Here, a central computer served the whole business community and was accessed via dumb terminals. All processing took place on a single computer - and therefore in one place. All resources associated with the computer (tape and disk drives, printers etc.) were attached to this same computer. This is single tier (or 1-tier) computing. It is simple, efficient, uncomplicated, but terribly expensive to run.</w:t>
      </w:r>
    </w:p>
    <w:p w14:paraId="475F4567" w14:textId="4BC7D483" w:rsidR="00F95B15" w:rsidRPr="0084541B" w:rsidRDefault="00D37B67" w:rsidP="00D37B67">
      <w:pPr>
        <w:widowControl/>
        <w:suppressAutoHyphens/>
        <w:autoSpaceDE/>
        <w:autoSpaceDN/>
        <w:spacing w:after="200" w:line="360" w:lineRule="auto"/>
        <w:jc w:val="both"/>
        <w:rPr>
          <w:sz w:val="28"/>
          <w:szCs w:val="36"/>
        </w:rPr>
      </w:pPr>
      <w:r w:rsidRPr="00F43CE7">
        <w:rPr>
          <w:noProof/>
          <w:sz w:val="28"/>
          <w:szCs w:val="36"/>
        </w:rPr>
        <w:drawing>
          <wp:anchor distT="0" distB="0" distL="114935" distR="114935" simplePos="0" relativeHeight="487616512" behindDoc="0" locked="0" layoutInCell="1" allowOverlap="1" wp14:anchorId="50C99A6A" wp14:editId="13FEBDEB">
            <wp:simplePos x="0" y="0"/>
            <wp:positionH relativeFrom="margin">
              <wp:posOffset>962908</wp:posOffset>
            </wp:positionH>
            <wp:positionV relativeFrom="margin">
              <wp:posOffset>5034334</wp:posOffset>
            </wp:positionV>
            <wp:extent cx="3904615" cy="2723515"/>
            <wp:effectExtent l="0" t="0" r="635" b="6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04615" cy="2723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95B15">
        <w:rPr>
          <w:sz w:val="28"/>
          <w:szCs w:val="36"/>
        </w:rPr>
        <w:t>All users run their programs from a single machine. The ease with which deployment and even development occurs makes this model very attractive. The cost of the central machine makes this architecture prohibitive for most companies, especially as system costs and return on investment (ROI) are looked at carefully nowadays.</w:t>
      </w:r>
    </w:p>
    <w:bookmarkEnd w:id="0"/>
    <w:p w14:paraId="6FD12C29" w14:textId="56D80798" w:rsidR="006F0822" w:rsidRPr="00D37B67" w:rsidRDefault="006F0822" w:rsidP="00D37B67">
      <w:pPr>
        <w:widowControl/>
        <w:suppressAutoHyphens/>
        <w:autoSpaceDE/>
        <w:autoSpaceDN/>
        <w:spacing w:after="200" w:line="360" w:lineRule="auto"/>
        <w:rPr>
          <w:sz w:val="28"/>
          <w:szCs w:val="36"/>
        </w:rPr>
        <w:sectPr w:rsidR="006F0822" w:rsidRPr="00D37B67">
          <w:pgSz w:w="11920" w:h="16850"/>
          <w:pgMar w:top="1040" w:right="600" w:bottom="1660" w:left="1680" w:header="734" w:footer="1472" w:gutter="0"/>
          <w:cols w:space="720"/>
        </w:sectPr>
      </w:pPr>
    </w:p>
    <w:p w14:paraId="20E15907" w14:textId="5DABCAD5" w:rsidR="00B841FE" w:rsidRDefault="00B841FE" w:rsidP="00F11142">
      <w:pPr>
        <w:pStyle w:val="Heading1"/>
        <w:spacing w:line="360" w:lineRule="auto"/>
        <w:rPr>
          <w:w w:val="90"/>
        </w:rPr>
      </w:pPr>
      <w:r>
        <w:rPr>
          <w:w w:val="90"/>
        </w:rPr>
        <w:lastRenderedPageBreak/>
        <w:t xml:space="preserve">                                                                                   </w:t>
      </w:r>
      <w:r w:rsidR="00026C84">
        <w:rPr>
          <w:w w:val="90"/>
        </w:rPr>
        <w:t xml:space="preserve">CHAPTER NO- 4 </w:t>
      </w:r>
    </w:p>
    <w:p w14:paraId="07861470" w14:textId="27D9B33D" w:rsidR="00F11142" w:rsidRDefault="00B841FE" w:rsidP="00F11142">
      <w:pPr>
        <w:pStyle w:val="Heading1"/>
        <w:spacing w:line="360" w:lineRule="auto"/>
      </w:pPr>
      <w:r>
        <w:rPr>
          <w:w w:val="90"/>
        </w:rPr>
        <w:t xml:space="preserve">                                     </w:t>
      </w:r>
      <w:r w:rsidR="00F11142">
        <w:rPr>
          <w:w w:val="90"/>
        </w:rPr>
        <w:t>Software and Hardware Requirements</w:t>
      </w:r>
    </w:p>
    <w:p w14:paraId="3DCACACE" w14:textId="77777777" w:rsidR="00F11142" w:rsidRDefault="00F11142" w:rsidP="00F11142">
      <w:pPr>
        <w:pStyle w:val="BodyText"/>
        <w:spacing w:before="2" w:line="360" w:lineRule="auto"/>
        <w:rPr>
          <w:rFonts w:ascii="Georgia"/>
          <w:b/>
          <w:sz w:val="14"/>
        </w:rPr>
      </w:pPr>
      <w:r>
        <w:rPr>
          <w:noProof/>
        </w:rPr>
        <mc:AlternateContent>
          <mc:Choice Requires="wps">
            <w:drawing>
              <wp:anchor distT="0" distB="0" distL="0" distR="0" simplePos="0" relativeHeight="487610368" behindDoc="1" locked="0" layoutInCell="1" allowOverlap="1" wp14:anchorId="017A8570" wp14:editId="545DCD76">
                <wp:simplePos x="0" y="0"/>
                <wp:positionH relativeFrom="page">
                  <wp:posOffset>1394460</wp:posOffset>
                </wp:positionH>
                <wp:positionV relativeFrom="paragraph">
                  <wp:posOffset>142240</wp:posOffset>
                </wp:positionV>
                <wp:extent cx="5680075" cy="7620"/>
                <wp:effectExtent l="0" t="0" r="0" b="0"/>
                <wp:wrapTopAndBottom/>
                <wp:docPr id="2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BD316" id="Line 22" o:spid="_x0000_s1026" style="position:absolute;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2pt" to="5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" strokeweight="2.25pt">
                <w10:wrap type="topAndBottom" anchorx="page"/>
              </v:line>
            </w:pict>
          </mc:Fallback>
        </mc:AlternateContent>
      </w:r>
    </w:p>
    <w:p w14:paraId="27D30A91" w14:textId="77777777" w:rsidR="00F11142" w:rsidRDefault="00F11142" w:rsidP="00F11142">
      <w:pPr>
        <w:pStyle w:val="BodyText"/>
        <w:spacing w:before="3" w:line="360" w:lineRule="auto"/>
        <w:rPr>
          <w:rFonts w:ascii="Georgia"/>
          <w:b/>
          <w:sz w:val="36"/>
        </w:rPr>
      </w:pPr>
    </w:p>
    <w:p w14:paraId="66492C53" w14:textId="5B1C44E3" w:rsidR="00F11142" w:rsidRPr="005E6C3A" w:rsidRDefault="00F11142" w:rsidP="00026C84">
      <w:pPr>
        <w:pStyle w:val="Heading4"/>
        <w:numPr>
          <w:ilvl w:val="1"/>
          <w:numId w:val="24"/>
        </w:numPr>
        <w:tabs>
          <w:tab w:val="left" w:pos="1241"/>
          <w:tab w:val="left" w:pos="1242"/>
        </w:tabs>
        <w:spacing w:line="360" w:lineRule="auto"/>
        <w:rPr>
          <w:rFonts w:ascii="Times New Roman" w:hAnsi="Times New Roman" w:cs="Times New Roman"/>
        </w:rPr>
      </w:pPr>
      <w:r w:rsidRPr="005E6C3A">
        <w:rPr>
          <w:rFonts w:ascii="Times New Roman" w:hAnsi="Times New Roman" w:cs="Times New Roman"/>
        </w:rPr>
        <w:t>Software</w:t>
      </w:r>
      <w:r w:rsidRPr="005E6C3A">
        <w:rPr>
          <w:rFonts w:ascii="Times New Roman" w:hAnsi="Times New Roman" w:cs="Times New Roman"/>
          <w:spacing w:val="-17"/>
        </w:rPr>
        <w:t xml:space="preserve"> </w:t>
      </w:r>
      <w:r w:rsidRPr="005E6C3A">
        <w:rPr>
          <w:rFonts w:ascii="Times New Roman" w:hAnsi="Times New Roman" w:cs="Times New Roman"/>
        </w:rPr>
        <w:t>Requirements</w:t>
      </w:r>
    </w:p>
    <w:p w14:paraId="20364937" w14:textId="77777777" w:rsidR="00F11142" w:rsidRDefault="00F11142" w:rsidP="00F11142">
      <w:pPr>
        <w:pStyle w:val="BodyText"/>
        <w:spacing w:line="360" w:lineRule="auto"/>
        <w:rPr>
          <w:rFonts w:ascii="Georgia"/>
          <w:b/>
          <w:sz w:val="20"/>
        </w:rPr>
      </w:pPr>
    </w:p>
    <w:p w14:paraId="5DA38D62" w14:textId="77777777" w:rsidR="00F11142" w:rsidRDefault="00F11142" w:rsidP="00F11142">
      <w:pPr>
        <w:pStyle w:val="BodyText"/>
        <w:spacing w:before="4" w:line="360" w:lineRule="auto"/>
        <w:rPr>
          <w:rFonts w:ascii="Georgia"/>
          <w:b/>
          <w:sz w:val="19"/>
        </w:rPr>
      </w:pPr>
    </w:p>
    <w:tbl>
      <w:tblPr>
        <w:tblW w:w="0" w:type="auto"/>
        <w:tblInd w:w="627" w:type="dxa"/>
        <w:tblLayout w:type="fixed"/>
        <w:tblCellMar>
          <w:left w:w="0" w:type="dxa"/>
          <w:right w:w="0" w:type="dxa"/>
        </w:tblCellMar>
        <w:tblLook w:val="01E0" w:firstRow="1" w:lastRow="1" w:firstColumn="1" w:lastColumn="1" w:noHBand="0" w:noVBand="0"/>
      </w:tblPr>
      <w:tblGrid>
        <w:gridCol w:w="2302"/>
        <w:gridCol w:w="3699"/>
        <w:gridCol w:w="2897"/>
      </w:tblGrid>
      <w:tr w:rsidR="00F11142" w14:paraId="5B7084C4" w14:textId="77777777" w:rsidTr="00EB49F6">
        <w:trPr>
          <w:trHeight w:val="991"/>
        </w:trPr>
        <w:tc>
          <w:tcPr>
            <w:tcW w:w="2302" w:type="dxa"/>
            <w:shd w:val="clear" w:color="auto" w:fill="F1F1F1"/>
          </w:tcPr>
          <w:p w14:paraId="6673D09A" w14:textId="77777777" w:rsidR="00F11142" w:rsidRDefault="00F11142" w:rsidP="000811AF">
            <w:pPr>
              <w:pStyle w:val="TableParagraph"/>
              <w:spacing w:before="25" w:line="360" w:lineRule="auto"/>
              <w:ind w:left="714" w:right="705"/>
              <w:jc w:val="center"/>
              <w:rPr>
                <w:rFonts w:ascii="Times New Roman"/>
                <w:b/>
                <w:sz w:val="24"/>
              </w:rPr>
            </w:pPr>
            <w:r>
              <w:rPr>
                <w:rFonts w:ascii="Times New Roman"/>
                <w:b/>
                <w:sz w:val="24"/>
              </w:rPr>
              <w:t>Sr.</w:t>
            </w:r>
          </w:p>
          <w:p w14:paraId="04168249" w14:textId="77777777" w:rsidR="00F11142" w:rsidRDefault="00F11142" w:rsidP="000811AF">
            <w:pPr>
              <w:pStyle w:val="TableParagraph"/>
              <w:spacing w:line="360" w:lineRule="auto"/>
              <w:ind w:left="714" w:right="707"/>
              <w:jc w:val="center"/>
              <w:rPr>
                <w:rFonts w:ascii="Times New Roman"/>
                <w:b/>
                <w:sz w:val="24"/>
              </w:rPr>
            </w:pPr>
            <w:r>
              <w:rPr>
                <w:rFonts w:ascii="Times New Roman"/>
                <w:b/>
                <w:w w:val="110"/>
                <w:sz w:val="24"/>
              </w:rPr>
              <w:t>No.</w:t>
            </w:r>
          </w:p>
        </w:tc>
        <w:tc>
          <w:tcPr>
            <w:tcW w:w="3699" w:type="dxa"/>
            <w:shd w:val="clear" w:color="auto" w:fill="F1F1F1"/>
          </w:tcPr>
          <w:p w14:paraId="6E90D1EE" w14:textId="77777777" w:rsidR="00F11142" w:rsidRDefault="00F11142" w:rsidP="000811AF">
            <w:pPr>
              <w:pStyle w:val="TableParagraph"/>
              <w:spacing w:before="159" w:line="360" w:lineRule="auto"/>
              <w:ind w:left="811" w:right="810"/>
              <w:jc w:val="center"/>
              <w:rPr>
                <w:rFonts w:ascii="Times New Roman"/>
                <w:b/>
                <w:sz w:val="24"/>
              </w:rPr>
            </w:pPr>
            <w:r>
              <w:rPr>
                <w:rFonts w:ascii="Times New Roman"/>
                <w:b/>
                <w:sz w:val="24"/>
              </w:rPr>
              <w:t>Name of Resource</w:t>
            </w:r>
          </w:p>
        </w:tc>
        <w:tc>
          <w:tcPr>
            <w:tcW w:w="2897" w:type="dxa"/>
            <w:shd w:val="clear" w:color="auto" w:fill="F1F1F1"/>
          </w:tcPr>
          <w:p w14:paraId="44D28621" w14:textId="77777777" w:rsidR="00F11142" w:rsidRDefault="00F11142" w:rsidP="000811AF">
            <w:pPr>
              <w:pStyle w:val="TableParagraph"/>
              <w:spacing w:before="159" w:line="360" w:lineRule="auto"/>
              <w:ind w:left="654" w:right="652"/>
              <w:jc w:val="center"/>
              <w:rPr>
                <w:rFonts w:ascii="Times New Roman"/>
                <w:b/>
                <w:sz w:val="24"/>
              </w:rPr>
            </w:pPr>
            <w:r>
              <w:rPr>
                <w:rFonts w:ascii="Times New Roman"/>
                <w:b/>
                <w:sz w:val="24"/>
              </w:rPr>
              <w:t>Specifications</w:t>
            </w:r>
          </w:p>
        </w:tc>
      </w:tr>
      <w:tr w:rsidR="00F11142" w14:paraId="5466E4A6" w14:textId="77777777" w:rsidTr="00EB49F6">
        <w:trPr>
          <w:trHeight w:val="1079"/>
        </w:trPr>
        <w:tc>
          <w:tcPr>
            <w:tcW w:w="2302" w:type="dxa"/>
          </w:tcPr>
          <w:p w14:paraId="06A238CF" w14:textId="77777777" w:rsidR="00F11142" w:rsidRDefault="00F11142" w:rsidP="000811AF">
            <w:pPr>
              <w:pStyle w:val="TableParagraph"/>
              <w:spacing w:before="188" w:line="360" w:lineRule="auto"/>
              <w:ind w:left="850"/>
              <w:rPr>
                <w:rFonts w:ascii="Times New Roman"/>
                <w:b/>
                <w:sz w:val="24"/>
              </w:rPr>
            </w:pPr>
            <w:r>
              <w:rPr>
                <w:rFonts w:ascii="Times New Roman"/>
                <w:b/>
                <w:sz w:val="24"/>
              </w:rPr>
              <w:t>1.</w:t>
            </w:r>
          </w:p>
        </w:tc>
        <w:tc>
          <w:tcPr>
            <w:tcW w:w="3699" w:type="dxa"/>
          </w:tcPr>
          <w:p w14:paraId="186A1C5E" w14:textId="77777777" w:rsidR="00F11142" w:rsidRDefault="00F11142" w:rsidP="000811AF">
            <w:pPr>
              <w:pStyle w:val="TableParagraph"/>
              <w:spacing w:before="188" w:line="360" w:lineRule="auto"/>
              <w:ind w:left="811" w:right="807"/>
              <w:jc w:val="center"/>
              <w:rPr>
                <w:rFonts w:ascii="Times New Roman"/>
                <w:sz w:val="24"/>
              </w:rPr>
            </w:pPr>
            <w:r>
              <w:rPr>
                <w:rFonts w:ascii="Times New Roman"/>
                <w:sz w:val="24"/>
              </w:rPr>
              <w:t>Operating System</w:t>
            </w:r>
          </w:p>
        </w:tc>
        <w:tc>
          <w:tcPr>
            <w:tcW w:w="2897" w:type="dxa"/>
          </w:tcPr>
          <w:p w14:paraId="39CEFA58" w14:textId="77777777" w:rsidR="00F11142" w:rsidRDefault="00F11142" w:rsidP="000811AF">
            <w:pPr>
              <w:pStyle w:val="TableParagraph"/>
              <w:spacing w:before="188" w:line="360" w:lineRule="auto"/>
              <w:ind w:left="654" w:right="650"/>
              <w:jc w:val="center"/>
              <w:rPr>
                <w:rFonts w:ascii="Times New Roman"/>
                <w:sz w:val="24"/>
              </w:rPr>
            </w:pPr>
            <w:r>
              <w:rPr>
                <w:rFonts w:ascii="Times New Roman"/>
                <w:sz w:val="24"/>
              </w:rPr>
              <w:t>Windows 10</w:t>
            </w:r>
          </w:p>
        </w:tc>
      </w:tr>
      <w:tr w:rsidR="00F11142" w:rsidRPr="00385311" w14:paraId="5ED64E9A" w14:textId="77777777" w:rsidTr="00EB49F6">
        <w:trPr>
          <w:trHeight w:val="1083"/>
        </w:trPr>
        <w:tc>
          <w:tcPr>
            <w:tcW w:w="2302" w:type="dxa"/>
          </w:tcPr>
          <w:p w14:paraId="0A5E969D" w14:textId="77777777" w:rsidR="00F11142" w:rsidRPr="00385311" w:rsidRDefault="00F11142" w:rsidP="000811AF">
            <w:pPr>
              <w:pStyle w:val="TableParagraph"/>
              <w:spacing w:before="189" w:line="360" w:lineRule="auto"/>
              <w:ind w:left="842"/>
              <w:rPr>
                <w:rFonts w:ascii="Times New Roman"/>
                <w:sz w:val="24"/>
              </w:rPr>
            </w:pPr>
            <w:r w:rsidRPr="00385311">
              <w:rPr>
                <w:rFonts w:ascii="Times New Roman"/>
                <w:sz w:val="24"/>
              </w:rPr>
              <w:t>2.</w:t>
            </w:r>
          </w:p>
        </w:tc>
        <w:tc>
          <w:tcPr>
            <w:tcW w:w="3699" w:type="dxa"/>
          </w:tcPr>
          <w:p w14:paraId="69C4C47F" w14:textId="77777777" w:rsidR="00F11142" w:rsidRDefault="00F11142" w:rsidP="000811AF">
            <w:pPr>
              <w:pStyle w:val="TableParagraph"/>
              <w:spacing w:before="189" w:line="360" w:lineRule="auto"/>
              <w:ind w:left="811" w:right="805"/>
              <w:jc w:val="center"/>
              <w:rPr>
                <w:rFonts w:ascii="Times New Roman"/>
                <w:sz w:val="24"/>
              </w:rPr>
            </w:pPr>
            <w:r>
              <w:rPr>
                <w:rFonts w:ascii="Times New Roman"/>
                <w:sz w:val="24"/>
              </w:rPr>
              <w:t>Software</w:t>
            </w:r>
          </w:p>
        </w:tc>
        <w:tc>
          <w:tcPr>
            <w:tcW w:w="2897" w:type="dxa"/>
          </w:tcPr>
          <w:p w14:paraId="3CB33692" w14:textId="77777777" w:rsidR="00F11142" w:rsidRPr="00385311" w:rsidRDefault="00F11142" w:rsidP="000811AF">
            <w:pPr>
              <w:pStyle w:val="TableParagraph"/>
              <w:spacing w:before="59" w:line="360" w:lineRule="auto"/>
              <w:ind w:left="1013" w:right="524" w:hanging="608"/>
              <w:rPr>
                <w:rFonts w:ascii="Times New Roman"/>
                <w:sz w:val="24"/>
              </w:rPr>
            </w:pPr>
            <w:r w:rsidRPr="00385311">
              <w:rPr>
                <w:rFonts w:ascii="Times New Roman"/>
                <w:sz w:val="24"/>
              </w:rPr>
              <w:t>MYSQL DBMS,</w:t>
            </w:r>
          </w:p>
          <w:p w14:paraId="4241513C" w14:textId="77777777" w:rsidR="00F11142" w:rsidRDefault="00F11142" w:rsidP="000811AF">
            <w:pPr>
              <w:pStyle w:val="TableParagraph"/>
              <w:spacing w:before="59" w:line="360" w:lineRule="auto"/>
              <w:ind w:left="1013" w:right="524" w:hanging="608"/>
              <w:rPr>
                <w:rFonts w:ascii="Times New Roman"/>
                <w:sz w:val="24"/>
              </w:rPr>
            </w:pPr>
            <w:r w:rsidRPr="00385311">
              <w:rPr>
                <w:rFonts w:ascii="Times New Roman"/>
                <w:sz w:val="24"/>
              </w:rPr>
              <w:t>NetBeans IDE 7.1.2</w:t>
            </w:r>
          </w:p>
        </w:tc>
      </w:tr>
    </w:tbl>
    <w:p w14:paraId="5E9241AF" w14:textId="50C80935" w:rsidR="00F11142" w:rsidRPr="002D41B7" w:rsidRDefault="002D41B7" w:rsidP="002D41B7">
      <w:pPr>
        <w:pStyle w:val="Heading4"/>
        <w:tabs>
          <w:tab w:val="left" w:pos="1241"/>
          <w:tab w:val="left" w:pos="1242"/>
        </w:tabs>
        <w:spacing w:line="360" w:lineRule="auto"/>
        <w:ind w:left="0" w:firstLine="0"/>
        <w:rPr>
          <w:rFonts w:ascii="Times New Roman" w:hAnsi="Times New Roman" w:cs="Times New Roman"/>
        </w:rPr>
      </w:pPr>
      <w:r>
        <w:rPr>
          <w:rFonts w:ascii="Times New Roman" w:eastAsia="Carlito" w:hAnsi="Carlito" w:cs="Carlito"/>
          <w:sz w:val="24"/>
          <w:szCs w:val="22"/>
        </w:rPr>
        <w:t xml:space="preserve">                                                  4.1   </w:t>
      </w:r>
      <w:r w:rsidRPr="005E6C3A">
        <w:rPr>
          <w:rFonts w:ascii="Times New Roman" w:hAnsi="Times New Roman" w:cs="Times New Roman"/>
        </w:rPr>
        <w:t>Software</w:t>
      </w:r>
      <w:r w:rsidRPr="005E6C3A">
        <w:rPr>
          <w:rFonts w:ascii="Times New Roman" w:hAnsi="Times New Roman" w:cs="Times New Roman"/>
          <w:spacing w:val="-17"/>
        </w:rPr>
        <w:t xml:space="preserve"> </w:t>
      </w:r>
      <w:r w:rsidRPr="005E6C3A">
        <w:rPr>
          <w:rFonts w:ascii="Times New Roman" w:hAnsi="Times New Roman" w:cs="Times New Roman"/>
        </w:rPr>
        <w:t>Requirements</w:t>
      </w:r>
    </w:p>
    <w:p w14:paraId="2BEECB50" w14:textId="51DF6F1B" w:rsidR="00F11142" w:rsidRPr="005E6C3A" w:rsidRDefault="00F11142" w:rsidP="00026C84">
      <w:pPr>
        <w:pStyle w:val="ListParagraph"/>
        <w:numPr>
          <w:ilvl w:val="1"/>
          <w:numId w:val="24"/>
        </w:numPr>
        <w:tabs>
          <w:tab w:val="left" w:pos="1241"/>
          <w:tab w:val="left" w:pos="1242"/>
        </w:tabs>
        <w:spacing w:line="360" w:lineRule="auto"/>
        <w:rPr>
          <w:rFonts w:ascii="Times New Roman" w:hAnsi="Times New Roman" w:cs="Times New Roman"/>
          <w:b/>
          <w:sz w:val="30"/>
        </w:rPr>
      </w:pPr>
      <w:r w:rsidRPr="005E6C3A">
        <w:rPr>
          <w:rFonts w:ascii="Times New Roman" w:hAnsi="Times New Roman" w:cs="Times New Roman"/>
          <w:b/>
          <w:sz w:val="30"/>
        </w:rPr>
        <w:t>Hardware</w:t>
      </w:r>
      <w:r w:rsidRPr="005E6C3A">
        <w:rPr>
          <w:rFonts w:ascii="Times New Roman" w:hAnsi="Times New Roman" w:cs="Times New Roman"/>
          <w:b/>
          <w:spacing w:val="-19"/>
          <w:sz w:val="30"/>
        </w:rPr>
        <w:t xml:space="preserve"> </w:t>
      </w:r>
      <w:r w:rsidRPr="005E6C3A">
        <w:rPr>
          <w:rFonts w:ascii="Times New Roman" w:hAnsi="Times New Roman" w:cs="Times New Roman"/>
          <w:b/>
          <w:sz w:val="30"/>
        </w:rPr>
        <w:t>Requirements</w:t>
      </w:r>
    </w:p>
    <w:p w14:paraId="02FA95C1" w14:textId="77777777" w:rsidR="00F11142" w:rsidRDefault="00F11142" w:rsidP="00F11142">
      <w:pPr>
        <w:pStyle w:val="BodyText"/>
        <w:spacing w:line="360" w:lineRule="auto"/>
        <w:rPr>
          <w:rFonts w:ascii="Georgia"/>
          <w:b/>
          <w:sz w:val="20"/>
        </w:rPr>
      </w:pPr>
    </w:p>
    <w:p w14:paraId="624FD0D9" w14:textId="77777777" w:rsidR="00F11142" w:rsidRDefault="00F11142" w:rsidP="00F11142">
      <w:pPr>
        <w:pStyle w:val="BodyText"/>
        <w:spacing w:before="5" w:line="360" w:lineRule="auto"/>
        <w:rPr>
          <w:rFonts w:ascii="Georgia"/>
          <w:b/>
          <w:sz w:val="19"/>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724"/>
        <w:gridCol w:w="2906"/>
      </w:tblGrid>
      <w:tr w:rsidR="00F11142" w14:paraId="037509C0" w14:textId="77777777" w:rsidTr="00CC4E40">
        <w:trPr>
          <w:trHeight w:val="958"/>
        </w:trPr>
        <w:tc>
          <w:tcPr>
            <w:tcW w:w="2047" w:type="dxa"/>
            <w:shd w:val="clear" w:color="auto" w:fill="F1F1F1"/>
          </w:tcPr>
          <w:p w14:paraId="2B0BF678" w14:textId="77777777" w:rsidR="00F11142" w:rsidRDefault="00F11142" w:rsidP="000811AF">
            <w:pPr>
              <w:pStyle w:val="TableParagraph"/>
              <w:spacing w:before="25" w:line="360" w:lineRule="auto"/>
              <w:ind w:left="755" w:right="750"/>
              <w:jc w:val="center"/>
              <w:rPr>
                <w:rFonts w:ascii="Times New Roman"/>
                <w:b/>
                <w:sz w:val="24"/>
              </w:rPr>
            </w:pPr>
            <w:r>
              <w:rPr>
                <w:rFonts w:ascii="Times New Roman"/>
                <w:b/>
                <w:sz w:val="24"/>
              </w:rPr>
              <w:t>Sr.</w:t>
            </w:r>
          </w:p>
          <w:p w14:paraId="04FB17B7" w14:textId="77777777" w:rsidR="00F11142" w:rsidRDefault="00F11142" w:rsidP="000811AF">
            <w:pPr>
              <w:pStyle w:val="TableParagraph"/>
              <w:spacing w:line="360" w:lineRule="auto"/>
              <w:ind w:left="755" w:right="752"/>
              <w:jc w:val="center"/>
              <w:rPr>
                <w:rFonts w:ascii="Times New Roman"/>
                <w:b/>
                <w:sz w:val="24"/>
              </w:rPr>
            </w:pPr>
            <w:r>
              <w:rPr>
                <w:rFonts w:ascii="Times New Roman"/>
                <w:b/>
                <w:w w:val="110"/>
                <w:sz w:val="24"/>
              </w:rPr>
              <w:t>No.</w:t>
            </w:r>
          </w:p>
        </w:tc>
        <w:tc>
          <w:tcPr>
            <w:tcW w:w="3724" w:type="dxa"/>
            <w:shd w:val="clear" w:color="auto" w:fill="F1F1F1"/>
          </w:tcPr>
          <w:p w14:paraId="2FC96AD9" w14:textId="77777777" w:rsidR="00F11142" w:rsidRDefault="00F11142" w:rsidP="000811AF">
            <w:pPr>
              <w:pStyle w:val="TableParagraph"/>
              <w:spacing w:before="162" w:line="360" w:lineRule="auto"/>
              <w:ind w:left="793" w:right="794"/>
              <w:jc w:val="center"/>
              <w:rPr>
                <w:rFonts w:ascii="Times New Roman"/>
                <w:b/>
                <w:sz w:val="24"/>
              </w:rPr>
            </w:pPr>
            <w:r>
              <w:rPr>
                <w:rFonts w:ascii="Times New Roman"/>
                <w:b/>
                <w:sz w:val="24"/>
              </w:rPr>
              <w:t>Name of Resource</w:t>
            </w:r>
          </w:p>
        </w:tc>
        <w:tc>
          <w:tcPr>
            <w:tcW w:w="2906" w:type="dxa"/>
            <w:shd w:val="clear" w:color="auto" w:fill="F1F1F1"/>
          </w:tcPr>
          <w:p w14:paraId="5D14D67B" w14:textId="77777777" w:rsidR="00F11142" w:rsidRDefault="00F11142" w:rsidP="000811AF">
            <w:pPr>
              <w:pStyle w:val="TableParagraph"/>
              <w:spacing w:before="162" w:line="360" w:lineRule="auto"/>
              <w:ind w:left="363" w:right="361"/>
              <w:jc w:val="center"/>
              <w:rPr>
                <w:rFonts w:ascii="Times New Roman"/>
                <w:b/>
                <w:sz w:val="24"/>
              </w:rPr>
            </w:pPr>
            <w:r>
              <w:rPr>
                <w:rFonts w:ascii="Times New Roman"/>
                <w:b/>
                <w:sz w:val="24"/>
              </w:rPr>
              <w:t>Specifications</w:t>
            </w:r>
          </w:p>
        </w:tc>
      </w:tr>
      <w:tr w:rsidR="00F11142" w14:paraId="4942B90A" w14:textId="77777777" w:rsidTr="00CC4E40">
        <w:trPr>
          <w:trHeight w:val="1049"/>
        </w:trPr>
        <w:tc>
          <w:tcPr>
            <w:tcW w:w="2047" w:type="dxa"/>
          </w:tcPr>
          <w:p w14:paraId="3C03AECB" w14:textId="77777777" w:rsidR="00F11142" w:rsidRDefault="00F11142" w:rsidP="000811AF">
            <w:pPr>
              <w:pStyle w:val="TableParagraph"/>
              <w:spacing w:before="188" w:line="360" w:lineRule="auto"/>
              <w:ind w:right="882"/>
              <w:jc w:val="right"/>
              <w:rPr>
                <w:rFonts w:ascii="Times New Roman"/>
                <w:b/>
                <w:sz w:val="24"/>
              </w:rPr>
            </w:pPr>
            <w:r>
              <w:rPr>
                <w:rFonts w:ascii="Times New Roman"/>
                <w:b/>
                <w:w w:val="85"/>
                <w:sz w:val="24"/>
              </w:rPr>
              <w:t>1.</w:t>
            </w:r>
          </w:p>
        </w:tc>
        <w:tc>
          <w:tcPr>
            <w:tcW w:w="3724" w:type="dxa"/>
          </w:tcPr>
          <w:p w14:paraId="74556361" w14:textId="77777777" w:rsidR="00F11142" w:rsidRDefault="00F11142" w:rsidP="000811AF">
            <w:pPr>
              <w:pStyle w:val="TableParagraph"/>
              <w:spacing w:before="83" w:line="360" w:lineRule="auto"/>
              <w:ind w:left="797" w:right="794"/>
              <w:jc w:val="center"/>
              <w:rPr>
                <w:rFonts w:ascii="Times New Roman"/>
                <w:sz w:val="24"/>
              </w:rPr>
            </w:pPr>
            <w:r>
              <w:rPr>
                <w:rFonts w:ascii="Times New Roman"/>
                <w:sz w:val="24"/>
              </w:rPr>
              <w:t>Computer system</w:t>
            </w:r>
          </w:p>
        </w:tc>
        <w:tc>
          <w:tcPr>
            <w:tcW w:w="2906" w:type="dxa"/>
          </w:tcPr>
          <w:p w14:paraId="0AD284F1" w14:textId="77777777" w:rsidR="00F11142" w:rsidRDefault="00F11142" w:rsidP="000811AF">
            <w:pPr>
              <w:pStyle w:val="TableParagraph"/>
              <w:spacing w:before="58" w:line="360" w:lineRule="auto"/>
              <w:ind w:left="580" w:right="83" w:hanging="473"/>
              <w:rPr>
                <w:rFonts w:ascii="Times New Roman"/>
                <w:sz w:val="24"/>
              </w:rPr>
            </w:pPr>
            <w:r>
              <w:rPr>
                <w:rFonts w:ascii="Times New Roman"/>
                <w:sz w:val="24"/>
              </w:rPr>
              <w:t>Intel</w:t>
            </w:r>
            <w:r>
              <w:rPr>
                <w:rFonts w:ascii="Times New Roman"/>
                <w:spacing w:val="-35"/>
                <w:sz w:val="24"/>
              </w:rPr>
              <w:t xml:space="preserve"> </w:t>
            </w:r>
            <w:r>
              <w:rPr>
                <w:rFonts w:ascii="Times New Roman"/>
                <w:sz w:val="24"/>
              </w:rPr>
              <w:t>(R)</w:t>
            </w:r>
            <w:r>
              <w:rPr>
                <w:rFonts w:ascii="Times New Roman"/>
                <w:spacing w:val="-34"/>
                <w:sz w:val="24"/>
              </w:rPr>
              <w:t xml:space="preserve"> </w:t>
            </w:r>
            <w:r>
              <w:rPr>
                <w:rFonts w:ascii="Times New Roman"/>
                <w:sz w:val="24"/>
              </w:rPr>
              <w:t>core</w:t>
            </w:r>
            <w:r>
              <w:rPr>
                <w:rFonts w:ascii="Times New Roman"/>
                <w:spacing w:val="-34"/>
                <w:sz w:val="24"/>
              </w:rPr>
              <w:t xml:space="preserve"> </w:t>
            </w:r>
            <w:r>
              <w:rPr>
                <w:rFonts w:ascii="Times New Roman"/>
                <w:sz w:val="24"/>
              </w:rPr>
              <w:t>(TM)</w:t>
            </w:r>
            <w:r>
              <w:rPr>
                <w:rFonts w:ascii="Times New Roman"/>
                <w:spacing w:val="-34"/>
                <w:sz w:val="24"/>
              </w:rPr>
              <w:t xml:space="preserve"> </w:t>
            </w:r>
            <w:r>
              <w:rPr>
                <w:rFonts w:ascii="Times New Roman"/>
                <w:sz w:val="24"/>
              </w:rPr>
              <w:t>i3-4170 CPU@</w:t>
            </w:r>
            <w:r>
              <w:rPr>
                <w:rFonts w:ascii="Times New Roman"/>
                <w:spacing w:val="-3"/>
                <w:sz w:val="24"/>
              </w:rPr>
              <w:t xml:space="preserve"> </w:t>
            </w:r>
            <w:r>
              <w:rPr>
                <w:rFonts w:ascii="Times New Roman"/>
                <w:sz w:val="24"/>
              </w:rPr>
              <w:t>3.20GHz</w:t>
            </w:r>
          </w:p>
        </w:tc>
      </w:tr>
      <w:tr w:rsidR="00F11142" w14:paraId="74F65F5F" w14:textId="77777777" w:rsidTr="00CC4E40">
        <w:trPr>
          <w:trHeight w:val="1045"/>
        </w:trPr>
        <w:tc>
          <w:tcPr>
            <w:tcW w:w="2047" w:type="dxa"/>
          </w:tcPr>
          <w:p w14:paraId="1FC183E9" w14:textId="77777777" w:rsidR="00F11142" w:rsidRDefault="00F11142" w:rsidP="000811AF">
            <w:pPr>
              <w:pStyle w:val="TableParagraph"/>
              <w:spacing w:before="188" w:line="360" w:lineRule="auto"/>
              <w:ind w:right="875"/>
              <w:jc w:val="right"/>
              <w:rPr>
                <w:rFonts w:ascii="Times New Roman"/>
                <w:b/>
                <w:sz w:val="24"/>
              </w:rPr>
            </w:pPr>
            <w:r>
              <w:rPr>
                <w:rFonts w:ascii="Times New Roman"/>
                <w:b/>
                <w:w w:val="95"/>
                <w:sz w:val="24"/>
              </w:rPr>
              <w:t>2.</w:t>
            </w:r>
          </w:p>
        </w:tc>
        <w:tc>
          <w:tcPr>
            <w:tcW w:w="3724" w:type="dxa"/>
          </w:tcPr>
          <w:p w14:paraId="5DEE3BDD" w14:textId="77777777" w:rsidR="00F11142" w:rsidRDefault="00F11142" w:rsidP="000811AF">
            <w:pPr>
              <w:pStyle w:val="TableParagraph"/>
              <w:spacing w:before="188" w:line="360" w:lineRule="auto"/>
              <w:ind w:left="795" w:right="794"/>
              <w:jc w:val="center"/>
              <w:rPr>
                <w:rFonts w:ascii="Times New Roman"/>
                <w:sz w:val="24"/>
              </w:rPr>
            </w:pPr>
            <w:r>
              <w:rPr>
                <w:rFonts w:ascii="Times New Roman"/>
                <w:sz w:val="24"/>
              </w:rPr>
              <w:t>Primary Memory</w:t>
            </w:r>
          </w:p>
        </w:tc>
        <w:tc>
          <w:tcPr>
            <w:tcW w:w="2906" w:type="dxa"/>
          </w:tcPr>
          <w:p w14:paraId="177B6C4C" w14:textId="77777777" w:rsidR="00F11142" w:rsidRDefault="00F11142" w:rsidP="000811AF">
            <w:pPr>
              <w:pStyle w:val="TableParagraph"/>
              <w:spacing w:before="188" w:line="360" w:lineRule="auto"/>
              <w:ind w:left="363" w:right="358"/>
              <w:jc w:val="center"/>
              <w:rPr>
                <w:rFonts w:ascii="Times New Roman"/>
                <w:sz w:val="24"/>
              </w:rPr>
            </w:pPr>
            <w:r>
              <w:rPr>
                <w:rFonts w:ascii="Times New Roman"/>
                <w:sz w:val="24"/>
              </w:rPr>
              <w:t>4GB</w:t>
            </w:r>
          </w:p>
        </w:tc>
      </w:tr>
      <w:tr w:rsidR="00F11142" w14:paraId="5232C9F4" w14:textId="77777777" w:rsidTr="00CC4E40">
        <w:trPr>
          <w:trHeight w:val="1049"/>
        </w:trPr>
        <w:tc>
          <w:tcPr>
            <w:tcW w:w="2047" w:type="dxa"/>
          </w:tcPr>
          <w:p w14:paraId="2AB5AF75" w14:textId="77777777" w:rsidR="00F11142" w:rsidRDefault="00F11142" w:rsidP="000811AF">
            <w:pPr>
              <w:pStyle w:val="TableParagraph"/>
              <w:spacing w:before="188" w:line="360" w:lineRule="auto"/>
              <w:ind w:right="875"/>
              <w:jc w:val="right"/>
              <w:rPr>
                <w:rFonts w:ascii="Times New Roman"/>
                <w:b/>
                <w:sz w:val="24"/>
              </w:rPr>
            </w:pPr>
            <w:r>
              <w:rPr>
                <w:rFonts w:ascii="Times New Roman"/>
                <w:b/>
                <w:w w:val="95"/>
                <w:sz w:val="24"/>
              </w:rPr>
              <w:t>3.</w:t>
            </w:r>
          </w:p>
        </w:tc>
        <w:tc>
          <w:tcPr>
            <w:tcW w:w="3724" w:type="dxa"/>
          </w:tcPr>
          <w:p w14:paraId="1718DD5E" w14:textId="77777777" w:rsidR="00F11142" w:rsidRDefault="00F11142" w:rsidP="000811AF">
            <w:pPr>
              <w:pStyle w:val="TableParagraph"/>
              <w:spacing w:before="188" w:line="360" w:lineRule="auto"/>
              <w:ind w:left="797" w:right="794"/>
              <w:jc w:val="center"/>
              <w:rPr>
                <w:rFonts w:ascii="Times New Roman"/>
                <w:sz w:val="24"/>
              </w:rPr>
            </w:pPr>
            <w:r>
              <w:rPr>
                <w:rFonts w:ascii="Times New Roman"/>
                <w:sz w:val="24"/>
              </w:rPr>
              <w:t>Secondary Memory</w:t>
            </w:r>
          </w:p>
        </w:tc>
        <w:tc>
          <w:tcPr>
            <w:tcW w:w="2906" w:type="dxa"/>
          </w:tcPr>
          <w:p w14:paraId="2FF12C07" w14:textId="77777777" w:rsidR="00F11142" w:rsidRDefault="00F11142" w:rsidP="000811AF">
            <w:pPr>
              <w:pStyle w:val="TableParagraph"/>
              <w:spacing w:before="188" w:line="360" w:lineRule="auto"/>
              <w:ind w:left="363" w:right="362"/>
              <w:jc w:val="center"/>
              <w:rPr>
                <w:rFonts w:ascii="Times New Roman"/>
                <w:sz w:val="24"/>
              </w:rPr>
            </w:pPr>
            <w:r>
              <w:rPr>
                <w:rFonts w:ascii="Times New Roman"/>
                <w:sz w:val="24"/>
              </w:rPr>
              <w:t>1TB HDD, 128 SSD</w:t>
            </w:r>
          </w:p>
        </w:tc>
      </w:tr>
    </w:tbl>
    <w:p w14:paraId="79341A68" w14:textId="77777777" w:rsidR="00F11142" w:rsidRDefault="00F11142" w:rsidP="00F11142">
      <w:pPr>
        <w:rPr>
          <w:sz w:val="28"/>
        </w:rPr>
      </w:pPr>
    </w:p>
    <w:p w14:paraId="456353B8" w14:textId="5298B214" w:rsidR="002D41B7" w:rsidRPr="002D41B7" w:rsidRDefault="002D41B7" w:rsidP="002D41B7">
      <w:pPr>
        <w:tabs>
          <w:tab w:val="left" w:pos="1241"/>
          <w:tab w:val="left" w:pos="1242"/>
        </w:tabs>
        <w:spacing w:line="360" w:lineRule="auto"/>
        <w:rPr>
          <w:rFonts w:ascii="Times New Roman" w:hAnsi="Times New Roman" w:cs="Times New Roman"/>
          <w:b/>
          <w:sz w:val="30"/>
        </w:rPr>
      </w:pPr>
      <w:r>
        <w:rPr>
          <w:rFonts w:ascii="Times New Roman" w:hAnsi="Times New Roman" w:cs="Times New Roman"/>
          <w:b/>
          <w:sz w:val="30"/>
        </w:rPr>
        <w:t xml:space="preserve">                                           4.2 </w:t>
      </w:r>
      <w:r w:rsidRPr="002D41B7">
        <w:rPr>
          <w:rFonts w:ascii="Times New Roman" w:hAnsi="Times New Roman" w:cs="Times New Roman"/>
          <w:b/>
          <w:sz w:val="30"/>
        </w:rPr>
        <w:t>Hardware</w:t>
      </w:r>
      <w:r w:rsidRPr="002D41B7">
        <w:rPr>
          <w:rFonts w:ascii="Times New Roman" w:hAnsi="Times New Roman" w:cs="Times New Roman"/>
          <w:b/>
          <w:spacing w:val="-19"/>
          <w:sz w:val="30"/>
        </w:rPr>
        <w:t xml:space="preserve"> </w:t>
      </w:r>
      <w:r w:rsidRPr="002D41B7">
        <w:rPr>
          <w:rFonts w:ascii="Times New Roman" w:hAnsi="Times New Roman" w:cs="Times New Roman"/>
          <w:b/>
          <w:sz w:val="30"/>
        </w:rPr>
        <w:t>Requirements</w:t>
      </w:r>
    </w:p>
    <w:p w14:paraId="559E6632" w14:textId="5EE604C3" w:rsidR="00F11142" w:rsidRPr="00F11142" w:rsidRDefault="00F11142" w:rsidP="00F11142">
      <w:pPr>
        <w:rPr>
          <w:sz w:val="28"/>
        </w:rPr>
        <w:sectPr w:rsidR="00F11142" w:rsidRPr="00F11142">
          <w:pgSz w:w="11920" w:h="16850"/>
          <w:pgMar w:top="1040" w:right="600" w:bottom="1660" w:left="1680" w:header="734" w:footer="1472" w:gutter="0"/>
          <w:cols w:space="720"/>
        </w:sectPr>
      </w:pPr>
    </w:p>
    <w:p w14:paraId="3A0C31DC" w14:textId="58BA5962" w:rsidR="00026C84" w:rsidRDefault="00026C84" w:rsidP="00026C84">
      <w:pPr>
        <w:spacing w:before="237" w:line="360" w:lineRule="auto"/>
        <w:ind w:right="137"/>
        <w:jc w:val="right"/>
        <w:rPr>
          <w:rFonts w:ascii="Georgia" w:hAnsi="Georgia"/>
          <w:b/>
          <w:sz w:val="32"/>
        </w:rPr>
      </w:pPr>
      <w:r>
        <w:rPr>
          <w:rFonts w:ascii="Georgia" w:hAnsi="Georgia"/>
          <w:b/>
          <w:w w:val="90"/>
          <w:sz w:val="32"/>
        </w:rPr>
        <w:lastRenderedPageBreak/>
        <w:t>CHAPTER</w:t>
      </w:r>
      <w:r>
        <w:rPr>
          <w:rFonts w:ascii="Georgia" w:hAnsi="Georgia"/>
          <w:b/>
          <w:spacing w:val="-33"/>
          <w:w w:val="90"/>
          <w:sz w:val="32"/>
        </w:rPr>
        <w:t xml:space="preserve"> </w:t>
      </w:r>
      <w:r>
        <w:rPr>
          <w:rFonts w:ascii="Trebuchet MS" w:hAnsi="Trebuchet MS"/>
          <w:b/>
          <w:w w:val="90"/>
          <w:sz w:val="32"/>
        </w:rPr>
        <w:t>–</w:t>
      </w:r>
      <w:r>
        <w:rPr>
          <w:rFonts w:ascii="Trebuchet MS" w:hAnsi="Trebuchet MS"/>
          <w:b/>
          <w:spacing w:val="-46"/>
          <w:w w:val="90"/>
          <w:sz w:val="32"/>
        </w:rPr>
        <w:t xml:space="preserve"> </w:t>
      </w:r>
      <w:r w:rsidR="00463A4A">
        <w:rPr>
          <w:rFonts w:ascii="Georgia" w:hAnsi="Georgia"/>
          <w:b/>
          <w:w w:val="90"/>
          <w:sz w:val="32"/>
        </w:rPr>
        <w:t>5</w:t>
      </w:r>
    </w:p>
    <w:p w14:paraId="00E1A6B5" w14:textId="77777777" w:rsidR="00026C84" w:rsidRDefault="00026C84" w:rsidP="00026C84">
      <w:pPr>
        <w:spacing w:before="14" w:line="360" w:lineRule="auto"/>
        <w:ind w:left="5571"/>
        <w:rPr>
          <w:rFonts w:ascii="Georgia"/>
          <w:b/>
          <w:sz w:val="36"/>
        </w:rPr>
      </w:pPr>
      <w:r>
        <w:rPr>
          <w:rFonts w:ascii="Georgia"/>
          <w:b/>
          <w:w w:val="85"/>
          <w:sz w:val="36"/>
        </w:rPr>
        <w:t xml:space="preserve">Implementation  </w:t>
      </w:r>
      <w:r>
        <w:rPr>
          <w:rFonts w:ascii="Georgia"/>
          <w:b/>
          <w:spacing w:val="4"/>
          <w:w w:val="85"/>
          <w:sz w:val="36"/>
        </w:rPr>
        <w:t xml:space="preserve"> </w:t>
      </w:r>
      <w:r>
        <w:rPr>
          <w:rFonts w:ascii="Georgia"/>
          <w:b/>
          <w:w w:val="85"/>
          <w:sz w:val="36"/>
        </w:rPr>
        <w:t>Details</w:t>
      </w:r>
    </w:p>
    <w:p w14:paraId="6BC522CD" w14:textId="27F3FE8D" w:rsidR="00026C84" w:rsidRPr="0034414B" w:rsidRDefault="00026C84" w:rsidP="00026C84">
      <w:pPr>
        <w:pStyle w:val="BodyText"/>
        <w:spacing w:before="3" w:line="360" w:lineRule="auto"/>
        <w:rPr>
          <w:rFonts w:ascii="Georgia"/>
          <w:b/>
          <w:sz w:val="14"/>
        </w:rPr>
      </w:pPr>
      <w:r>
        <w:rPr>
          <w:noProof/>
        </w:rPr>
        <mc:AlternateContent>
          <mc:Choice Requires="wps">
            <w:drawing>
              <wp:anchor distT="0" distB="0" distL="0" distR="0" simplePos="0" relativeHeight="487612416" behindDoc="1" locked="0" layoutInCell="1" allowOverlap="1" wp14:anchorId="5C986057" wp14:editId="132E3886">
                <wp:simplePos x="0" y="0"/>
                <wp:positionH relativeFrom="page">
                  <wp:posOffset>1394460</wp:posOffset>
                </wp:positionH>
                <wp:positionV relativeFrom="paragraph">
                  <wp:posOffset>142875</wp:posOffset>
                </wp:positionV>
                <wp:extent cx="5680075" cy="7620"/>
                <wp:effectExtent l="0" t="0" r="0" b="0"/>
                <wp:wrapTopAndBottom/>
                <wp:docPr id="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4470" id="Line 21" o:spid="_x0000_s1026" style="position:absolute;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25pt" to="557.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" strokeweight="2.25pt">
                <w10:wrap type="topAndBottom" anchorx="page"/>
              </v:line>
            </w:pict>
          </mc:Fallback>
        </mc:AlternateContent>
      </w:r>
      <w:r w:rsidR="009C6717" w:rsidRPr="009C6717">
        <w:rPr>
          <w:noProof/>
        </w:rPr>
        <w:t xml:space="preserve"> </w:t>
      </w:r>
    </w:p>
    <w:p w14:paraId="7EFD0E37" w14:textId="77777777" w:rsidR="0084541B" w:rsidRDefault="0084541B" w:rsidP="004F63D7">
      <w:pPr>
        <w:spacing w:line="360" w:lineRule="auto"/>
        <w:jc w:val="both"/>
        <w:rPr>
          <w:b/>
          <w:sz w:val="40"/>
          <w:szCs w:val="40"/>
        </w:rPr>
      </w:pPr>
    </w:p>
    <w:p w14:paraId="029E100E" w14:textId="32A12262" w:rsidR="004F63D7" w:rsidRPr="005E6C3A" w:rsidRDefault="00463A4A" w:rsidP="004F63D7">
      <w:pPr>
        <w:spacing w:line="360" w:lineRule="auto"/>
        <w:jc w:val="both"/>
        <w:rPr>
          <w:rFonts w:ascii="Times New Roman" w:eastAsia="Georgia" w:hAnsi="Times New Roman" w:cs="Times New Roman"/>
          <w:b/>
          <w:bCs/>
          <w:sz w:val="30"/>
          <w:szCs w:val="30"/>
        </w:rPr>
      </w:pPr>
      <w:r w:rsidRPr="005E6C3A">
        <w:rPr>
          <w:rFonts w:ascii="Times New Roman" w:eastAsia="Georgia" w:hAnsi="Times New Roman" w:cs="Times New Roman"/>
          <w:b/>
          <w:bCs/>
          <w:sz w:val="30"/>
          <w:szCs w:val="30"/>
        </w:rPr>
        <w:t>5</w:t>
      </w:r>
      <w:r w:rsidR="004F63D7" w:rsidRPr="005E6C3A">
        <w:rPr>
          <w:rFonts w:ascii="Times New Roman" w:eastAsia="Georgia" w:hAnsi="Times New Roman" w:cs="Times New Roman"/>
          <w:b/>
          <w:bCs/>
          <w:sz w:val="30"/>
          <w:szCs w:val="30"/>
        </w:rPr>
        <w:t>.1 FRONT</w:t>
      </w:r>
      <w:r w:rsidR="004F63D7" w:rsidRPr="005E6C3A">
        <w:rPr>
          <w:rFonts w:ascii="Times New Roman" w:hAnsi="Times New Roman" w:cs="Times New Roman"/>
          <w:b/>
          <w:sz w:val="40"/>
          <w:szCs w:val="40"/>
        </w:rPr>
        <w:t xml:space="preserve"> </w:t>
      </w:r>
      <w:r w:rsidR="004F63D7" w:rsidRPr="005E6C3A">
        <w:rPr>
          <w:rFonts w:ascii="Times New Roman" w:eastAsia="Georgia" w:hAnsi="Times New Roman" w:cs="Times New Roman"/>
          <w:b/>
          <w:bCs/>
          <w:sz w:val="30"/>
          <w:szCs w:val="30"/>
        </w:rPr>
        <w:t>– END AND BACK-END</w:t>
      </w:r>
    </w:p>
    <w:p w14:paraId="04DA8B68" w14:textId="77777777" w:rsidR="004F63D7" w:rsidRPr="00A17030" w:rsidRDefault="004F63D7" w:rsidP="004F63D7">
      <w:pPr>
        <w:shd w:val="clear" w:color="auto" w:fill="FFFFFF" w:themeFill="background1"/>
        <w:spacing w:line="360" w:lineRule="auto"/>
        <w:ind w:firstLine="720"/>
        <w:jc w:val="both"/>
        <w:rPr>
          <w:sz w:val="28"/>
          <w:szCs w:val="36"/>
        </w:rPr>
      </w:pPr>
      <w:r>
        <w:rPr>
          <w:sz w:val="28"/>
          <w:szCs w:val="36"/>
        </w:rPr>
        <w:t xml:space="preserve">In their most general meanings, the terms front end and back end refer to the initial and the end stages of a process flow. In </w:t>
      </w:r>
      <w:hyperlink r:id="rId56" w:history="1">
        <w:r w:rsidRPr="00A17030">
          <w:rPr>
            <w:rStyle w:val="Hyperlink"/>
            <w:color w:val="auto"/>
            <w:sz w:val="28"/>
            <w:szCs w:val="36"/>
            <w:u w:val="none"/>
          </w:rPr>
          <w:t>software design</w:t>
        </w:r>
      </w:hyperlink>
      <w:r>
        <w:rPr>
          <w:sz w:val="28"/>
          <w:szCs w:val="36"/>
        </w:rPr>
        <w:t xml:space="preserve">, the </w:t>
      </w:r>
      <w:r>
        <w:rPr>
          <w:b/>
          <w:bCs/>
          <w:sz w:val="28"/>
          <w:szCs w:val="36"/>
        </w:rPr>
        <w:t>front-end</w:t>
      </w:r>
      <w:r>
        <w:rPr>
          <w:sz w:val="28"/>
          <w:szCs w:val="36"/>
        </w:rPr>
        <w:t xml:space="preserve"> is the part of a software system that deals with the user, and the </w:t>
      </w:r>
      <w:r>
        <w:rPr>
          <w:b/>
          <w:bCs/>
          <w:sz w:val="28"/>
          <w:szCs w:val="36"/>
        </w:rPr>
        <w:t>back-end</w:t>
      </w:r>
      <w:r>
        <w:rPr>
          <w:sz w:val="28"/>
          <w:szCs w:val="36"/>
        </w:rPr>
        <w:t xml:space="preserve"> is the part that processes the input from the front-end. The separation of software systems into "front ends" and "back ends" is a kind of </w:t>
      </w:r>
      <w:hyperlink r:id="rId57" w:history="1">
        <w:r w:rsidRPr="004F63D7">
          <w:rPr>
            <w:rStyle w:val="Hyperlink"/>
            <w:color w:val="auto"/>
            <w:sz w:val="28"/>
            <w:szCs w:val="36"/>
            <w:u w:val="none"/>
          </w:rPr>
          <w:t>abstraction</w:t>
        </w:r>
      </w:hyperlink>
      <w:r>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58" w:history="1">
        <w:r w:rsidRPr="00A17030">
          <w:rPr>
            <w:sz w:val="28"/>
            <w:szCs w:val="36"/>
          </w:rPr>
          <w:t>interface</w:t>
        </w:r>
      </w:hyperlink>
      <w:r w:rsidRPr="00A17030">
        <w:rPr>
          <w:sz w:val="28"/>
          <w:szCs w:val="36"/>
        </w:rPr>
        <w:t xml:space="preserve">. </w:t>
      </w:r>
    </w:p>
    <w:p w14:paraId="4F22CF9A" w14:textId="77777777" w:rsidR="004F63D7" w:rsidRDefault="004F63D7" w:rsidP="004F63D7">
      <w:pPr>
        <w:shd w:val="clear" w:color="auto" w:fill="FFFFFF" w:themeFill="background1"/>
        <w:spacing w:line="360" w:lineRule="auto"/>
        <w:ind w:firstLine="720"/>
        <w:jc w:val="both"/>
        <w:rPr>
          <w:sz w:val="28"/>
          <w:szCs w:val="36"/>
        </w:rPr>
      </w:pPr>
      <w:r>
        <w:rPr>
          <w:sz w:val="28"/>
          <w:szCs w:val="36"/>
        </w:rPr>
        <w:t xml:space="preserve">Front-end and back-end are terms used to characterize program interfaces and services relative to the initial user of these interfaces and services. (The "user" may be a human being or a program.) </w:t>
      </w:r>
      <w:proofErr w:type="gramStart"/>
      <w:r w:rsidRPr="00A17030">
        <w:rPr>
          <w:sz w:val="28"/>
          <w:szCs w:val="36"/>
        </w:rPr>
        <w:t>A ”front</w:t>
      </w:r>
      <w:proofErr w:type="gramEnd"/>
      <w:r w:rsidRPr="00A17030">
        <w:rPr>
          <w:sz w:val="28"/>
          <w:szCs w:val="36"/>
        </w:rPr>
        <w:t>-</w:t>
      </w:r>
      <w:r>
        <w:rPr>
          <w:sz w:val="28"/>
          <w:szCs w:val="36"/>
        </w:rPr>
        <w:t xml:space="preserve">end” </w:t>
      </w:r>
      <w:hyperlink r:id="rId59" w:history="1">
        <w:r w:rsidRPr="004F63D7">
          <w:rPr>
            <w:rStyle w:val="Hyperlink"/>
            <w:color w:val="auto"/>
            <w:sz w:val="28"/>
            <w:szCs w:val="36"/>
            <w:u w:val="none"/>
          </w:rPr>
          <w:t>application</w:t>
        </w:r>
      </w:hyperlink>
      <w:r>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w:t>
      </w:r>
      <w:proofErr w:type="gramStart"/>
      <w:r>
        <w:rPr>
          <w:sz w:val="28"/>
          <w:szCs w:val="36"/>
        </w:rPr>
        <w:t>areas:-</w:t>
      </w:r>
      <w:proofErr w:type="gramEnd"/>
    </w:p>
    <w:p w14:paraId="058327F9" w14:textId="2DBB507B" w:rsidR="004F63D7" w:rsidRPr="00A17030" w:rsidRDefault="00F95B15" w:rsidP="00F95B15">
      <w:pPr>
        <w:shd w:val="clear" w:color="auto" w:fill="FFFFFF" w:themeFill="background1"/>
        <w:spacing w:line="360" w:lineRule="auto"/>
        <w:jc w:val="both"/>
        <w:rPr>
          <w:sz w:val="28"/>
          <w:szCs w:val="36"/>
        </w:rPr>
      </w:pPr>
      <w:r>
        <w:rPr>
          <w:sz w:val="28"/>
          <w:szCs w:val="36"/>
        </w:rPr>
        <w:t xml:space="preserve">             </w:t>
      </w:r>
      <w:r w:rsidR="004F63D7">
        <w:rPr>
          <w:sz w:val="28"/>
          <w:szCs w:val="36"/>
        </w:rPr>
        <w:t xml:space="preserve">(1) For </w:t>
      </w:r>
      <w:hyperlink r:id="rId60" w:history="1">
        <w:r w:rsidR="004F63D7" w:rsidRPr="00A17030">
          <w:rPr>
            <w:sz w:val="28"/>
            <w:szCs w:val="36"/>
          </w:rPr>
          <w:t>software applications</w:t>
        </w:r>
      </w:hyperlink>
      <w:r w:rsidR="004F63D7" w:rsidRPr="00A17030">
        <w:rPr>
          <w:sz w:val="28"/>
          <w:szCs w:val="36"/>
        </w:rPr>
        <w:t>,</w:t>
      </w:r>
      <w:r w:rsidR="004F63D7">
        <w:rPr>
          <w:sz w:val="28"/>
          <w:szCs w:val="36"/>
        </w:rPr>
        <w:t xml:space="preserve"> front end is the same </w:t>
      </w:r>
      <w:r w:rsidR="004F63D7" w:rsidRPr="00A17030">
        <w:rPr>
          <w:sz w:val="28"/>
          <w:szCs w:val="36"/>
        </w:rPr>
        <w:t xml:space="preserve">as </w:t>
      </w:r>
      <w:hyperlink r:id="rId61" w:history="1">
        <w:r w:rsidR="004F63D7" w:rsidRPr="00A17030">
          <w:rPr>
            <w:sz w:val="28"/>
            <w:szCs w:val="36"/>
          </w:rPr>
          <w:t>user interface</w:t>
        </w:r>
      </w:hyperlink>
      <w:r w:rsidR="004F63D7" w:rsidRPr="00A17030">
        <w:rPr>
          <w:sz w:val="28"/>
          <w:szCs w:val="36"/>
        </w:rPr>
        <w:t xml:space="preserve">. </w:t>
      </w:r>
    </w:p>
    <w:p w14:paraId="13A12844" w14:textId="0C781820" w:rsidR="004F63D7" w:rsidRPr="00A17030" w:rsidRDefault="00F95B15" w:rsidP="00F95B15">
      <w:pPr>
        <w:shd w:val="clear" w:color="auto" w:fill="FFFFFF" w:themeFill="background1"/>
        <w:spacing w:line="360" w:lineRule="auto"/>
        <w:ind w:firstLine="720"/>
        <w:jc w:val="both"/>
        <w:rPr>
          <w:sz w:val="28"/>
          <w:szCs w:val="36"/>
        </w:rPr>
      </w:pPr>
      <w:r>
        <w:rPr>
          <w:sz w:val="28"/>
          <w:szCs w:val="36"/>
        </w:rPr>
        <w:t xml:space="preserve"> </w:t>
      </w:r>
      <w:r w:rsidR="004F63D7">
        <w:rPr>
          <w:sz w:val="28"/>
          <w:szCs w:val="36"/>
        </w:rPr>
        <w:t xml:space="preserve">(2) </w:t>
      </w:r>
      <w:r w:rsidR="004F63D7" w:rsidRPr="00A17030">
        <w:rPr>
          <w:sz w:val="28"/>
          <w:szCs w:val="36"/>
        </w:rPr>
        <w:t xml:space="preserve">In </w:t>
      </w:r>
      <w:hyperlink r:id="rId62" w:history="1">
        <w:r w:rsidR="004F63D7" w:rsidRPr="00A17030">
          <w:rPr>
            <w:sz w:val="28"/>
            <w:szCs w:val="36"/>
          </w:rPr>
          <w:t>client/server</w:t>
        </w:r>
      </w:hyperlink>
      <w:r w:rsidR="004F63D7" w:rsidRPr="00A17030">
        <w:rPr>
          <w:sz w:val="28"/>
          <w:szCs w:val="36"/>
        </w:rPr>
        <w:t xml:space="preserve"> applications, the </w:t>
      </w:r>
      <w:hyperlink r:id="rId63" w:history="1">
        <w:r w:rsidR="004F63D7" w:rsidRPr="00A17030">
          <w:rPr>
            <w:sz w:val="28"/>
            <w:szCs w:val="36"/>
          </w:rPr>
          <w:t>client part</w:t>
        </w:r>
      </w:hyperlink>
      <w:r w:rsidR="004F63D7" w:rsidRPr="00A17030">
        <w:rPr>
          <w:sz w:val="28"/>
          <w:szCs w:val="36"/>
        </w:rPr>
        <w:t xml:space="preserve"> of the </w:t>
      </w:r>
      <w:hyperlink r:id="rId64" w:history="1">
        <w:r w:rsidR="004F63D7" w:rsidRPr="00A17030">
          <w:rPr>
            <w:sz w:val="28"/>
            <w:szCs w:val="36"/>
          </w:rPr>
          <w:t>program</w:t>
        </w:r>
      </w:hyperlink>
      <w:r w:rsidR="004F63D7" w:rsidRPr="00A17030">
        <w:rPr>
          <w:sz w:val="28"/>
          <w:szCs w:val="36"/>
        </w:rPr>
        <w:t xml:space="preserve"> is</w:t>
      </w:r>
      <w:r>
        <w:rPr>
          <w:sz w:val="28"/>
          <w:szCs w:val="36"/>
        </w:rPr>
        <w:t xml:space="preserve"> </w:t>
      </w:r>
      <w:r w:rsidR="004F63D7" w:rsidRPr="00A17030">
        <w:rPr>
          <w:sz w:val="28"/>
          <w:szCs w:val="36"/>
        </w:rPr>
        <w:t xml:space="preserve"> often </w:t>
      </w:r>
      <w:r>
        <w:rPr>
          <w:sz w:val="28"/>
          <w:szCs w:val="36"/>
        </w:rPr>
        <w:t xml:space="preserve">  </w:t>
      </w:r>
      <w:r w:rsidR="004F63D7" w:rsidRPr="00A17030">
        <w:rPr>
          <w:sz w:val="28"/>
          <w:szCs w:val="36"/>
        </w:rPr>
        <w:t xml:space="preserve">called the front end and the server part is called the back end. </w:t>
      </w:r>
    </w:p>
    <w:p w14:paraId="28928402" w14:textId="2C9964A3" w:rsidR="004F63D7" w:rsidRDefault="004F63D7" w:rsidP="00F95B15">
      <w:pPr>
        <w:shd w:val="clear" w:color="auto" w:fill="FFFFFF" w:themeFill="background1"/>
        <w:spacing w:line="360" w:lineRule="auto"/>
        <w:ind w:firstLine="720"/>
        <w:jc w:val="both"/>
        <w:rPr>
          <w:sz w:val="28"/>
          <w:szCs w:val="36"/>
        </w:rPr>
      </w:pPr>
      <w:r w:rsidRPr="00A17030">
        <w:rPr>
          <w:sz w:val="28"/>
          <w:szCs w:val="36"/>
        </w:rPr>
        <w:lastRenderedPageBreak/>
        <w:t xml:space="preserve">(3) </w:t>
      </w:r>
      <w:hyperlink r:id="rId65" w:history="1">
        <w:r w:rsidRPr="00A17030">
          <w:rPr>
            <w:sz w:val="28"/>
            <w:szCs w:val="36"/>
          </w:rPr>
          <w:t>Compilers</w:t>
        </w:r>
      </w:hyperlink>
      <w:r w:rsidRPr="00A17030">
        <w:rPr>
          <w:sz w:val="28"/>
          <w:szCs w:val="36"/>
        </w:rPr>
        <w:t xml:space="preserve">, the programs that translate </w:t>
      </w:r>
      <w:hyperlink r:id="rId66" w:history="1">
        <w:r w:rsidRPr="00A17030">
          <w:rPr>
            <w:sz w:val="28"/>
            <w:szCs w:val="36"/>
          </w:rPr>
          <w:t>source code</w:t>
        </w:r>
      </w:hyperlink>
      <w:r w:rsidRPr="00A17030">
        <w:rPr>
          <w:sz w:val="28"/>
          <w:szCs w:val="36"/>
        </w:rPr>
        <w:t xml:space="preserve"> into </w:t>
      </w:r>
      <w:hyperlink r:id="rId67" w:history="1">
        <w:r w:rsidRPr="00A17030">
          <w:rPr>
            <w:sz w:val="28"/>
            <w:szCs w:val="36"/>
          </w:rPr>
          <w:t>object code</w:t>
        </w:r>
      </w:hyperlink>
      <w:r w:rsidRPr="00A17030">
        <w:rPr>
          <w:sz w:val="28"/>
          <w:szCs w:val="36"/>
        </w:rPr>
        <w:t xml:space="preserve">, are often composed of two parts: a front end and a back end. The front end is responsible for checking </w:t>
      </w:r>
      <w:hyperlink r:id="rId68" w:history="1">
        <w:r w:rsidRPr="00A17030">
          <w:rPr>
            <w:sz w:val="28"/>
            <w:szCs w:val="36"/>
          </w:rPr>
          <w:t>syntax</w:t>
        </w:r>
      </w:hyperlink>
      <w:r w:rsidRPr="00A17030">
        <w:rPr>
          <w:sz w:val="28"/>
          <w:szCs w:val="36"/>
        </w:rPr>
        <w:t xml:space="preserve"> and detecting</w:t>
      </w:r>
      <w:r>
        <w:rPr>
          <w:sz w:val="28"/>
          <w:szCs w:val="36"/>
        </w:rPr>
        <w:t xml:space="preserve"> errors, whereas the back end performs the actual translation into object code. </w:t>
      </w:r>
    </w:p>
    <w:p w14:paraId="13B67C56" w14:textId="0E32BFBE" w:rsidR="0084541B" w:rsidRDefault="0084541B" w:rsidP="00F95B15">
      <w:pPr>
        <w:shd w:val="clear" w:color="auto" w:fill="FFFFFF" w:themeFill="background1"/>
        <w:spacing w:line="360" w:lineRule="auto"/>
        <w:ind w:firstLine="720"/>
        <w:jc w:val="both"/>
        <w:rPr>
          <w:sz w:val="28"/>
          <w:szCs w:val="36"/>
        </w:rPr>
      </w:pPr>
    </w:p>
    <w:p w14:paraId="6F396567" w14:textId="3AA317BA" w:rsidR="0084541B" w:rsidRPr="0084541B" w:rsidRDefault="000B51DA" w:rsidP="0084541B">
      <w:pPr>
        <w:rPr>
          <w:rFonts w:ascii="Arial" w:hAnsi="Arial" w:cs="Arial"/>
          <w:sz w:val="16"/>
        </w:rPr>
      </w:pPr>
      <w:r>
        <w:rPr>
          <w:rFonts w:ascii="Times New Roman" w:hAnsi="Times New Roman"/>
          <w:b/>
          <w:bCs/>
          <w:sz w:val="36"/>
          <w:szCs w:val="36"/>
        </w:rPr>
        <w:t>5</w:t>
      </w:r>
      <w:r w:rsidR="0084541B">
        <w:rPr>
          <w:rFonts w:ascii="Times New Roman" w:hAnsi="Times New Roman"/>
          <w:b/>
          <w:bCs/>
          <w:sz w:val="36"/>
          <w:szCs w:val="36"/>
        </w:rPr>
        <w:t>.</w:t>
      </w:r>
      <w:r w:rsidR="000470AC">
        <w:rPr>
          <w:rFonts w:ascii="Times New Roman" w:hAnsi="Times New Roman"/>
          <w:b/>
          <w:bCs/>
          <w:sz w:val="36"/>
          <w:szCs w:val="36"/>
        </w:rPr>
        <w:t xml:space="preserve">2 </w:t>
      </w:r>
      <w:r w:rsidR="0084541B">
        <w:rPr>
          <w:rFonts w:ascii="Times New Roman" w:hAnsi="Times New Roman"/>
          <w:b/>
          <w:bCs/>
          <w:sz w:val="36"/>
          <w:szCs w:val="36"/>
        </w:rPr>
        <w:t>D</w:t>
      </w:r>
      <w:r w:rsidR="0084541B" w:rsidRPr="0084541B">
        <w:rPr>
          <w:rFonts w:ascii="Times New Roman" w:hAnsi="Times New Roman"/>
          <w:b/>
          <w:bCs/>
          <w:sz w:val="36"/>
          <w:szCs w:val="36"/>
        </w:rPr>
        <w:t>ata Base Tables</w:t>
      </w:r>
    </w:p>
    <w:p w14:paraId="07F42160" w14:textId="77777777" w:rsidR="0084541B" w:rsidRDefault="0084541B" w:rsidP="0084541B">
      <w:pPr>
        <w:spacing w:line="360" w:lineRule="auto"/>
        <w:jc w:val="both"/>
        <w:rPr>
          <w:rFonts w:ascii="Arial" w:hAnsi="Arial" w:cs="Arial"/>
          <w:sz w:val="16"/>
        </w:rPr>
      </w:pPr>
    </w:p>
    <w:p w14:paraId="3BB10437" w14:textId="77777777" w:rsidR="0084541B" w:rsidRDefault="0084541B" w:rsidP="0084541B">
      <w:pPr>
        <w:jc w:val="both"/>
        <w:rPr>
          <w:sz w:val="28"/>
          <w:szCs w:val="36"/>
        </w:rPr>
      </w:pPr>
      <w:r>
        <w:rPr>
          <w:sz w:val="28"/>
          <w:szCs w:val="36"/>
        </w:rPr>
        <w:t>This project uses many tables:</w:t>
      </w:r>
    </w:p>
    <w:p w14:paraId="10FB8F7F" w14:textId="77777777" w:rsidR="0084541B" w:rsidRDefault="0084541B" w:rsidP="0084541B">
      <w:pPr>
        <w:widowControl/>
        <w:numPr>
          <w:ilvl w:val="0"/>
          <w:numId w:val="25"/>
        </w:numPr>
        <w:suppressAutoHyphens/>
        <w:autoSpaceDE/>
        <w:autoSpaceDN/>
        <w:spacing w:after="200"/>
        <w:jc w:val="both"/>
        <w:rPr>
          <w:sz w:val="28"/>
          <w:szCs w:val="36"/>
        </w:rPr>
      </w:pPr>
      <w:r>
        <w:rPr>
          <w:sz w:val="28"/>
          <w:szCs w:val="36"/>
        </w:rPr>
        <w:t>Admin</w:t>
      </w:r>
    </w:p>
    <w:p w14:paraId="1DBCA2A0" w14:textId="77777777" w:rsidR="0084541B" w:rsidRDefault="0084541B" w:rsidP="0084541B">
      <w:pPr>
        <w:widowControl/>
        <w:numPr>
          <w:ilvl w:val="0"/>
          <w:numId w:val="25"/>
        </w:numPr>
        <w:suppressAutoHyphens/>
        <w:autoSpaceDE/>
        <w:autoSpaceDN/>
        <w:spacing w:after="200"/>
        <w:jc w:val="both"/>
        <w:rPr>
          <w:sz w:val="28"/>
          <w:szCs w:val="36"/>
        </w:rPr>
      </w:pPr>
      <w:r>
        <w:rPr>
          <w:sz w:val="28"/>
          <w:szCs w:val="36"/>
        </w:rPr>
        <w:t>Voter</w:t>
      </w:r>
    </w:p>
    <w:p w14:paraId="0AE81029" w14:textId="77777777" w:rsidR="0084541B" w:rsidRDefault="0084541B" w:rsidP="0084541B">
      <w:pPr>
        <w:widowControl/>
        <w:numPr>
          <w:ilvl w:val="0"/>
          <w:numId w:val="25"/>
        </w:numPr>
        <w:suppressAutoHyphens/>
        <w:autoSpaceDE/>
        <w:autoSpaceDN/>
        <w:spacing w:after="200"/>
        <w:jc w:val="both"/>
        <w:rPr>
          <w:rFonts w:ascii="Times New Roman" w:hAnsi="Times New Roman"/>
          <w:b/>
          <w:bCs/>
          <w:sz w:val="36"/>
          <w:szCs w:val="36"/>
          <w:u w:val="single"/>
        </w:rPr>
      </w:pPr>
      <w:r>
        <w:rPr>
          <w:sz w:val="28"/>
          <w:szCs w:val="36"/>
        </w:rPr>
        <w:t>Candidate</w:t>
      </w:r>
    </w:p>
    <w:p w14:paraId="07396CD7" w14:textId="03DC6F36" w:rsidR="0084541B" w:rsidRPr="002D41B7" w:rsidRDefault="0084541B" w:rsidP="002D41B7">
      <w:pPr>
        <w:widowControl/>
        <w:suppressAutoHyphens/>
        <w:autoSpaceDE/>
        <w:autoSpaceDN/>
        <w:spacing w:after="200"/>
        <w:jc w:val="both"/>
        <w:rPr>
          <w:rFonts w:ascii="Times New Roman" w:hAnsi="Times New Roman"/>
          <w:b/>
          <w:bCs/>
          <w:sz w:val="36"/>
          <w:szCs w:val="36"/>
          <w:u w:val="single"/>
        </w:rPr>
      </w:pPr>
      <w:r w:rsidRPr="0084541B">
        <w:rPr>
          <w:rFonts w:ascii="Times New Roman" w:eastAsia="Times New Roman" w:hAnsi="Times New Roman"/>
          <w:b/>
          <w:sz w:val="36"/>
          <w:szCs w:val="36"/>
        </w:rPr>
        <w:t xml:space="preserve"> </w:t>
      </w:r>
      <w:r w:rsidR="000B51DA">
        <w:rPr>
          <w:rFonts w:ascii="Times New Roman" w:eastAsia="Times New Roman" w:hAnsi="Times New Roman"/>
          <w:b/>
          <w:sz w:val="36"/>
          <w:szCs w:val="36"/>
        </w:rPr>
        <w:t>5</w:t>
      </w:r>
      <w:r w:rsidR="000470AC">
        <w:rPr>
          <w:rFonts w:ascii="Times New Roman" w:eastAsia="Times New Roman" w:hAnsi="Times New Roman"/>
          <w:b/>
          <w:sz w:val="36"/>
          <w:szCs w:val="36"/>
        </w:rPr>
        <w:t xml:space="preserve">.2.1 </w:t>
      </w:r>
      <w:r w:rsidRPr="0084541B">
        <w:rPr>
          <w:rFonts w:ascii="Times New Roman" w:hAnsi="Times New Roman"/>
          <w:b/>
          <w:sz w:val="36"/>
          <w:szCs w:val="36"/>
        </w:rPr>
        <w:t>Admin Table</w:t>
      </w:r>
    </w:p>
    <w:tbl>
      <w:tblPr>
        <w:tblW w:w="0" w:type="auto"/>
        <w:tblInd w:w="-5" w:type="dxa"/>
        <w:tblLayout w:type="fixed"/>
        <w:tblLook w:val="0000" w:firstRow="0" w:lastRow="0" w:firstColumn="0" w:lastColumn="0" w:noHBand="0" w:noVBand="0"/>
      </w:tblPr>
      <w:tblGrid>
        <w:gridCol w:w="2207"/>
        <w:gridCol w:w="2295"/>
        <w:gridCol w:w="4689"/>
      </w:tblGrid>
      <w:tr w:rsidR="0084541B" w14:paraId="528E6D82" w14:textId="77777777" w:rsidTr="000470AC">
        <w:trPr>
          <w:trHeight w:val="930"/>
        </w:trPr>
        <w:tc>
          <w:tcPr>
            <w:tcW w:w="2207" w:type="dxa"/>
            <w:tcBorders>
              <w:top w:val="single" w:sz="4" w:space="0" w:color="000000"/>
              <w:left w:val="single" w:sz="4" w:space="0" w:color="000000"/>
              <w:bottom w:val="single" w:sz="4" w:space="0" w:color="000000"/>
            </w:tcBorders>
            <w:shd w:val="clear" w:color="auto" w:fill="auto"/>
          </w:tcPr>
          <w:p w14:paraId="41111752" w14:textId="48A3F832" w:rsidR="0084541B" w:rsidRDefault="0084541B" w:rsidP="000470AC">
            <w:pPr>
              <w:jc w:val="center"/>
              <w:rPr>
                <w:sz w:val="28"/>
                <w:szCs w:val="36"/>
              </w:rPr>
            </w:pPr>
            <w:r>
              <w:rPr>
                <w:sz w:val="28"/>
                <w:szCs w:val="36"/>
              </w:rPr>
              <w:t>Field Name</w:t>
            </w:r>
          </w:p>
        </w:tc>
        <w:tc>
          <w:tcPr>
            <w:tcW w:w="2295" w:type="dxa"/>
            <w:tcBorders>
              <w:top w:val="single" w:sz="4" w:space="0" w:color="000000"/>
              <w:left w:val="single" w:sz="4" w:space="0" w:color="000000"/>
              <w:bottom w:val="single" w:sz="4" w:space="0" w:color="000000"/>
            </w:tcBorders>
            <w:shd w:val="clear" w:color="auto" w:fill="auto"/>
          </w:tcPr>
          <w:p w14:paraId="47B88CDD" w14:textId="777E70DE" w:rsidR="0084541B" w:rsidRDefault="000470AC" w:rsidP="000470AC">
            <w:pPr>
              <w:rPr>
                <w:sz w:val="28"/>
                <w:szCs w:val="36"/>
              </w:rPr>
            </w:pPr>
            <w:r>
              <w:rPr>
                <w:sz w:val="28"/>
                <w:szCs w:val="36"/>
              </w:rPr>
              <w:t xml:space="preserve">      </w:t>
            </w:r>
            <w:r w:rsidR="0084541B">
              <w:rPr>
                <w:sz w:val="28"/>
                <w:szCs w:val="36"/>
              </w:rPr>
              <w:t>Data     Type</w:t>
            </w:r>
          </w:p>
        </w:tc>
        <w:tc>
          <w:tcPr>
            <w:tcW w:w="4689" w:type="dxa"/>
            <w:tcBorders>
              <w:top w:val="single" w:sz="4" w:space="0" w:color="000000"/>
              <w:left w:val="single" w:sz="4" w:space="0" w:color="000000"/>
              <w:bottom w:val="single" w:sz="4" w:space="0" w:color="000000"/>
              <w:right w:val="single" w:sz="4" w:space="0" w:color="000000"/>
            </w:tcBorders>
            <w:shd w:val="clear" w:color="auto" w:fill="auto"/>
          </w:tcPr>
          <w:p w14:paraId="0E00DF97" w14:textId="77777777" w:rsidR="0084541B" w:rsidRDefault="0084541B" w:rsidP="000470AC">
            <w:pPr>
              <w:ind w:firstLine="720"/>
              <w:jc w:val="center"/>
            </w:pPr>
            <w:r>
              <w:rPr>
                <w:sz w:val="28"/>
                <w:szCs w:val="36"/>
              </w:rPr>
              <w:t>Description</w:t>
            </w:r>
          </w:p>
        </w:tc>
      </w:tr>
      <w:tr w:rsidR="0084541B" w14:paraId="02C5D352" w14:textId="77777777" w:rsidTr="000470AC">
        <w:trPr>
          <w:trHeight w:val="1015"/>
        </w:trPr>
        <w:tc>
          <w:tcPr>
            <w:tcW w:w="2207" w:type="dxa"/>
            <w:tcBorders>
              <w:top w:val="single" w:sz="4" w:space="0" w:color="000000"/>
              <w:left w:val="single" w:sz="4" w:space="0" w:color="000000"/>
              <w:bottom w:val="single" w:sz="4" w:space="0" w:color="000000"/>
            </w:tcBorders>
            <w:shd w:val="clear" w:color="auto" w:fill="auto"/>
          </w:tcPr>
          <w:p w14:paraId="3D0C0345" w14:textId="49D46055" w:rsidR="0084541B" w:rsidRDefault="000470AC" w:rsidP="000470AC">
            <w:pPr>
              <w:rPr>
                <w:sz w:val="28"/>
                <w:szCs w:val="36"/>
              </w:rPr>
            </w:pPr>
            <w:r>
              <w:rPr>
                <w:sz w:val="28"/>
                <w:szCs w:val="36"/>
              </w:rPr>
              <w:t xml:space="preserve">     </w:t>
            </w:r>
            <w:r w:rsidR="0084541B">
              <w:rPr>
                <w:sz w:val="28"/>
                <w:szCs w:val="36"/>
              </w:rPr>
              <w:t>Username</w:t>
            </w:r>
          </w:p>
        </w:tc>
        <w:tc>
          <w:tcPr>
            <w:tcW w:w="2295" w:type="dxa"/>
            <w:tcBorders>
              <w:top w:val="single" w:sz="4" w:space="0" w:color="000000"/>
              <w:left w:val="single" w:sz="4" w:space="0" w:color="000000"/>
              <w:bottom w:val="single" w:sz="4" w:space="0" w:color="000000"/>
            </w:tcBorders>
            <w:shd w:val="clear" w:color="auto" w:fill="auto"/>
          </w:tcPr>
          <w:p w14:paraId="10E64F40" w14:textId="596B4469" w:rsidR="0084541B" w:rsidRDefault="000470AC" w:rsidP="000470AC">
            <w:pPr>
              <w:rPr>
                <w:sz w:val="28"/>
                <w:szCs w:val="36"/>
              </w:rPr>
            </w:pPr>
            <w:r>
              <w:rPr>
                <w:sz w:val="28"/>
                <w:szCs w:val="36"/>
              </w:rPr>
              <w:t xml:space="preserve">        </w:t>
            </w:r>
            <w:r w:rsidR="00EB49F6">
              <w:rPr>
                <w:sz w:val="28"/>
                <w:szCs w:val="36"/>
              </w:rPr>
              <w:t>v</w:t>
            </w:r>
            <w:r w:rsidR="0084541B">
              <w:rPr>
                <w:sz w:val="28"/>
                <w:szCs w:val="36"/>
              </w:rPr>
              <w:t>archar</w:t>
            </w:r>
          </w:p>
        </w:tc>
        <w:tc>
          <w:tcPr>
            <w:tcW w:w="4689" w:type="dxa"/>
            <w:tcBorders>
              <w:top w:val="single" w:sz="4" w:space="0" w:color="000000"/>
              <w:left w:val="single" w:sz="4" w:space="0" w:color="000000"/>
              <w:bottom w:val="single" w:sz="4" w:space="0" w:color="000000"/>
              <w:right w:val="single" w:sz="4" w:space="0" w:color="000000"/>
            </w:tcBorders>
            <w:shd w:val="clear" w:color="auto" w:fill="auto"/>
          </w:tcPr>
          <w:p w14:paraId="6E7B1447" w14:textId="444518B5" w:rsidR="0084541B" w:rsidRDefault="0084541B" w:rsidP="000470AC">
            <w:r>
              <w:rPr>
                <w:sz w:val="28"/>
                <w:szCs w:val="36"/>
              </w:rPr>
              <w:t>Login id for Admin.</w:t>
            </w:r>
            <w:r w:rsidR="000470AC">
              <w:rPr>
                <w:sz w:val="28"/>
                <w:szCs w:val="36"/>
              </w:rPr>
              <w:t xml:space="preserve"> </w:t>
            </w:r>
            <w:r>
              <w:rPr>
                <w:sz w:val="28"/>
                <w:szCs w:val="36"/>
              </w:rPr>
              <w:t>(Primary key)</w:t>
            </w:r>
          </w:p>
        </w:tc>
      </w:tr>
      <w:tr w:rsidR="0084541B" w14:paraId="4CF7C569" w14:textId="77777777" w:rsidTr="000470AC">
        <w:trPr>
          <w:trHeight w:val="488"/>
        </w:trPr>
        <w:tc>
          <w:tcPr>
            <w:tcW w:w="2207" w:type="dxa"/>
            <w:tcBorders>
              <w:top w:val="single" w:sz="4" w:space="0" w:color="000000"/>
              <w:left w:val="single" w:sz="4" w:space="0" w:color="000000"/>
              <w:bottom w:val="single" w:sz="4" w:space="0" w:color="000000"/>
            </w:tcBorders>
            <w:shd w:val="clear" w:color="auto" w:fill="auto"/>
          </w:tcPr>
          <w:p w14:paraId="7A489713" w14:textId="283A40C5" w:rsidR="0084541B" w:rsidRDefault="000470AC" w:rsidP="000470AC">
            <w:pPr>
              <w:rPr>
                <w:sz w:val="28"/>
                <w:szCs w:val="36"/>
              </w:rPr>
            </w:pPr>
            <w:r>
              <w:rPr>
                <w:sz w:val="28"/>
                <w:szCs w:val="36"/>
              </w:rPr>
              <w:t xml:space="preserve">    </w:t>
            </w:r>
            <w:r w:rsidR="0084541B">
              <w:rPr>
                <w:sz w:val="28"/>
                <w:szCs w:val="36"/>
              </w:rPr>
              <w:t>Password</w:t>
            </w:r>
          </w:p>
        </w:tc>
        <w:tc>
          <w:tcPr>
            <w:tcW w:w="2295" w:type="dxa"/>
            <w:tcBorders>
              <w:top w:val="single" w:sz="4" w:space="0" w:color="000000"/>
              <w:left w:val="single" w:sz="4" w:space="0" w:color="000000"/>
              <w:bottom w:val="single" w:sz="4" w:space="0" w:color="000000"/>
            </w:tcBorders>
            <w:shd w:val="clear" w:color="auto" w:fill="auto"/>
          </w:tcPr>
          <w:p w14:paraId="4DD8AD23" w14:textId="575280DF" w:rsidR="0084541B" w:rsidRDefault="000470AC" w:rsidP="000470AC">
            <w:pPr>
              <w:rPr>
                <w:sz w:val="28"/>
                <w:szCs w:val="36"/>
              </w:rPr>
            </w:pPr>
            <w:r>
              <w:rPr>
                <w:sz w:val="28"/>
                <w:szCs w:val="36"/>
              </w:rPr>
              <w:t xml:space="preserve">       </w:t>
            </w:r>
            <w:r w:rsidR="00EB49F6">
              <w:rPr>
                <w:sz w:val="28"/>
                <w:szCs w:val="36"/>
              </w:rPr>
              <w:t>v</w:t>
            </w:r>
            <w:r w:rsidR="0084541B">
              <w:rPr>
                <w:sz w:val="28"/>
                <w:szCs w:val="36"/>
              </w:rPr>
              <w:t>archar</w:t>
            </w:r>
          </w:p>
        </w:tc>
        <w:tc>
          <w:tcPr>
            <w:tcW w:w="4689" w:type="dxa"/>
            <w:tcBorders>
              <w:top w:val="single" w:sz="4" w:space="0" w:color="000000"/>
              <w:left w:val="single" w:sz="4" w:space="0" w:color="000000"/>
              <w:bottom w:val="single" w:sz="4" w:space="0" w:color="000000"/>
              <w:right w:val="single" w:sz="4" w:space="0" w:color="000000"/>
            </w:tcBorders>
            <w:shd w:val="clear" w:color="auto" w:fill="auto"/>
          </w:tcPr>
          <w:p w14:paraId="0C770497" w14:textId="77777777" w:rsidR="0084541B" w:rsidRDefault="0084541B" w:rsidP="000470AC">
            <w:pPr>
              <w:ind w:firstLine="720"/>
              <w:jc w:val="center"/>
            </w:pPr>
            <w:r>
              <w:rPr>
                <w:sz w:val="28"/>
                <w:szCs w:val="36"/>
              </w:rPr>
              <w:t>Password for Login</w:t>
            </w:r>
          </w:p>
        </w:tc>
      </w:tr>
    </w:tbl>
    <w:p w14:paraId="585D1B98" w14:textId="578EA9EB" w:rsidR="0084541B" w:rsidRDefault="00B70022" w:rsidP="00B70022">
      <w:pPr>
        <w:ind w:firstLine="720"/>
        <w:rPr>
          <w:b/>
          <w:bCs/>
          <w:sz w:val="28"/>
          <w:szCs w:val="36"/>
        </w:rPr>
      </w:pPr>
      <w:r>
        <w:rPr>
          <w:b/>
          <w:bCs/>
          <w:sz w:val="28"/>
          <w:szCs w:val="36"/>
        </w:rPr>
        <w:t xml:space="preserve">                               </w:t>
      </w:r>
      <w:r w:rsidR="00D37B67">
        <w:rPr>
          <w:b/>
          <w:bCs/>
          <w:sz w:val="28"/>
          <w:szCs w:val="36"/>
        </w:rPr>
        <w:t xml:space="preserve">  </w:t>
      </w:r>
      <w:r>
        <w:rPr>
          <w:b/>
          <w:bCs/>
          <w:sz w:val="28"/>
          <w:szCs w:val="36"/>
        </w:rPr>
        <w:t xml:space="preserve"> </w:t>
      </w:r>
      <w:r w:rsidRPr="00B70022">
        <w:rPr>
          <w:b/>
          <w:bCs/>
          <w:sz w:val="28"/>
          <w:szCs w:val="36"/>
        </w:rPr>
        <w:t xml:space="preserve">5.2.1 </w:t>
      </w:r>
      <w:proofErr w:type="gramStart"/>
      <w:r w:rsidRPr="00B70022">
        <w:rPr>
          <w:b/>
          <w:bCs/>
          <w:sz w:val="28"/>
          <w:szCs w:val="36"/>
        </w:rPr>
        <w:t>Admin  Table</w:t>
      </w:r>
      <w:proofErr w:type="gramEnd"/>
    </w:p>
    <w:p w14:paraId="271F8A37" w14:textId="00061555" w:rsidR="00B70022" w:rsidRDefault="00B70022" w:rsidP="00B70022">
      <w:pPr>
        <w:ind w:firstLine="720"/>
        <w:rPr>
          <w:b/>
          <w:bCs/>
          <w:sz w:val="28"/>
          <w:szCs w:val="36"/>
        </w:rPr>
      </w:pPr>
    </w:p>
    <w:p w14:paraId="04F5555B" w14:textId="583E3605" w:rsidR="0084541B" w:rsidRDefault="000B51DA" w:rsidP="0084541B">
      <w:pPr>
        <w:rPr>
          <w:sz w:val="28"/>
          <w:szCs w:val="36"/>
        </w:rPr>
      </w:pPr>
      <w:r>
        <w:rPr>
          <w:rFonts w:ascii="Times New Roman" w:hAnsi="Times New Roman"/>
          <w:b/>
          <w:sz w:val="36"/>
          <w:szCs w:val="36"/>
        </w:rPr>
        <w:t>5</w:t>
      </w:r>
      <w:r w:rsidR="000470AC">
        <w:rPr>
          <w:rFonts w:ascii="Times New Roman" w:hAnsi="Times New Roman"/>
          <w:b/>
          <w:sz w:val="36"/>
          <w:szCs w:val="36"/>
        </w:rPr>
        <w:t>.2.</w:t>
      </w:r>
      <w:r w:rsidR="00143CA2">
        <w:rPr>
          <w:rFonts w:ascii="Times New Roman" w:hAnsi="Times New Roman"/>
          <w:b/>
          <w:sz w:val="36"/>
          <w:szCs w:val="36"/>
        </w:rPr>
        <w:t>2</w:t>
      </w:r>
      <w:r w:rsidR="000470AC">
        <w:rPr>
          <w:rFonts w:ascii="Times New Roman" w:hAnsi="Times New Roman"/>
          <w:b/>
          <w:sz w:val="36"/>
          <w:szCs w:val="36"/>
        </w:rPr>
        <w:t xml:space="preserve"> </w:t>
      </w:r>
      <w:r w:rsidR="0084541B">
        <w:rPr>
          <w:rFonts w:ascii="Times New Roman" w:hAnsi="Times New Roman"/>
          <w:b/>
          <w:sz w:val="36"/>
          <w:szCs w:val="36"/>
        </w:rPr>
        <w:t>Voter Table</w:t>
      </w:r>
      <w:r w:rsidR="00B70022">
        <w:rPr>
          <w:rFonts w:ascii="Times New Roman" w:hAnsi="Times New Roman"/>
          <w:b/>
          <w:sz w:val="36"/>
          <w:szCs w:val="36"/>
        </w:rPr>
        <w:t xml:space="preserve"> </w:t>
      </w:r>
    </w:p>
    <w:p w14:paraId="52D83FB3" w14:textId="77777777" w:rsidR="0084541B" w:rsidRDefault="0084541B" w:rsidP="0084541B">
      <w:pPr>
        <w:ind w:firstLine="720"/>
        <w:rPr>
          <w:sz w:val="28"/>
          <w:szCs w:val="36"/>
        </w:rPr>
      </w:pPr>
    </w:p>
    <w:tbl>
      <w:tblPr>
        <w:tblW w:w="0" w:type="auto"/>
        <w:tblInd w:w="-5" w:type="dxa"/>
        <w:tblLayout w:type="fixed"/>
        <w:tblLook w:val="0000" w:firstRow="0" w:lastRow="0" w:firstColumn="0" w:lastColumn="0" w:noHBand="0" w:noVBand="0"/>
      </w:tblPr>
      <w:tblGrid>
        <w:gridCol w:w="2254"/>
        <w:gridCol w:w="2103"/>
        <w:gridCol w:w="5103"/>
      </w:tblGrid>
      <w:tr w:rsidR="0084541B" w14:paraId="214D77C5" w14:textId="77777777" w:rsidTr="00CF3CEA">
        <w:trPr>
          <w:trHeight w:val="688"/>
        </w:trPr>
        <w:tc>
          <w:tcPr>
            <w:tcW w:w="2254" w:type="dxa"/>
            <w:tcBorders>
              <w:top w:val="single" w:sz="4" w:space="0" w:color="000000"/>
              <w:left w:val="single" w:sz="4" w:space="0" w:color="000000"/>
              <w:bottom w:val="single" w:sz="4" w:space="0" w:color="000000"/>
            </w:tcBorders>
            <w:shd w:val="clear" w:color="auto" w:fill="auto"/>
          </w:tcPr>
          <w:p w14:paraId="4D10A658" w14:textId="2D4711FF" w:rsidR="0084541B" w:rsidRDefault="0084541B" w:rsidP="00D37B67">
            <w:pPr>
              <w:rPr>
                <w:sz w:val="28"/>
                <w:szCs w:val="36"/>
              </w:rPr>
            </w:pPr>
            <w:r>
              <w:rPr>
                <w:sz w:val="28"/>
                <w:szCs w:val="36"/>
              </w:rPr>
              <w:t xml:space="preserve">Field </w:t>
            </w:r>
            <w:r w:rsidR="00D37B67">
              <w:rPr>
                <w:sz w:val="28"/>
                <w:szCs w:val="36"/>
              </w:rPr>
              <w:t xml:space="preserve">    </w:t>
            </w:r>
            <w:r>
              <w:rPr>
                <w:sz w:val="28"/>
                <w:szCs w:val="36"/>
              </w:rPr>
              <w:t>Name</w:t>
            </w:r>
          </w:p>
        </w:tc>
        <w:tc>
          <w:tcPr>
            <w:tcW w:w="2103" w:type="dxa"/>
            <w:tcBorders>
              <w:top w:val="single" w:sz="4" w:space="0" w:color="000000"/>
              <w:left w:val="single" w:sz="4" w:space="0" w:color="000000"/>
              <w:bottom w:val="single" w:sz="4" w:space="0" w:color="000000"/>
            </w:tcBorders>
            <w:shd w:val="clear" w:color="auto" w:fill="auto"/>
          </w:tcPr>
          <w:p w14:paraId="12CA6287" w14:textId="407CEFFF" w:rsidR="0084541B" w:rsidRDefault="0084541B" w:rsidP="00D37B67">
            <w:pPr>
              <w:rPr>
                <w:sz w:val="28"/>
                <w:szCs w:val="36"/>
              </w:rPr>
            </w:pPr>
            <w:r>
              <w:rPr>
                <w:sz w:val="28"/>
                <w:szCs w:val="36"/>
              </w:rPr>
              <w:t>Data Type</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79327F60" w14:textId="77777777" w:rsidR="0084541B" w:rsidRDefault="0084541B" w:rsidP="008C5060">
            <w:pPr>
              <w:ind w:firstLine="720"/>
            </w:pPr>
            <w:r>
              <w:rPr>
                <w:sz w:val="28"/>
                <w:szCs w:val="36"/>
              </w:rPr>
              <w:t>Description</w:t>
            </w:r>
          </w:p>
        </w:tc>
      </w:tr>
      <w:tr w:rsidR="0084541B" w14:paraId="3C10218C" w14:textId="77777777" w:rsidTr="00CF3CEA">
        <w:trPr>
          <w:trHeight w:val="374"/>
        </w:trPr>
        <w:tc>
          <w:tcPr>
            <w:tcW w:w="2254" w:type="dxa"/>
            <w:tcBorders>
              <w:top w:val="single" w:sz="4" w:space="0" w:color="000000"/>
              <w:left w:val="single" w:sz="4" w:space="0" w:color="000000"/>
              <w:bottom w:val="single" w:sz="4" w:space="0" w:color="000000"/>
            </w:tcBorders>
            <w:shd w:val="clear" w:color="auto" w:fill="auto"/>
          </w:tcPr>
          <w:p w14:paraId="33F877A4" w14:textId="77777777" w:rsidR="0084541B" w:rsidRDefault="0084541B" w:rsidP="000470AC">
            <w:pPr>
              <w:ind w:firstLine="720"/>
              <w:rPr>
                <w:sz w:val="28"/>
                <w:szCs w:val="36"/>
              </w:rPr>
            </w:pPr>
            <w:proofErr w:type="spellStart"/>
            <w:r>
              <w:rPr>
                <w:sz w:val="28"/>
                <w:szCs w:val="36"/>
              </w:rPr>
              <w:t>VoterId</w:t>
            </w:r>
            <w:proofErr w:type="spellEnd"/>
          </w:p>
        </w:tc>
        <w:tc>
          <w:tcPr>
            <w:tcW w:w="2103" w:type="dxa"/>
            <w:tcBorders>
              <w:top w:val="single" w:sz="4" w:space="0" w:color="000000"/>
              <w:left w:val="single" w:sz="4" w:space="0" w:color="000000"/>
              <w:bottom w:val="single" w:sz="4" w:space="0" w:color="000000"/>
            </w:tcBorders>
            <w:shd w:val="clear" w:color="auto" w:fill="auto"/>
          </w:tcPr>
          <w:p w14:paraId="5E129575" w14:textId="77777777" w:rsidR="0084541B" w:rsidRDefault="0084541B" w:rsidP="000470AC">
            <w:pPr>
              <w:ind w:firstLine="720"/>
              <w:rPr>
                <w:sz w:val="28"/>
                <w:szCs w:val="36"/>
              </w:rPr>
            </w:pPr>
            <w:r>
              <w:rPr>
                <w:sz w:val="28"/>
                <w:szCs w:val="36"/>
              </w:rPr>
              <w:t>Integer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09FCA344" w14:textId="77777777" w:rsidR="0084541B" w:rsidRDefault="0084541B" w:rsidP="008C5060">
            <w:pPr>
              <w:ind w:firstLine="720"/>
            </w:pPr>
            <w:r>
              <w:rPr>
                <w:sz w:val="28"/>
                <w:szCs w:val="36"/>
              </w:rPr>
              <w:t xml:space="preserve">Login id for </w:t>
            </w:r>
            <w:proofErr w:type="gramStart"/>
            <w:r>
              <w:rPr>
                <w:sz w:val="28"/>
                <w:szCs w:val="36"/>
              </w:rPr>
              <w:t>Voter(</w:t>
            </w:r>
            <w:proofErr w:type="gramEnd"/>
            <w:r>
              <w:rPr>
                <w:sz w:val="28"/>
                <w:szCs w:val="36"/>
              </w:rPr>
              <w:t>Primary key)</w:t>
            </w:r>
          </w:p>
        </w:tc>
      </w:tr>
      <w:tr w:rsidR="0084541B" w14:paraId="2491839E" w14:textId="77777777" w:rsidTr="00CF3CEA">
        <w:trPr>
          <w:trHeight w:val="374"/>
        </w:trPr>
        <w:tc>
          <w:tcPr>
            <w:tcW w:w="2254" w:type="dxa"/>
            <w:tcBorders>
              <w:top w:val="single" w:sz="4" w:space="0" w:color="000000"/>
              <w:left w:val="single" w:sz="4" w:space="0" w:color="000000"/>
              <w:bottom w:val="single" w:sz="4" w:space="0" w:color="000000"/>
            </w:tcBorders>
            <w:shd w:val="clear" w:color="auto" w:fill="auto"/>
          </w:tcPr>
          <w:p w14:paraId="51E3DA64" w14:textId="77777777" w:rsidR="0084541B" w:rsidRDefault="0084541B" w:rsidP="000470AC">
            <w:pPr>
              <w:ind w:firstLine="720"/>
              <w:rPr>
                <w:sz w:val="28"/>
                <w:szCs w:val="36"/>
              </w:rPr>
            </w:pPr>
            <w:r>
              <w:rPr>
                <w:sz w:val="28"/>
                <w:szCs w:val="36"/>
              </w:rPr>
              <w:t>Name</w:t>
            </w:r>
          </w:p>
        </w:tc>
        <w:tc>
          <w:tcPr>
            <w:tcW w:w="2103" w:type="dxa"/>
            <w:tcBorders>
              <w:top w:val="single" w:sz="4" w:space="0" w:color="000000"/>
              <w:left w:val="single" w:sz="4" w:space="0" w:color="000000"/>
              <w:bottom w:val="single" w:sz="4" w:space="0" w:color="000000"/>
            </w:tcBorders>
            <w:shd w:val="clear" w:color="auto" w:fill="auto"/>
          </w:tcPr>
          <w:p w14:paraId="2D3E02B3" w14:textId="77777777" w:rsidR="0084541B" w:rsidRDefault="0084541B" w:rsidP="000470AC">
            <w:pPr>
              <w:ind w:firstLine="720"/>
              <w:rPr>
                <w:sz w:val="28"/>
                <w:szCs w:val="36"/>
              </w:rPr>
            </w:pPr>
            <w:r>
              <w:rPr>
                <w:sz w:val="28"/>
                <w:szCs w:val="36"/>
              </w:rPr>
              <w:t>Varchar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3EFA54BC" w14:textId="77777777" w:rsidR="0084541B" w:rsidRDefault="0084541B" w:rsidP="008C5060">
            <w:pPr>
              <w:ind w:firstLine="720"/>
            </w:pPr>
            <w:r>
              <w:rPr>
                <w:sz w:val="28"/>
                <w:szCs w:val="36"/>
              </w:rPr>
              <w:t>Name of the voter</w:t>
            </w:r>
          </w:p>
        </w:tc>
      </w:tr>
      <w:tr w:rsidR="0084541B" w14:paraId="66F6B8E9" w14:textId="77777777" w:rsidTr="00CF3CEA">
        <w:trPr>
          <w:trHeight w:val="374"/>
        </w:trPr>
        <w:tc>
          <w:tcPr>
            <w:tcW w:w="2254" w:type="dxa"/>
            <w:tcBorders>
              <w:top w:val="single" w:sz="4" w:space="0" w:color="000000"/>
              <w:left w:val="single" w:sz="4" w:space="0" w:color="000000"/>
              <w:bottom w:val="single" w:sz="4" w:space="0" w:color="000000"/>
            </w:tcBorders>
            <w:shd w:val="clear" w:color="auto" w:fill="auto"/>
          </w:tcPr>
          <w:p w14:paraId="7D731DA2" w14:textId="77777777" w:rsidR="0084541B" w:rsidRDefault="0084541B" w:rsidP="000470AC">
            <w:pPr>
              <w:ind w:firstLine="720"/>
              <w:rPr>
                <w:sz w:val="28"/>
                <w:szCs w:val="36"/>
              </w:rPr>
            </w:pPr>
            <w:r>
              <w:rPr>
                <w:sz w:val="28"/>
                <w:szCs w:val="36"/>
              </w:rPr>
              <w:t>Sex</w:t>
            </w:r>
          </w:p>
        </w:tc>
        <w:tc>
          <w:tcPr>
            <w:tcW w:w="2103" w:type="dxa"/>
            <w:tcBorders>
              <w:top w:val="single" w:sz="4" w:space="0" w:color="000000"/>
              <w:left w:val="single" w:sz="4" w:space="0" w:color="000000"/>
              <w:bottom w:val="single" w:sz="4" w:space="0" w:color="000000"/>
            </w:tcBorders>
            <w:shd w:val="clear" w:color="auto" w:fill="auto"/>
          </w:tcPr>
          <w:p w14:paraId="4444DCDE" w14:textId="77777777" w:rsidR="0084541B" w:rsidRDefault="0084541B" w:rsidP="000470AC">
            <w:pPr>
              <w:ind w:firstLine="720"/>
              <w:rPr>
                <w:sz w:val="28"/>
                <w:szCs w:val="36"/>
              </w:rPr>
            </w:pPr>
            <w:r>
              <w:rPr>
                <w:sz w:val="28"/>
                <w:szCs w:val="36"/>
              </w:rPr>
              <w:t>Varchar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20DA04CC" w14:textId="77777777" w:rsidR="0084541B" w:rsidRDefault="0084541B" w:rsidP="008C5060">
            <w:pPr>
              <w:ind w:firstLine="720"/>
            </w:pPr>
            <w:r>
              <w:rPr>
                <w:sz w:val="28"/>
                <w:szCs w:val="36"/>
              </w:rPr>
              <w:t>Sex of voter</w:t>
            </w:r>
          </w:p>
        </w:tc>
      </w:tr>
      <w:tr w:rsidR="0084541B" w14:paraId="468599D6" w14:textId="77777777" w:rsidTr="00CF3CEA">
        <w:trPr>
          <w:trHeight w:val="374"/>
        </w:trPr>
        <w:tc>
          <w:tcPr>
            <w:tcW w:w="2254" w:type="dxa"/>
            <w:tcBorders>
              <w:top w:val="single" w:sz="4" w:space="0" w:color="000000"/>
              <w:left w:val="single" w:sz="4" w:space="0" w:color="000000"/>
              <w:bottom w:val="single" w:sz="4" w:space="0" w:color="000000"/>
            </w:tcBorders>
            <w:shd w:val="clear" w:color="auto" w:fill="auto"/>
          </w:tcPr>
          <w:p w14:paraId="2220A255" w14:textId="77777777" w:rsidR="0084541B" w:rsidRDefault="0084541B" w:rsidP="000470AC">
            <w:pPr>
              <w:ind w:firstLine="720"/>
              <w:rPr>
                <w:sz w:val="28"/>
                <w:szCs w:val="36"/>
              </w:rPr>
            </w:pPr>
            <w:r>
              <w:rPr>
                <w:sz w:val="28"/>
                <w:szCs w:val="36"/>
              </w:rPr>
              <w:t>Age</w:t>
            </w:r>
          </w:p>
        </w:tc>
        <w:tc>
          <w:tcPr>
            <w:tcW w:w="2103" w:type="dxa"/>
            <w:tcBorders>
              <w:top w:val="single" w:sz="4" w:space="0" w:color="000000"/>
              <w:left w:val="single" w:sz="4" w:space="0" w:color="000000"/>
              <w:bottom w:val="single" w:sz="4" w:space="0" w:color="000000"/>
            </w:tcBorders>
            <w:shd w:val="clear" w:color="auto" w:fill="auto"/>
          </w:tcPr>
          <w:p w14:paraId="590048A1" w14:textId="77777777" w:rsidR="0084541B" w:rsidRDefault="0084541B" w:rsidP="000470AC">
            <w:pPr>
              <w:ind w:firstLine="720"/>
              <w:rPr>
                <w:sz w:val="28"/>
                <w:szCs w:val="36"/>
              </w:rPr>
            </w:pPr>
            <w:r>
              <w:rPr>
                <w:sz w:val="28"/>
                <w:szCs w:val="36"/>
              </w:rPr>
              <w:t>Integer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7AEF39B4" w14:textId="77777777" w:rsidR="0084541B" w:rsidRDefault="0084541B" w:rsidP="008C5060">
            <w:pPr>
              <w:ind w:firstLine="720"/>
            </w:pPr>
            <w:r>
              <w:rPr>
                <w:sz w:val="28"/>
                <w:szCs w:val="36"/>
              </w:rPr>
              <w:t>Age of voter</w:t>
            </w:r>
          </w:p>
        </w:tc>
      </w:tr>
      <w:tr w:rsidR="0084541B" w14:paraId="364697FC" w14:textId="77777777" w:rsidTr="00CF3CEA">
        <w:trPr>
          <w:trHeight w:val="360"/>
        </w:trPr>
        <w:tc>
          <w:tcPr>
            <w:tcW w:w="2254" w:type="dxa"/>
            <w:tcBorders>
              <w:top w:val="single" w:sz="4" w:space="0" w:color="000000"/>
              <w:left w:val="single" w:sz="4" w:space="0" w:color="000000"/>
              <w:bottom w:val="single" w:sz="4" w:space="0" w:color="000000"/>
            </w:tcBorders>
            <w:shd w:val="clear" w:color="auto" w:fill="auto"/>
          </w:tcPr>
          <w:p w14:paraId="0E6B92DE" w14:textId="77777777" w:rsidR="0084541B" w:rsidRDefault="0084541B" w:rsidP="000470AC">
            <w:pPr>
              <w:ind w:firstLine="720"/>
              <w:rPr>
                <w:sz w:val="28"/>
                <w:szCs w:val="36"/>
              </w:rPr>
            </w:pPr>
            <w:r>
              <w:rPr>
                <w:sz w:val="28"/>
                <w:szCs w:val="36"/>
              </w:rPr>
              <w:t>City</w:t>
            </w:r>
          </w:p>
        </w:tc>
        <w:tc>
          <w:tcPr>
            <w:tcW w:w="2103" w:type="dxa"/>
            <w:tcBorders>
              <w:top w:val="single" w:sz="4" w:space="0" w:color="000000"/>
              <w:left w:val="single" w:sz="4" w:space="0" w:color="000000"/>
              <w:bottom w:val="single" w:sz="4" w:space="0" w:color="000000"/>
            </w:tcBorders>
            <w:shd w:val="clear" w:color="auto" w:fill="auto"/>
          </w:tcPr>
          <w:p w14:paraId="4FEE063F" w14:textId="77777777" w:rsidR="0084541B" w:rsidRDefault="0084541B" w:rsidP="000470AC">
            <w:pPr>
              <w:ind w:firstLine="720"/>
              <w:rPr>
                <w:sz w:val="28"/>
                <w:szCs w:val="36"/>
              </w:rPr>
            </w:pPr>
            <w:r>
              <w:rPr>
                <w:sz w:val="28"/>
                <w:szCs w:val="36"/>
              </w:rPr>
              <w:t>Varchar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7972702E" w14:textId="77777777" w:rsidR="0084541B" w:rsidRDefault="0084541B" w:rsidP="008C5060">
            <w:pPr>
              <w:ind w:firstLine="720"/>
            </w:pPr>
            <w:r>
              <w:rPr>
                <w:sz w:val="28"/>
                <w:szCs w:val="36"/>
              </w:rPr>
              <w:t>City of voter</w:t>
            </w:r>
          </w:p>
        </w:tc>
      </w:tr>
      <w:tr w:rsidR="0084541B" w14:paraId="67E085DD" w14:textId="77777777" w:rsidTr="00CF3CEA">
        <w:trPr>
          <w:trHeight w:val="374"/>
        </w:trPr>
        <w:tc>
          <w:tcPr>
            <w:tcW w:w="2254" w:type="dxa"/>
            <w:tcBorders>
              <w:top w:val="single" w:sz="4" w:space="0" w:color="000000"/>
              <w:left w:val="single" w:sz="4" w:space="0" w:color="000000"/>
              <w:bottom w:val="single" w:sz="4" w:space="0" w:color="000000"/>
            </w:tcBorders>
            <w:shd w:val="clear" w:color="auto" w:fill="auto"/>
          </w:tcPr>
          <w:p w14:paraId="4D418160" w14:textId="77777777" w:rsidR="0084541B" w:rsidRDefault="0084541B" w:rsidP="000470AC">
            <w:pPr>
              <w:ind w:firstLine="720"/>
              <w:rPr>
                <w:sz w:val="28"/>
                <w:szCs w:val="36"/>
              </w:rPr>
            </w:pPr>
            <w:r>
              <w:rPr>
                <w:sz w:val="28"/>
                <w:szCs w:val="36"/>
              </w:rPr>
              <w:t>Security</w:t>
            </w:r>
          </w:p>
        </w:tc>
        <w:tc>
          <w:tcPr>
            <w:tcW w:w="2103" w:type="dxa"/>
            <w:tcBorders>
              <w:top w:val="single" w:sz="4" w:space="0" w:color="000000"/>
              <w:left w:val="single" w:sz="4" w:space="0" w:color="000000"/>
              <w:bottom w:val="single" w:sz="4" w:space="0" w:color="000000"/>
            </w:tcBorders>
            <w:shd w:val="clear" w:color="auto" w:fill="auto"/>
          </w:tcPr>
          <w:p w14:paraId="650D301E" w14:textId="77777777" w:rsidR="0084541B" w:rsidRDefault="0084541B" w:rsidP="000470AC">
            <w:pPr>
              <w:ind w:firstLine="720"/>
              <w:rPr>
                <w:sz w:val="28"/>
                <w:szCs w:val="36"/>
              </w:rPr>
            </w:pPr>
            <w:r>
              <w:rPr>
                <w:sz w:val="28"/>
                <w:szCs w:val="36"/>
              </w:rPr>
              <w:t>Varchar</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45FBCC7C" w14:textId="77777777" w:rsidR="0084541B" w:rsidRDefault="0084541B" w:rsidP="008C5060">
            <w:pPr>
              <w:ind w:firstLine="720"/>
            </w:pPr>
            <w:r>
              <w:rPr>
                <w:sz w:val="28"/>
                <w:szCs w:val="36"/>
              </w:rPr>
              <w:t>Security Question</w:t>
            </w:r>
          </w:p>
        </w:tc>
      </w:tr>
      <w:tr w:rsidR="0084541B" w14:paraId="204EA94D" w14:textId="77777777" w:rsidTr="00CF3CEA">
        <w:trPr>
          <w:trHeight w:val="751"/>
        </w:trPr>
        <w:tc>
          <w:tcPr>
            <w:tcW w:w="2254" w:type="dxa"/>
            <w:tcBorders>
              <w:top w:val="single" w:sz="4" w:space="0" w:color="000000"/>
              <w:left w:val="single" w:sz="4" w:space="0" w:color="000000"/>
              <w:bottom w:val="single" w:sz="4" w:space="0" w:color="000000"/>
            </w:tcBorders>
            <w:shd w:val="clear" w:color="auto" w:fill="auto"/>
          </w:tcPr>
          <w:p w14:paraId="2B7C60CE" w14:textId="77777777" w:rsidR="0084541B" w:rsidRDefault="0084541B" w:rsidP="000470AC">
            <w:pPr>
              <w:ind w:firstLine="720"/>
              <w:rPr>
                <w:sz w:val="28"/>
                <w:szCs w:val="36"/>
              </w:rPr>
            </w:pPr>
            <w:r>
              <w:rPr>
                <w:sz w:val="28"/>
                <w:szCs w:val="36"/>
              </w:rPr>
              <w:t>Status</w:t>
            </w:r>
          </w:p>
        </w:tc>
        <w:tc>
          <w:tcPr>
            <w:tcW w:w="2103" w:type="dxa"/>
            <w:tcBorders>
              <w:top w:val="single" w:sz="4" w:space="0" w:color="000000"/>
              <w:left w:val="single" w:sz="4" w:space="0" w:color="000000"/>
              <w:bottom w:val="single" w:sz="4" w:space="0" w:color="000000"/>
            </w:tcBorders>
            <w:shd w:val="clear" w:color="auto" w:fill="auto"/>
          </w:tcPr>
          <w:p w14:paraId="5D9A796E" w14:textId="77777777" w:rsidR="0084541B" w:rsidRDefault="0084541B" w:rsidP="000470AC">
            <w:pPr>
              <w:ind w:firstLine="720"/>
              <w:rPr>
                <w:sz w:val="28"/>
                <w:szCs w:val="36"/>
              </w:rPr>
            </w:pPr>
            <w:r>
              <w:rPr>
                <w:sz w:val="28"/>
                <w:szCs w:val="36"/>
              </w:rPr>
              <w:t>Boolean</w:t>
            </w:r>
          </w:p>
        </w:tc>
        <w:tc>
          <w:tcPr>
            <w:tcW w:w="5103" w:type="dxa"/>
            <w:tcBorders>
              <w:top w:val="single" w:sz="4" w:space="0" w:color="000000"/>
              <w:left w:val="single" w:sz="4" w:space="0" w:color="000000"/>
              <w:bottom w:val="single" w:sz="4" w:space="0" w:color="000000"/>
              <w:right w:val="single" w:sz="4" w:space="0" w:color="000000"/>
            </w:tcBorders>
            <w:shd w:val="clear" w:color="auto" w:fill="auto"/>
          </w:tcPr>
          <w:p w14:paraId="0A314C74" w14:textId="3BAD330C" w:rsidR="0084541B" w:rsidRDefault="000470AC" w:rsidP="000470AC">
            <w:r>
              <w:rPr>
                <w:sz w:val="28"/>
                <w:szCs w:val="36"/>
              </w:rPr>
              <w:t xml:space="preserve"> </w:t>
            </w:r>
            <w:r w:rsidR="0084541B">
              <w:rPr>
                <w:sz w:val="28"/>
                <w:szCs w:val="36"/>
              </w:rPr>
              <w:t xml:space="preserve">Status of </w:t>
            </w:r>
            <w:proofErr w:type="gramStart"/>
            <w:r w:rsidR="0084541B">
              <w:rPr>
                <w:sz w:val="28"/>
                <w:szCs w:val="36"/>
              </w:rPr>
              <w:t>voter(</w:t>
            </w:r>
            <w:proofErr w:type="gramEnd"/>
            <w:r w:rsidR="0084541B">
              <w:rPr>
                <w:sz w:val="28"/>
                <w:szCs w:val="36"/>
              </w:rPr>
              <w:t>he/she can vote or not)</w:t>
            </w:r>
          </w:p>
        </w:tc>
      </w:tr>
    </w:tbl>
    <w:p w14:paraId="04C1BA6E" w14:textId="77777777" w:rsidR="0084541B" w:rsidRDefault="0084541B" w:rsidP="0084541B">
      <w:pPr>
        <w:ind w:firstLine="720"/>
        <w:rPr>
          <w:sz w:val="28"/>
          <w:szCs w:val="36"/>
        </w:rPr>
      </w:pPr>
    </w:p>
    <w:p w14:paraId="568F20E2" w14:textId="418B3224" w:rsidR="00B70022" w:rsidRPr="00B70022" w:rsidRDefault="00B70022" w:rsidP="00B70022">
      <w:pPr>
        <w:rPr>
          <w:sz w:val="26"/>
          <w:szCs w:val="34"/>
        </w:rPr>
      </w:pPr>
      <w:r>
        <w:rPr>
          <w:rFonts w:ascii="Times New Roman" w:hAnsi="Times New Roman"/>
          <w:b/>
          <w:sz w:val="32"/>
          <w:szCs w:val="34"/>
        </w:rPr>
        <w:t xml:space="preserve">                                </w:t>
      </w:r>
      <w:r w:rsidRPr="00B70022">
        <w:rPr>
          <w:rFonts w:ascii="Times New Roman" w:hAnsi="Times New Roman"/>
          <w:b/>
          <w:sz w:val="32"/>
          <w:szCs w:val="34"/>
        </w:rPr>
        <w:t xml:space="preserve">5.2.3 Voter Table </w:t>
      </w:r>
    </w:p>
    <w:p w14:paraId="1719BE11" w14:textId="77777777" w:rsidR="0084541B" w:rsidRDefault="0084541B" w:rsidP="0084541B">
      <w:pPr>
        <w:ind w:firstLine="720"/>
        <w:rPr>
          <w:sz w:val="28"/>
          <w:szCs w:val="36"/>
        </w:rPr>
      </w:pPr>
    </w:p>
    <w:p w14:paraId="519D5D2E" w14:textId="77777777" w:rsidR="0084541B" w:rsidRDefault="0084541B" w:rsidP="0084541B">
      <w:pPr>
        <w:ind w:firstLine="720"/>
        <w:rPr>
          <w:sz w:val="28"/>
          <w:szCs w:val="36"/>
        </w:rPr>
      </w:pPr>
    </w:p>
    <w:p w14:paraId="1D0C80BC" w14:textId="77777777" w:rsidR="0084541B" w:rsidRDefault="0084541B" w:rsidP="0084541B">
      <w:pPr>
        <w:ind w:firstLine="720"/>
        <w:rPr>
          <w:sz w:val="28"/>
          <w:szCs w:val="36"/>
        </w:rPr>
      </w:pPr>
    </w:p>
    <w:p w14:paraId="03B369AB" w14:textId="3E62609D" w:rsidR="0084541B" w:rsidRDefault="000B51DA" w:rsidP="000470AC">
      <w:pPr>
        <w:rPr>
          <w:sz w:val="28"/>
          <w:szCs w:val="36"/>
        </w:rPr>
      </w:pPr>
      <w:r>
        <w:rPr>
          <w:rFonts w:ascii="Times New Roman" w:hAnsi="Times New Roman"/>
          <w:b/>
          <w:sz w:val="36"/>
          <w:szCs w:val="36"/>
        </w:rPr>
        <w:t>5</w:t>
      </w:r>
      <w:r w:rsidR="000470AC">
        <w:rPr>
          <w:rFonts w:ascii="Times New Roman" w:hAnsi="Times New Roman"/>
          <w:b/>
          <w:sz w:val="36"/>
          <w:szCs w:val="36"/>
        </w:rPr>
        <w:t>.2.</w:t>
      </w:r>
      <w:r w:rsidR="00143CA2">
        <w:rPr>
          <w:rFonts w:ascii="Times New Roman" w:hAnsi="Times New Roman"/>
          <w:b/>
          <w:sz w:val="36"/>
          <w:szCs w:val="36"/>
        </w:rPr>
        <w:t xml:space="preserve">3 </w:t>
      </w:r>
      <w:r w:rsidR="0084541B">
        <w:rPr>
          <w:rFonts w:ascii="Times New Roman" w:hAnsi="Times New Roman"/>
          <w:b/>
          <w:sz w:val="36"/>
          <w:szCs w:val="36"/>
        </w:rPr>
        <w:t>Candidate Table</w:t>
      </w:r>
      <w:r w:rsidR="00B70022">
        <w:rPr>
          <w:rFonts w:ascii="Times New Roman" w:hAnsi="Times New Roman"/>
          <w:b/>
          <w:sz w:val="36"/>
          <w:szCs w:val="36"/>
        </w:rPr>
        <w:t xml:space="preserve"> </w:t>
      </w:r>
    </w:p>
    <w:p w14:paraId="14E96F89" w14:textId="77777777" w:rsidR="0084541B" w:rsidRDefault="0084541B" w:rsidP="0084541B">
      <w:pPr>
        <w:ind w:firstLine="720"/>
        <w:rPr>
          <w:sz w:val="28"/>
          <w:szCs w:val="36"/>
        </w:rPr>
      </w:pPr>
    </w:p>
    <w:tbl>
      <w:tblPr>
        <w:tblW w:w="9373" w:type="dxa"/>
        <w:tblInd w:w="-5" w:type="dxa"/>
        <w:tblLayout w:type="fixed"/>
        <w:tblLook w:val="0000" w:firstRow="0" w:lastRow="0" w:firstColumn="0" w:lastColumn="0" w:noHBand="0" w:noVBand="0"/>
      </w:tblPr>
      <w:tblGrid>
        <w:gridCol w:w="2363"/>
        <w:gridCol w:w="2205"/>
        <w:gridCol w:w="4805"/>
      </w:tblGrid>
      <w:tr w:rsidR="0084541B" w14:paraId="380F8709" w14:textId="77777777" w:rsidTr="000470AC">
        <w:trPr>
          <w:trHeight w:val="919"/>
        </w:trPr>
        <w:tc>
          <w:tcPr>
            <w:tcW w:w="2363" w:type="dxa"/>
            <w:tcBorders>
              <w:top w:val="single" w:sz="4" w:space="0" w:color="000000"/>
              <w:left w:val="single" w:sz="4" w:space="0" w:color="000000"/>
              <w:bottom w:val="single" w:sz="4" w:space="0" w:color="000000"/>
            </w:tcBorders>
            <w:shd w:val="clear" w:color="auto" w:fill="auto"/>
          </w:tcPr>
          <w:p w14:paraId="5A6886E7" w14:textId="77777777" w:rsidR="0084541B" w:rsidRDefault="0084541B" w:rsidP="008C5060">
            <w:pPr>
              <w:ind w:firstLine="720"/>
              <w:rPr>
                <w:sz w:val="28"/>
                <w:szCs w:val="36"/>
              </w:rPr>
            </w:pPr>
            <w:r>
              <w:rPr>
                <w:sz w:val="28"/>
                <w:szCs w:val="36"/>
              </w:rPr>
              <w:t>Field Name</w:t>
            </w:r>
          </w:p>
        </w:tc>
        <w:tc>
          <w:tcPr>
            <w:tcW w:w="2205" w:type="dxa"/>
            <w:tcBorders>
              <w:top w:val="single" w:sz="4" w:space="0" w:color="000000"/>
              <w:left w:val="single" w:sz="4" w:space="0" w:color="000000"/>
              <w:bottom w:val="single" w:sz="4" w:space="0" w:color="000000"/>
            </w:tcBorders>
            <w:shd w:val="clear" w:color="auto" w:fill="auto"/>
          </w:tcPr>
          <w:p w14:paraId="770C253B" w14:textId="77777777" w:rsidR="0084541B" w:rsidRDefault="0084541B" w:rsidP="008C5060">
            <w:pPr>
              <w:ind w:firstLine="720"/>
              <w:rPr>
                <w:sz w:val="28"/>
                <w:szCs w:val="36"/>
              </w:rPr>
            </w:pPr>
            <w:r>
              <w:rPr>
                <w:sz w:val="28"/>
                <w:szCs w:val="36"/>
              </w:rPr>
              <w:t>Data Type</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27FD360E" w14:textId="77777777" w:rsidR="0084541B" w:rsidRDefault="0084541B" w:rsidP="008C5060">
            <w:pPr>
              <w:ind w:firstLine="720"/>
            </w:pPr>
            <w:r>
              <w:rPr>
                <w:sz w:val="28"/>
                <w:szCs w:val="36"/>
              </w:rPr>
              <w:t>Description</w:t>
            </w:r>
          </w:p>
        </w:tc>
      </w:tr>
      <w:tr w:rsidR="0084541B" w14:paraId="0989EE7B" w14:textId="77777777" w:rsidTr="000470AC">
        <w:trPr>
          <w:trHeight w:val="501"/>
        </w:trPr>
        <w:tc>
          <w:tcPr>
            <w:tcW w:w="2363" w:type="dxa"/>
            <w:tcBorders>
              <w:top w:val="single" w:sz="4" w:space="0" w:color="000000"/>
              <w:left w:val="single" w:sz="4" w:space="0" w:color="000000"/>
              <w:bottom w:val="single" w:sz="4" w:space="0" w:color="000000"/>
            </w:tcBorders>
            <w:shd w:val="clear" w:color="auto" w:fill="auto"/>
          </w:tcPr>
          <w:p w14:paraId="46BC36D7" w14:textId="77777777" w:rsidR="0084541B" w:rsidRDefault="0084541B" w:rsidP="008C5060">
            <w:pPr>
              <w:ind w:firstLine="720"/>
              <w:rPr>
                <w:sz w:val="28"/>
                <w:szCs w:val="36"/>
              </w:rPr>
            </w:pPr>
            <w:r>
              <w:rPr>
                <w:sz w:val="28"/>
                <w:szCs w:val="36"/>
              </w:rPr>
              <w:t>Symbol</w:t>
            </w:r>
          </w:p>
        </w:tc>
        <w:tc>
          <w:tcPr>
            <w:tcW w:w="2205" w:type="dxa"/>
            <w:tcBorders>
              <w:top w:val="single" w:sz="4" w:space="0" w:color="000000"/>
              <w:left w:val="single" w:sz="4" w:space="0" w:color="000000"/>
              <w:bottom w:val="single" w:sz="4" w:space="0" w:color="000000"/>
            </w:tcBorders>
            <w:shd w:val="clear" w:color="auto" w:fill="auto"/>
          </w:tcPr>
          <w:p w14:paraId="3D90B664" w14:textId="77777777" w:rsidR="0084541B" w:rsidRDefault="0084541B" w:rsidP="008C5060">
            <w:pPr>
              <w:ind w:firstLine="720"/>
              <w:rPr>
                <w:sz w:val="28"/>
                <w:szCs w:val="36"/>
              </w:rPr>
            </w:pPr>
            <w:r>
              <w:rPr>
                <w:sz w:val="28"/>
                <w:szCs w:val="36"/>
              </w:rPr>
              <w:t>Varchar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73B1DD76" w14:textId="77777777" w:rsidR="0084541B" w:rsidRDefault="0084541B" w:rsidP="008C5060">
            <w:pPr>
              <w:ind w:firstLine="720"/>
            </w:pPr>
            <w:r>
              <w:rPr>
                <w:sz w:val="28"/>
                <w:szCs w:val="36"/>
              </w:rPr>
              <w:t>Party Symbol (Primary key)</w:t>
            </w:r>
          </w:p>
        </w:tc>
      </w:tr>
      <w:tr w:rsidR="0084541B" w14:paraId="5AE7B470" w14:textId="77777777" w:rsidTr="000470AC">
        <w:trPr>
          <w:trHeight w:val="501"/>
        </w:trPr>
        <w:tc>
          <w:tcPr>
            <w:tcW w:w="2363" w:type="dxa"/>
            <w:tcBorders>
              <w:top w:val="single" w:sz="4" w:space="0" w:color="000000"/>
              <w:left w:val="single" w:sz="4" w:space="0" w:color="000000"/>
              <w:bottom w:val="single" w:sz="4" w:space="0" w:color="000000"/>
            </w:tcBorders>
            <w:shd w:val="clear" w:color="auto" w:fill="auto"/>
          </w:tcPr>
          <w:p w14:paraId="0B8EACD8" w14:textId="77777777" w:rsidR="0084541B" w:rsidRDefault="0084541B" w:rsidP="008C5060">
            <w:pPr>
              <w:ind w:firstLine="720"/>
              <w:rPr>
                <w:sz w:val="28"/>
                <w:szCs w:val="36"/>
              </w:rPr>
            </w:pPr>
            <w:r>
              <w:rPr>
                <w:sz w:val="28"/>
                <w:szCs w:val="36"/>
              </w:rPr>
              <w:t>Name</w:t>
            </w:r>
          </w:p>
        </w:tc>
        <w:tc>
          <w:tcPr>
            <w:tcW w:w="2205" w:type="dxa"/>
            <w:tcBorders>
              <w:top w:val="single" w:sz="4" w:space="0" w:color="000000"/>
              <w:left w:val="single" w:sz="4" w:space="0" w:color="000000"/>
              <w:bottom w:val="single" w:sz="4" w:space="0" w:color="000000"/>
            </w:tcBorders>
            <w:shd w:val="clear" w:color="auto" w:fill="auto"/>
          </w:tcPr>
          <w:p w14:paraId="7B898ADE" w14:textId="77777777" w:rsidR="0084541B" w:rsidRDefault="0084541B" w:rsidP="008C5060">
            <w:pPr>
              <w:ind w:firstLine="720"/>
              <w:rPr>
                <w:sz w:val="28"/>
                <w:szCs w:val="36"/>
              </w:rPr>
            </w:pPr>
            <w:r>
              <w:rPr>
                <w:sz w:val="28"/>
                <w:szCs w:val="36"/>
              </w:rPr>
              <w:t>Varchar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66A173E3" w14:textId="77777777" w:rsidR="0084541B" w:rsidRDefault="0084541B" w:rsidP="008C5060">
            <w:pPr>
              <w:ind w:firstLine="720"/>
            </w:pPr>
            <w:r>
              <w:rPr>
                <w:sz w:val="28"/>
                <w:szCs w:val="36"/>
              </w:rPr>
              <w:t>Name of the voter</w:t>
            </w:r>
          </w:p>
        </w:tc>
      </w:tr>
      <w:tr w:rsidR="0084541B" w14:paraId="669E95EA" w14:textId="77777777" w:rsidTr="000470AC">
        <w:trPr>
          <w:trHeight w:val="501"/>
        </w:trPr>
        <w:tc>
          <w:tcPr>
            <w:tcW w:w="2363" w:type="dxa"/>
            <w:tcBorders>
              <w:top w:val="single" w:sz="4" w:space="0" w:color="000000"/>
              <w:left w:val="single" w:sz="4" w:space="0" w:color="000000"/>
              <w:bottom w:val="single" w:sz="4" w:space="0" w:color="000000"/>
            </w:tcBorders>
            <w:shd w:val="clear" w:color="auto" w:fill="auto"/>
          </w:tcPr>
          <w:p w14:paraId="060218E3" w14:textId="77777777" w:rsidR="0084541B" w:rsidRDefault="0084541B" w:rsidP="008C5060">
            <w:pPr>
              <w:ind w:firstLine="720"/>
              <w:rPr>
                <w:sz w:val="28"/>
                <w:szCs w:val="36"/>
              </w:rPr>
            </w:pPr>
            <w:r>
              <w:rPr>
                <w:sz w:val="28"/>
                <w:szCs w:val="36"/>
              </w:rPr>
              <w:t>Sex</w:t>
            </w:r>
          </w:p>
        </w:tc>
        <w:tc>
          <w:tcPr>
            <w:tcW w:w="2205" w:type="dxa"/>
            <w:tcBorders>
              <w:top w:val="single" w:sz="4" w:space="0" w:color="000000"/>
              <w:left w:val="single" w:sz="4" w:space="0" w:color="000000"/>
              <w:bottom w:val="single" w:sz="4" w:space="0" w:color="000000"/>
            </w:tcBorders>
            <w:shd w:val="clear" w:color="auto" w:fill="auto"/>
          </w:tcPr>
          <w:p w14:paraId="19817B08" w14:textId="77777777" w:rsidR="0084541B" w:rsidRDefault="0084541B" w:rsidP="008C5060">
            <w:pPr>
              <w:ind w:firstLine="720"/>
              <w:rPr>
                <w:sz w:val="28"/>
                <w:szCs w:val="36"/>
              </w:rPr>
            </w:pPr>
            <w:r>
              <w:rPr>
                <w:sz w:val="28"/>
                <w:szCs w:val="36"/>
              </w:rPr>
              <w:t>Varchar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1759AF16" w14:textId="77777777" w:rsidR="0084541B" w:rsidRDefault="0084541B" w:rsidP="008C5060">
            <w:pPr>
              <w:ind w:firstLine="720"/>
            </w:pPr>
            <w:r>
              <w:rPr>
                <w:sz w:val="28"/>
                <w:szCs w:val="36"/>
              </w:rPr>
              <w:t>Sex of voter</w:t>
            </w:r>
          </w:p>
        </w:tc>
      </w:tr>
      <w:tr w:rsidR="0084541B" w14:paraId="30A1BD83" w14:textId="77777777" w:rsidTr="000470AC">
        <w:trPr>
          <w:trHeight w:val="501"/>
        </w:trPr>
        <w:tc>
          <w:tcPr>
            <w:tcW w:w="2363" w:type="dxa"/>
            <w:tcBorders>
              <w:top w:val="single" w:sz="4" w:space="0" w:color="000000"/>
              <w:left w:val="single" w:sz="4" w:space="0" w:color="000000"/>
              <w:bottom w:val="single" w:sz="4" w:space="0" w:color="000000"/>
            </w:tcBorders>
            <w:shd w:val="clear" w:color="auto" w:fill="auto"/>
          </w:tcPr>
          <w:p w14:paraId="6CEA1150" w14:textId="77777777" w:rsidR="0084541B" w:rsidRDefault="0084541B" w:rsidP="008C5060">
            <w:pPr>
              <w:ind w:firstLine="720"/>
              <w:rPr>
                <w:sz w:val="28"/>
                <w:szCs w:val="36"/>
              </w:rPr>
            </w:pPr>
            <w:r>
              <w:rPr>
                <w:sz w:val="28"/>
                <w:szCs w:val="36"/>
              </w:rPr>
              <w:t>Age</w:t>
            </w:r>
          </w:p>
        </w:tc>
        <w:tc>
          <w:tcPr>
            <w:tcW w:w="2205" w:type="dxa"/>
            <w:tcBorders>
              <w:top w:val="single" w:sz="4" w:space="0" w:color="000000"/>
              <w:left w:val="single" w:sz="4" w:space="0" w:color="000000"/>
              <w:bottom w:val="single" w:sz="4" w:space="0" w:color="000000"/>
            </w:tcBorders>
            <w:shd w:val="clear" w:color="auto" w:fill="auto"/>
          </w:tcPr>
          <w:p w14:paraId="6AA72C10" w14:textId="77777777" w:rsidR="0084541B" w:rsidRDefault="0084541B" w:rsidP="008C5060">
            <w:pPr>
              <w:ind w:firstLine="720"/>
              <w:rPr>
                <w:sz w:val="28"/>
                <w:szCs w:val="36"/>
              </w:rPr>
            </w:pPr>
            <w:r>
              <w:rPr>
                <w:sz w:val="28"/>
                <w:szCs w:val="36"/>
              </w:rPr>
              <w:t>Integer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2A524159" w14:textId="77777777" w:rsidR="0084541B" w:rsidRDefault="0084541B" w:rsidP="008C5060">
            <w:pPr>
              <w:ind w:firstLine="720"/>
            </w:pPr>
            <w:r>
              <w:rPr>
                <w:sz w:val="28"/>
                <w:szCs w:val="36"/>
              </w:rPr>
              <w:t>Age of voter</w:t>
            </w:r>
          </w:p>
        </w:tc>
      </w:tr>
      <w:tr w:rsidR="0084541B" w14:paraId="6029AF7F" w14:textId="77777777" w:rsidTr="000470AC">
        <w:trPr>
          <w:trHeight w:val="482"/>
        </w:trPr>
        <w:tc>
          <w:tcPr>
            <w:tcW w:w="2363" w:type="dxa"/>
            <w:tcBorders>
              <w:top w:val="single" w:sz="4" w:space="0" w:color="000000"/>
              <w:left w:val="single" w:sz="4" w:space="0" w:color="000000"/>
              <w:bottom w:val="single" w:sz="4" w:space="0" w:color="000000"/>
            </w:tcBorders>
            <w:shd w:val="clear" w:color="auto" w:fill="auto"/>
          </w:tcPr>
          <w:p w14:paraId="47F01DAF" w14:textId="77777777" w:rsidR="0084541B" w:rsidRDefault="0084541B" w:rsidP="008C5060">
            <w:pPr>
              <w:ind w:firstLine="720"/>
              <w:rPr>
                <w:sz w:val="28"/>
                <w:szCs w:val="36"/>
              </w:rPr>
            </w:pPr>
            <w:r>
              <w:rPr>
                <w:sz w:val="28"/>
                <w:szCs w:val="36"/>
              </w:rPr>
              <w:t>City</w:t>
            </w:r>
          </w:p>
        </w:tc>
        <w:tc>
          <w:tcPr>
            <w:tcW w:w="2205" w:type="dxa"/>
            <w:tcBorders>
              <w:top w:val="single" w:sz="4" w:space="0" w:color="000000"/>
              <w:left w:val="single" w:sz="4" w:space="0" w:color="000000"/>
              <w:bottom w:val="single" w:sz="4" w:space="0" w:color="000000"/>
            </w:tcBorders>
            <w:shd w:val="clear" w:color="auto" w:fill="auto"/>
          </w:tcPr>
          <w:p w14:paraId="61AFAD45" w14:textId="77777777" w:rsidR="0084541B" w:rsidRDefault="0084541B" w:rsidP="008C5060">
            <w:pPr>
              <w:ind w:firstLine="720"/>
              <w:rPr>
                <w:sz w:val="28"/>
                <w:szCs w:val="36"/>
              </w:rPr>
            </w:pPr>
            <w:r>
              <w:rPr>
                <w:sz w:val="28"/>
                <w:szCs w:val="36"/>
              </w:rPr>
              <w:t>Varchar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2B972315" w14:textId="77777777" w:rsidR="0084541B" w:rsidRDefault="0084541B" w:rsidP="008C5060">
            <w:pPr>
              <w:ind w:firstLine="720"/>
            </w:pPr>
            <w:r>
              <w:rPr>
                <w:sz w:val="28"/>
                <w:szCs w:val="36"/>
              </w:rPr>
              <w:t>City of voter</w:t>
            </w:r>
          </w:p>
        </w:tc>
      </w:tr>
      <w:tr w:rsidR="0084541B" w14:paraId="4D5E5159" w14:textId="77777777" w:rsidTr="000470AC">
        <w:trPr>
          <w:trHeight w:val="597"/>
        </w:trPr>
        <w:tc>
          <w:tcPr>
            <w:tcW w:w="2363" w:type="dxa"/>
            <w:tcBorders>
              <w:top w:val="single" w:sz="4" w:space="0" w:color="000000"/>
              <w:left w:val="single" w:sz="4" w:space="0" w:color="000000"/>
              <w:bottom w:val="single" w:sz="4" w:space="0" w:color="000000"/>
            </w:tcBorders>
            <w:shd w:val="clear" w:color="auto" w:fill="auto"/>
          </w:tcPr>
          <w:p w14:paraId="3A3E974B" w14:textId="77777777" w:rsidR="0084541B" w:rsidRDefault="0084541B" w:rsidP="008C5060">
            <w:pPr>
              <w:ind w:firstLine="720"/>
              <w:rPr>
                <w:sz w:val="28"/>
                <w:szCs w:val="36"/>
              </w:rPr>
            </w:pPr>
            <w:r>
              <w:rPr>
                <w:sz w:val="28"/>
                <w:szCs w:val="36"/>
              </w:rPr>
              <w:t>Count</w:t>
            </w:r>
          </w:p>
        </w:tc>
        <w:tc>
          <w:tcPr>
            <w:tcW w:w="2205" w:type="dxa"/>
            <w:tcBorders>
              <w:top w:val="single" w:sz="4" w:space="0" w:color="000000"/>
              <w:left w:val="single" w:sz="4" w:space="0" w:color="000000"/>
              <w:bottom w:val="single" w:sz="4" w:space="0" w:color="000000"/>
            </w:tcBorders>
            <w:shd w:val="clear" w:color="auto" w:fill="auto"/>
          </w:tcPr>
          <w:p w14:paraId="0E3EF144" w14:textId="77777777" w:rsidR="0084541B" w:rsidRDefault="0084541B" w:rsidP="008C5060">
            <w:pPr>
              <w:ind w:firstLine="720"/>
              <w:rPr>
                <w:sz w:val="28"/>
                <w:szCs w:val="36"/>
              </w:rPr>
            </w:pPr>
            <w:r>
              <w:rPr>
                <w:sz w:val="28"/>
                <w:szCs w:val="36"/>
              </w:rPr>
              <w:t>Integer</w:t>
            </w:r>
          </w:p>
        </w:tc>
        <w:tc>
          <w:tcPr>
            <w:tcW w:w="4805" w:type="dxa"/>
            <w:tcBorders>
              <w:top w:val="single" w:sz="4" w:space="0" w:color="000000"/>
              <w:left w:val="single" w:sz="4" w:space="0" w:color="000000"/>
              <w:bottom w:val="single" w:sz="4" w:space="0" w:color="000000"/>
              <w:right w:val="single" w:sz="4" w:space="0" w:color="000000"/>
            </w:tcBorders>
            <w:shd w:val="clear" w:color="auto" w:fill="auto"/>
          </w:tcPr>
          <w:p w14:paraId="1FBA6917" w14:textId="77777777" w:rsidR="0084541B" w:rsidRDefault="0084541B" w:rsidP="008C5060">
            <w:pPr>
              <w:ind w:firstLine="720"/>
            </w:pPr>
            <w:r>
              <w:rPr>
                <w:sz w:val="28"/>
                <w:szCs w:val="36"/>
              </w:rPr>
              <w:t>Count the no of votes</w:t>
            </w:r>
          </w:p>
        </w:tc>
      </w:tr>
    </w:tbl>
    <w:p w14:paraId="78F9043C" w14:textId="77777777" w:rsidR="00B70022" w:rsidRDefault="00B70022" w:rsidP="00B70022">
      <w:pPr>
        <w:rPr>
          <w:b/>
          <w:sz w:val="40"/>
          <w:szCs w:val="40"/>
        </w:rPr>
      </w:pPr>
      <w:r>
        <w:rPr>
          <w:b/>
          <w:sz w:val="40"/>
          <w:szCs w:val="40"/>
        </w:rPr>
        <w:t xml:space="preserve">                               </w:t>
      </w:r>
    </w:p>
    <w:p w14:paraId="494ABF0B" w14:textId="0FDA77D1" w:rsidR="00B70022" w:rsidRPr="00B70022" w:rsidRDefault="00B70022" w:rsidP="00B70022">
      <w:pPr>
        <w:rPr>
          <w:rFonts w:ascii="Times New Roman" w:hAnsi="Times New Roman"/>
          <w:b/>
          <w:sz w:val="32"/>
          <w:szCs w:val="34"/>
        </w:rPr>
      </w:pPr>
      <w:r w:rsidRPr="00B70022">
        <w:rPr>
          <w:rFonts w:ascii="Times New Roman" w:hAnsi="Times New Roman"/>
          <w:b/>
          <w:sz w:val="32"/>
          <w:szCs w:val="34"/>
        </w:rPr>
        <w:t xml:space="preserve">                              </w:t>
      </w:r>
      <w:r w:rsidR="005B267D">
        <w:rPr>
          <w:rFonts w:ascii="Times New Roman" w:hAnsi="Times New Roman"/>
          <w:b/>
          <w:sz w:val="32"/>
          <w:szCs w:val="34"/>
        </w:rPr>
        <w:t xml:space="preserve">        </w:t>
      </w:r>
      <w:r w:rsidRPr="00B70022">
        <w:rPr>
          <w:rFonts w:ascii="Times New Roman" w:hAnsi="Times New Roman"/>
          <w:b/>
          <w:sz w:val="32"/>
          <w:szCs w:val="34"/>
        </w:rPr>
        <w:t>5.2.</w:t>
      </w:r>
      <w:r w:rsidR="00143CA2">
        <w:rPr>
          <w:rFonts w:ascii="Times New Roman" w:hAnsi="Times New Roman"/>
          <w:b/>
          <w:sz w:val="32"/>
          <w:szCs w:val="34"/>
        </w:rPr>
        <w:t>3</w:t>
      </w:r>
      <w:r w:rsidRPr="00B70022">
        <w:rPr>
          <w:rFonts w:ascii="Times New Roman" w:hAnsi="Times New Roman"/>
          <w:b/>
          <w:sz w:val="32"/>
          <w:szCs w:val="34"/>
        </w:rPr>
        <w:t xml:space="preserve"> Candidate Table </w:t>
      </w:r>
    </w:p>
    <w:p w14:paraId="32ECBBED" w14:textId="538FDA38" w:rsidR="009C6717" w:rsidRDefault="009C6717" w:rsidP="009C6717">
      <w:pPr>
        <w:spacing w:line="360" w:lineRule="auto"/>
        <w:jc w:val="both"/>
        <w:rPr>
          <w:b/>
          <w:sz w:val="40"/>
          <w:szCs w:val="40"/>
        </w:rPr>
      </w:pPr>
    </w:p>
    <w:p w14:paraId="6939A654" w14:textId="77777777" w:rsidR="00B70022" w:rsidRDefault="00B70022" w:rsidP="001D6DCA">
      <w:pPr>
        <w:jc w:val="both"/>
        <w:rPr>
          <w:rFonts w:ascii="Times New Roman" w:hAnsi="Times New Roman"/>
          <w:b/>
          <w:bCs/>
          <w:sz w:val="36"/>
          <w:szCs w:val="36"/>
        </w:rPr>
      </w:pPr>
    </w:p>
    <w:p w14:paraId="4666E594" w14:textId="77777777" w:rsidR="00B70022" w:rsidRDefault="00B70022" w:rsidP="001D6DCA">
      <w:pPr>
        <w:jc w:val="both"/>
        <w:rPr>
          <w:rFonts w:ascii="Times New Roman" w:hAnsi="Times New Roman"/>
          <w:b/>
          <w:bCs/>
          <w:sz w:val="36"/>
          <w:szCs w:val="36"/>
        </w:rPr>
      </w:pPr>
    </w:p>
    <w:p w14:paraId="41D3CEB7" w14:textId="77777777" w:rsidR="00B70022" w:rsidRDefault="00B70022" w:rsidP="001D6DCA">
      <w:pPr>
        <w:jc w:val="both"/>
        <w:rPr>
          <w:rFonts w:ascii="Times New Roman" w:hAnsi="Times New Roman"/>
          <w:b/>
          <w:bCs/>
          <w:sz w:val="36"/>
          <w:szCs w:val="36"/>
        </w:rPr>
      </w:pPr>
    </w:p>
    <w:p w14:paraId="32F74DAB" w14:textId="77777777" w:rsidR="00B70022" w:rsidRDefault="00B70022" w:rsidP="001D6DCA">
      <w:pPr>
        <w:jc w:val="both"/>
        <w:rPr>
          <w:rFonts w:ascii="Times New Roman" w:hAnsi="Times New Roman"/>
          <w:b/>
          <w:bCs/>
          <w:sz w:val="36"/>
          <w:szCs w:val="36"/>
        </w:rPr>
      </w:pPr>
    </w:p>
    <w:p w14:paraId="3A008F36" w14:textId="77777777" w:rsidR="00B70022" w:rsidRDefault="00B70022" w:rsidP="001D6DCA">
      <w:pPr>
        <w:jc w:val="both"/>
        <w:rPr>
          <w:rFonts w:ascii="Times New Roman" w:hAnsi="Times New Roman"/>
          <w:b/>
          <w:bCs/>
          <w:sz w:val="36"/>
          <w:szCs w:val="36"/>
        </w:rPr>
      </w:pPr>
    </w:p>
    <w:p w14:paraId="318079D1" w14:textId="77777777" w:rsidR="00B70022" w:rsidRDefault="00B70022" w:rsidP="001D6DCA">
      <w:pPr>
        <w:jc w:val="both"/>
        <w:rPr>
          <w:rFonts w:ascii="Times New Roman" w:hAnsi="Times New Roman"/>
          <w:b/>
          <w:bCs/>
          <w:sz w:val="36"/>
          <w:szCs w:val="36"/>
        </w:rPr>
      </w:pPr>
    </w:p>
    <w:p w14:paraId="04D1E7A4" w14:textId="77777777" w:rsidR="00B70022" w:rsidRDefault="00B70022" w:rsidP="001D6DCA">
      <w:pPr>
        <w:jc w:val="both"/>
        <w:rPr>
          <w:rFonts w:ascii="Times New Roman" w:hAnsi="Times New Roman"/>
          <w:b/>
          <w:bCs/>
          <w:sz w:val="36"/>
          <w:szCs w:val="36"/>
        </w:rPr>
      </w:pPr>
    </w:p>
    <w:p w14:paraId="18E1DBBE" w14:textId="77777777" w:rsidR="00B70022" w:rsidRDefault="00B70022" w:rsidP="001D6DCA">
      <w:pPr>
        <w:jc w:val="both"/>
        <w:rPr>
          <w:rFonts w:ascii="Times New Roman" w:hAnsi="Times New Roman"/>
          <w:b/>
          <w:bCs/>
          <w:sz w:val="36"/>
          <w:szCs w:val="36"/>
        </w:rPr>
      </w:pPr>
    </w:p>
    <w:p w14:paraId="472A3AED" w14:textId="77777777" w:rsidR="00B70022" w:rsidRDefault="00B70022" w:rsidP="001D6DCA">
      <w:pPr>
        <w:jc w:val="both"/>
        <w:rPr>
          <w:rFonts w:ascii="Times New Roman" w:hAnsi="Times New Roman"/>
          <w:b/>
          <w:bCs/>
          <w:sz w:val="36"/>
          <w:szCs w:val="36"/>
        </w:rPr>
      </w:pPr>
    </w:p>
    <w:p w14:paraId="7A2E7704" w14:textId="77777777" w:rsidR="00B70022" w:rsidRDefault="00B70022" w:rsidP="001D6DCA">
      <w:pPr>
        <w:jc w:val="both"/>
        <w:rPr>
          <w:rFonts w:ascii="Times New Roman" w:hAnsi="Times New Roman"/>
          <w:b/>
          <w:bCs/>
          <w:sz w:val="36"/>
          <w:szCs w:val="36"/>
        </w:rPr>
      </w:pPr>
    </w:p>
    <w:p w14:paraId="768820C7" w14:textId="77777777" w:rsidR="00B70022" w:rsidRDefault="00B70022" w:rsidP="001D6DCA">
      <w:pPr>
        <w:jc w:val="both"/>
        <w:rPr>
          <w:rFonts w:ascii="Times New Roman" w:hAnsi="Times New Roman"/>
          <w:b/>
          <w:bCs/>
          <w:sz w:val="36"/>
          <w:szCs w:val="36"/>
        </w:rPr>
      </w:pPr>
    </w:p>
    <w:p w14:paraId="45E25DE1" w14:textId="77777777" w:rsidR="00B70022" w:rsidRDefault="00B70022" w:rsidP="001D6DCA">
      <w:pPr>
        <w:jc w:val="both"/>
        <w:rPr>
          <w:rFonts w:ascii="Times New Roman" w:hAnsi="Times New Roman"/>
          <w:b/>
          <w:bCs/>
          <w:sz w:val="36"/>
          <w:szCs w:val="36"/>
        </w:rPr>
      </w:pPr>
    </w:p>
    <w:p w14:paraId="42B8B86C" w14:textId="77777777" w:rsidR="00D37B67" w:rsidRDefault="00D37B67" w:rsidP="001D6DCA">
      <w:pPr>
        <w:jc w:val="both"/>
        <w:rPr>
          <w:rFonts w:ascii="Times New Roman" w:hAnsi="Times New Roman"/>
          <w:b/>
          <w:bCs/>
          <w:sz w:val="36"/>
          <w:szCs w:val="36"/>
        </w:rPr>
      </w:pPr>
    </w:p>
    <w:p w14:paraId="4C658382" w14:textId="77777777" w:rsidR="00D37B67" w:rsidRDefault="00D37B67" w:rsidP="001D6DCA">
      <w:pPr>
        <w:jc w:val="both"/>
        <w:rPr>
          <w:rFonts w:ascii="Times New Roman" w:hAnsi="Times New Roman"/>
          <w:b/>
          <w:bCs/>
          <w:sz w:val="36"/>
          <w:szCs w:val="36"/>
        </w:rPr>
      </w:pPr>
    </w:p>
    <w:p w14:paraId="6DF0CD2C" w14:textId="77777777" w:rsidR="00D37B67" w:rsidRDefault="00D37B67" w:rsidP="001D6DCA">
      <w:pPr>
        <w:jc w:val="both"/>
        <w:rPr>
          <w:rFonts w:ascii="Times New Roman" w:hAnsi="Times New Roman"/>
          <w:b/>
          <w:bCs/>
          <w:sz w:val="36"/>
          <w:szCs w:val="36"/>
        </w:rPr>
      </w:pPr>
    </w:p>
    <w:p w14:paraId="58C282F5" w14:textId="77777777" w:rsidR="00CF3CEA" w:rsidRDefault="00CF3CEA" w:rsidP="001D6DCA">
      <w:pPr>
        <w:jc w:val="both"/>
        <w:rPr>
          <w:rFonts w:ascii="Times New Roman" w:hAnsi="Times New Roman"/>
          <w:b/>
          <w:bCs/>
          <w:sz w:val="36"/>
          <w:szCs w:val="36"/>
        </w:rPr>
      </w:pPr>
    </w:p>
    <w:p w14:paraId="2158D592" w14:textId="77777777" w:rsidR="00CF3CEA" w:rsidRDefault="00CF3CEA" w:rsidP="001D6DCA">
      <w:pPr>
        <w:jc w:val="both"/>
        <w:rPr>
          <w:rFonts w:ascii="Times New Roman" w:hAnsi="Times New Roman"/>
          <w:b/>
          <w:bCs/>
          <w:sz w:val="36"/>
          <w:szCs w:val="36"/>
        </w:rPr>
      </w:pPr>
    </w:p>
    <w:p w14:paraId="2A0C2449" w14:textId="3926D226" w:rsidR="00026C84" w:rsidRPr="001D6DCA" w:rsidRDefault="000B51DA" w:rsidP="001D6DCA">
      <w:pPr>
        <w:jc w:val="both"/>
        <w:rPr>
          <w:rFonts w:ascii="Georgia" w:hAnsi="Georgia"/>
          <w:b/>
          <w:sz w:val="30"/>
        </w:rPr>
      </w:pPr>
      <w:r>
        <w:rPr>
          <w:rFonts w:ascii="Times New Roman" w:hAnsi="Times New Roman"/>
          <w:b/>
          <w:bCs/>
          <w:sz w:val="36"/>
          <w:szCs w:val="36"/>
        </w:rPr>
        <w:t>5</w:t>
      </w:r>
      <w:r w:rsidR="001D6DCA">
        <w:rPr>
          <w:rFonts w:ascii="Times New Roman" w:hAnsi="Times New Roman"/>
          <w:b/>
          <w:bCs/>
          <w:sz w:val="36"/>
          <w:szCs w:val="36"/>
        </w:rPr>
        <w:t>.</w:t>
      </w:r>
      <w:r>
        <w:rPr>
          <w:rFonts w:ascii="Times New Roman" w:hAnsi="Times New Roman"/>
          <w:b/>
          <w:bCs/>
          <w:sz w:val="36"/>
          <w:szCs w:val="36"/>
        </w:rPr>
        <w:t xml:space="preserve">3 </w:t>
      </w:r>
      <w:r w:rsidR="000470AC" w:rsidRPr="001D6DCA">
        <w:rPr>
          <w:rFonts w:ascii="Times New Roman" w:hAnsi="Times New Roman"/>
          <w:b/>
          <w:bCs/>
          <w:sz w:val="36"/>
          <w:szCs w:val="36"/>
        </w:rPr>
        <w:t>ER Diagram:</w:t>
      </w:r>
      <w:r w:rsidR="001D6DCA" w:rsidRPr="001D6DCA">
        <w:rPr>
          <w:noProof/>
        </w:rPr>
        <w:t xml:space="preserve"> </w:t>
      </w:r>
    </w:p>
    <w:p w14:paraId="2ED8C868" w14:textId="5C878079" w:rsidR="00026C84" w:rsidRDefault="002D41B7" w:rsidP="00026C84">
      <w:pPr>
        <w:tabs>
          <w:tab w:val="left" w:pos="817"/>
        </w:tabs>
        <w:spacing w:before="100" w:line="360" w:lineRule="auto"/>
        <w:ind w:left="520"/>
        <w:rPr>
          <w:rFonts w:ascii="Georgia" w:hAnsi="Georgia"/>
          <w:b/>
          <w:sz w:val="30"/>
        </w:rPr>
      </w:pPr>
      <w:r>
        <w:rPr>
          <w:noProof/>
        </w:rPr>
        <w:drawing>
          <wp:anchor distT="0" distB="0" distL="114300" distR="114300" simplePos="0" relativeHeight="487618560" behindDoc="0" locked="0" layoutInCell="1" allowOverlap="1" wp14:anchorId="6DEB82B8" wp14:editId="55E9C0A0">
            <wp:simplePos x="0" y="0"/>
            <wp:positionH relativeFrom="margin">
              <wp:posOffset>0</wp:posOffset>
            </wp:positionH>
            <wp:positionV relativeFrom="paragraph">
              <wp:posOffset>467931</wp:posOffset>
            </wp:positionV>
            <wp:extent cx="5874385" cy="364172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28247" t="33742" r="29203" b="20158"/>
                    <a:stretch/>
                  </pic:blipFill>
                  <pic:spPr bwMode="auto">
                    <a:xfrm>
                      <a:off x="0" y="0"/>
                      <a:ext cx="5874385" cy="364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97220" w14:textId="77777777" w:rsidR="00D37B67" w:rsidRDefault="00D37B67" w:rsidP="00B70022">
      <w:pPr>
        <w:jc w:val="both"/>
        <w:rPr>
          <w:rFonts w:ascii="Georgia" w:hAnsi="Georgia"/>
          <w:bCs/>
          <w:sz w:val="30"/>
        </w:rPr>
      </w:pPr>
    </w:p>
    <w:p w14:paraId="24425CB2" w14:textId="32EE0AA9" w:rsidR="00026C84" w:rsidRPr="001D2392" w:rsidRDefault="00B70022" w:rsidP="001F2815">
      <w:pPr>
        <w:pStyle w:val="ListParagraph"/>
        <w:numPr>
          <w:ilvl w:val="1"/>
          <w:numId w:val="31"/>
        </w:numPr>
        <w:rPr>
          <w:rFonts w:ascii="Georgia" w:hAnsi="Georgia"/>
          <w:b/>
          <w:sz w:val="30"/>
        </w:rPr>
        <w:sectPr w:rsidR="00026C84" w:rsidRPr="001D2392">
          <w:headerReference w:type="default" r:id="rId70"/>
          <w:footerReference w:type="default" r:id="rId71"/>
          <w:pgSz w:w="11920" w:h="16850"/>
          <w:pgMar w:top="1040" w:right="600" w:bottom="1660" w:left="1680" w:header="734" w:footer="1472" w:gutter="0"/>
          <w:pgNumType w:start="11"/>
          <w:cols w:space="720"/>
        </w:sectPr>
      </w:pPr>
      <w:r w:rsidRPr="001D2392">
        <w:rPr>
          <w:rFonts w:ascii="Times New Roman" w:hAnsi="Times New Roman"/>
          <w:b/>
          <w:sz w:val="32"/>
          <w:szCs w:val="34"/>
        </w:rPr>
        <w:t xml:space="preserve">ER </w:t>
      </w:r>
      <w:r w:rsidR="00EA6566" w:rsidRPr="001D2392">
        <w:rPr>
          <w:rFonts w:ascii="Times New Roman" w:hAnsi="Times New Roman"/>
          <w:b/>
          <w:sz w:val="32"/>
          <w:szCs w:val="34"/>
        </w:rPr>
        <w:t>Diagram</w:t>
      </w:r>
    </w:p>
    <w:p w14:paraId="764DD9EC" w14:textId="77777777" w:rsidR="00026C84" w:rsidRDefault="00026C84" w:rsidP="00026C84">
      <w:pPr>
        <w:pStyle w:val="BodyText"/>
        <w:spacing w:before="7" w:line="360" w:lineRule="auto"/>
        <w:rPr>
          <w:sz w:val="39"/>
        </w:rPr>
      </w:pPr>
    </w:p>
    <w:p w14:paraId="6C4F79A8" w14:textId="7CD6032B" w:rsidR="00026C84" w:rsidRPr="00EA6566" w:rsidRDefault="006F47E8" w:rsidP="001D2392">
      <w:pPr>
        <w:pStyle w:val="Heading4"/>
        <w:tabs>
          <w:tab w:val="left" w:pos="1241"/>
          <w:tab w:val="left" w:pos="1242"/>
        </w:tabs>
        <w:spacing w:before="1" w:line="360" w:lineRule="auto"/>
        <w:rPr>
          <w:rFonts w:ascii="Times New Roman" w:eastAsia="Caladea" w:hAnsi="Times New Roman" w:cs="Caladea"/>
          <w:sz w:val="36"/>
          <w:szCs w:val="36"/>
        </w:rPr>
      </w:pPr>
      <w:r w:rsidRPr="00EA6566">
        <w:rPr>
          <w:rFonts w:ascii="Times New Roman" w:eastAsia="Caladea" w:hAnsi="Times New Roman" w:cs="Caladea"/>
          <w:noProof/>
          <w:sz w:val="36"/>
          <w:szCs w:val="36"/>
        </w:rPr>
        <w:drawing>
          <wp:anchor distT="0" distB="0" distL="114300" distR="114300" simplePos="0" relativeHeight="487619584" behindDoc="0" locked="0" layoutInCell="1" allowOverlap="1" wp14:anchorId="0D1E153A" wp14:editId="7B32BE6D">
            <wp:simplePos x="0" y="0"/>
            <wp:positionH relativeFrom="page">
              <wp:posOffset>821887</wp:posOffset>
            </wp:positionH>
            <wp:positionV relativeFrom="paragraph">
              <wp:posOffset>497776</wp:posOffset>
            </wp:positionV>
            <wp:extent cx="6176010" cy="3474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392">
        <w:rPr>
          <w:rFonts w:ascii="Times New Roman" w:eastAsia="Caladea" w:hAnsi="Times New Roman" w:cs="Caladea"/>
          <w:sz w:val="36"/>
          <w:szCs w:val="36"/>
        </w:rPr>
        <w:t xml:space="preserve">5.4 </w:t>
      </w:r>
      <w:r w:rsidR="00026C84" w:rsidRPr="00EA6566">
        <w:rPr>
          <w:rFonts w:ascii="Times New Roman" w:eastAsia="Caladea" w:hAnsi="Times New Roman" w:cs="Caladea"/>
          <w:sz w:val="36"/>
          <w:szCs w:val="36"/>
        </w:rPr>
        <w:t>Outputs</w:t>
      </w:r>
    </w:p>
    <w:p w14:paraId="4044E63B" w14:textId="4C95E0ED" w:rsidR="00DB4B80" w:rsidRPr="000B51DA" w:rsidRDefault="00DB4B80" w:rsidP="00DB4B80">
      <w:pPr>
        <w:pStyle w:val="Heading4"/>
        <w:tabs>
          <w:tab w:val="left" w:pos="1241"/>
          <w:tab w:val="left" w:pos="1242"/>
        </w:tabs>
        <w:spacing w:before="1" w:line="360" w:lineRule="auto"/>
        <w:rPr>
          <w:rFonts w:ascii="Times New Roman" w:hAnsi="Times New Roman" w:cs="Times New Roman"/>
        </w:rPr>
      </w:pPr>
    </w:p>
    <w:p w14:paraId="3FFB18DE" w14:textId="43E329E6" w:rsidR="00026C84" w:rsidRPr="001D2392" w:rsidRDefault="001D2392" w:rsidP="001D2392">
      <w:pPr>
        <w:pStyle w:val="BodyText"/>
        <w:spacing w:before="7" w:line="360" w:lineRule="auto"/>
        <w:ind w:left="2664"/>
        <w:rPr>
          <w:rFonts w:ascii="Georgia"/>
          <w:b/>
          <w:bCs/>
          <w:sz w:val="5"/>
        </w:rPr>
      </w:pPr>
      <w:r>
        <w:rPr>
          <w:noProof/>
        </w:rPr>
        <w:drawing>
          <wp:anchor distT="0" distB="0" distL="114300" distR="114300" simplePos="0" relativeHeight="487620608" behindDoc="0" locked="0" layoutInCell="1" allowOverlap="1" wp14:anchorId="4629DAF1" wp14:editId="67A395CF">
            <wp:simplePos x="0" y="0"/>
            <wp:positionH relativeFrom="column">
              <wp:posOffset>-144780</wp:posOffset>
            </wp:positionH>
            <wp:positionV relativeFrom="paragraph">
              <wp:posOffset>367601</wp:posOffset>
            </wp:positionV>
            <wp:extent cx="5939155" cy="3305810"/>
            <wp:effectExtent l="0" t="0" r="444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9155" cy="330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5.4.1 </w:t>
      </w:r>
      <w:r w:rsidR="006F47E8" w:rsidRPr="001D2392">
        <w:rPr>
          <w:rFonts w:ascii="Times New Roman" w:hAnsi="Times New Roman" w:cs="Times New Roman"/>
          <w:b/>
          <w:bCs/>
        </w:rPr>
        <w:t xml:space="preserve">Snapshot </w:t>
      </w:r>
      <w:proofErr w:type="gramStart"/>
      <w:r w:rsidR="006F47E8" w:rsidRPr="001D2392">
        <w:rPr>
          <w:rFonts w:ascii="Times New Roman" w:hAnsi="Times New Roman" w:cs="Times New Roman"/>
          <w:b/>
          <w:bCs/>
        </w:rPr>
        <w:t>Of</w:t>
      </w:r>
      <w:proofErr w:type="gramEnd"/>
      <w:r w:rsidR="006F47E8" w:rsidRPr="001D2392">
        <w:rPr>
          <w:rFonts w:ascii="Times New Roman" w:hAnsi="Times New Roman" w:cs="Times New Roman"/>
          <w:b/>
          <w:bCs/>
        </w:rPr>
        <w:t xml:space="preserve"> Log In Page</w:t>
      </w:r>
    </w:p>
    <w:p w14:paraId="1EF5D9C9" w14:textId="2E0BE3BD" w:rsidR="00026C84" w:rsidRDefault="00026C84" w:rsidP="00026C84">
      <w:pPr>
        <w:pStyle w:val="BodyText"/>
        <w:spacing w:line="360" w:lineRule="auto"/>
        <w:ind w:left="1344"/>
        <w:rPr>
          <w:rFonts w:ascii="Georgia"/>
          <w:sz w:val="20"/>
        </w:rPr>
      </w:pPr>
    </w:p>
    <w:p w14:paraId="10917136" w14:textId="77605DF9" w:rsidR="00026C84" w:rsidRPr="001D2392" w:rsidRDefault="001D2392" w:rsidP="001D2392">
      <w:pPr>
        <w:pStyle w:val="ListParagraph"/>
        <w:spacing w:line="360" w:lineRule="auto"/>
        <w:ind w:left="1356" w:firstLine="0"/>
        <w:rPr>
          <w:rFonts w:ascii="Times New Roman" w:hAnsi="Times New Roman" w:cs="Times New Roman"/>
          <w:b/>
          <w:bCs/>
          <w:sz w:val="28"/>
          <w:szCs w:val="28"/>
        </w:rPr>
        <w:sectPr w:rsidR="00026C84" w:rsidRPr="001D2392">
          <w:pgSz w:w="11920" w:h="16850"/>
          <w:pgMar w:top="1040" w:right="600" w:bottom="1660" w:left="1680" w:header="734" w:footer="1472" w:gutter="0"/>
          <w:cols w:space="720"/>
        </w:sectPr>
      </w:pPr>
      <w:r>
        <w:rPr>
          <w:rFonts w:ascii="Times New Roman" w:hAnsi="Times New Roman" w:cs="Times New Roman"/>
          <w:b/>
          <w:bCs/>
          <w:sz w:val="28"/>
          <w:szCs w:val="28"/>
        </w:rPr>
        <w:t xml:space="preserve">                  5.4.2   </w:t>
      </w:r>
      <w:proofErr w:type="gramStart"/>
      <w:r w:rsidR="00286CA6" w:rsidRPr="001D2392">
        <w:rPr>
          <w:rFonts w:ascii="Times New Roman" w:hAnsi="Times New Roman" w:cs="Times New Roman"/>
          <w:b/>
          <w:bCs/>
          <w:sz w:val="28"/>
          <w:szCs w:val="28"/>
        </w:rPr>
        <w:t>Registration  Page</w:t>
      </w:r>
      <w:proofErr w:type="gramEnd"/>
    </w:p>
    <w:p w14:paraId="5046B1B0" w14:textId="6B2CBDD1" w:rsidR="00286CA6" w:rsidRPr="001D2392" w:rsidRDefault="00286CA6" w:rsidP="007E1BF8">
      <w:pPr>
        <w:pStyle w:val="Heading4"/>
        <w:tabs>
          <w:tab w:val="left" w:pos="881"/>
          <w:tab w:val="left" w:pos="882"/>
        </w:tabs>
        <w:spacing w:line="360" w:lineRule="auto"/>
        <w:ind w:left="0" w:firstLine="0"/>
        <w:rPr>
          <w:rFonts w:ascii="Times New Roman" w:eastAsia="Caladea" w:hAnsi="Times New Roman" w:cs="Times New Roman"/>
          <w:sz w:val="28"/>
          <w:szCs w:val="28"/>
        </w:rPr>
      </w:pPr>
      <w:r>
        <w:rPr>
          <w:noProof/>
        </w:rPr>
        <w:lastRenderedPageBreak/>
        <w:drawing>
          <wp:anchor distT="0" distB="0" distL="114300" distR="114300" simplePos="0" relativeHeight="487621632" behindDoc="0" locked="0" layoutInCell="1" allowOverlap="1" wp14:anchorId="046CE7B9" wp14:editId="7F5CC1A8">
            <wp:simplePos x="0" y="0"/>
            <wp:positionH relativeFrom="column">
              <wp:posOffset>-144780</wp:posOffset>
            </wp:positionH>
            <wp:positionV relativeFrom="paragraph">
              <wp:posOffset>61595</wp:posOffset>
            </wp:positionV>
            <wp:extent cx="6227445" cy="3503295"/>
            <wp:effectExtent l="0" t="0" r="1905" b="19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27445" cy="350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392">
        <w:rPr>
          <w:rFonts w:ascii="Times New Roman" w:eastAsia="Caladea" w:hAnsi="Times New Roman" w:cs="Times New Roman"/>
          <w:sz w:val="28"/>
          <w:szCs w:val="28"/>
        </w:rPr>
        <w:t xml:space="preserve"> </w:t>
      </w:r>
    </w:p>
    <w:p w14:paraId="515B0C9F" w14:textId="55B01FDF" w:rsidR="007E1BF8" w:rsidRPr="001D2392" w:rsidRDefault="007E1BF8" w:rsidP="001F2815">
      <w:pPr>
        <w:pStyle w:val="Heading4"/>
        <w:numPr>
          <w:ilvl w:val="2"/>
          <w:numId w:val="38"/>
        </w:numPr>
        <w:tabs>
          <w:tab w:val="left" w:pos="881"/>
          <w:tab w:val="left" w:pos="882"/>
        </w:tabs>
        <w:spacing w:line="360" w:lineRule="auto"/>
        <w:rPr>
          <w:rFonts w:ascii="Times New Roman" w:eastAsia="Caladea" w:hAnsi="Times New Roman" w:cs="Times New Roman"/>
          <w:sz w:val="28"/>
          <w:szCs w:val="28"/>
        </w:rPr>
      </w:pPr>
      <w:r w:rsidRPr="001D2392">
        <w:rPr>
          <w:rFonts w:ascii="Times New Roman" w:eastAsia="Caladea" w:hAnsi="Times New Roman" w:cs="Times New Roman"/>
          <w:noProof/>
          <w:sz w:val="28"/>
          <w:szCs w:val="28"/>
        </w:rPr>
        <w:drawing>
          <wp:anchor distT="0" distB="0" distL="114300" distR="114300" simplePos="0" relativeHeight="487622656" behindDoc="0" locked="0" layoutInCell="1" allowOverlap="1" wp14:anchorId="6CB4A278" wp14:editId="102B623A">
            <wp:simplePos x="0" y="0"/>
            <wp:positionH relativeFrom="column">
              <wp:posOffset>-129540</wp:posOffset>
            </wp:positionH>
            <wp:positionV relativeFrom="paragraph">
              <wp:posOffset>419735</wp:posOffset>
            </wp:positionV>
            <wp:extent cx="6282055" cy="3534410"/>
            <wp:effectExtent l="0" t="0" r="4445" b="889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8205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392">
        <w:rPr>
          <w:rFonts w:ascii="Times New Roman" w:eastAsia="Caladea" w:hAnsi="Times New Roman" w:cs="Times New Roman"/>
          <w:sz w:val="28"/>
          <w:szCs w:val="28"/>
        </w:rPr>
        <w:t>Snapshot of Home Page.</w:t>
      </w:r>
    </w:p>
    <w:p w14:paraId="628C9DBB" w14:textId="113547EF" w:rsidR="007E1BF8" w:rsidRDefault="007E1BF8" w:rsidP="007E1BF8">
      <w:pPr>
        <w:pStyle w:val="ListParagraph"/>
        <w:rPr>
          <w:b/>
          <w:bCs/>
        </w:rPr>
      </w:pPr>
    </w:p>
    <w:p w14:paraId="23384F81" w14:textId="4888ECCA" w:rsidR="007E1BF8" w:rsidRPr="007E1BF8" w:rsidRDefault="001F2815" w:rsidP="001F2815">
      <w:pPr>
        <w:pStyle w:val="Heading4"/>
        <w:tabs>
          <w:tab w:val="left" w:pos="881"/>
          <w:tab w:val="left" w:pos="882"/>
        </w:tabs>
        <w:spacing w:line="360" w:lineRule="auto"/>
        <w:rPr>
          <w:b w:val="0"/>
          <w:bCs w:val="0"/>
        </w:rPr>
      </w:pPr>
      <w:r>
        <w:rPr>
          <w:rFonts w:ascii="Times New Roman" w:eastAsia="Caladea" w:hAnsi="Times New Roman" w:cs="Times New Roman"/>
          <w:sz w:val="28"/>
          <w:szCs w:val="28"/>
        </w:rPr>
        <w:t xml:space="preserve">                            5.4.4 </w:t>
      </w:r>
      <w:r w:rsidR="007E1BF8" w:rsidRPr="001D2392">
        <w:rPr>
          <w:rFonts w:ascii="Times New Roman" w:eastAsia="Caladea" w:hAnsi="Times New Roman" w:cs="Times New Roman"/>
          <w:sz w:val="28"/>
          <w:szCs w:val="28"/>
        </w:rPr>
        <w:t>Voting Page</w:t>
      </w:r>
    </w:p>
    <w:p w14:paraId="11959766" w14:textId="77777777" w:rsidR="00286CA6" w:rsidRDefault="00286CA6" w:rsidP="00286CA6">
      <w:pPr>
        <w:pStyle w:val="Heading4"/>
        <w:tabs>
          <w:tab w:val="left" w:pos="881"/>
          <w:tab w:val="left" w:pos="882"/>
        </w:tabs>
        <w:spacing w:line="360" w:lineRule="auto"/>
        <w:ind w:left="1356" w:firstLine="0"/>
      </w:pPr>
    </w:p>
    <w:p w14:paraId="06822CF9" w14:textId="77777777" w:rsidR="00286CA6" w:rsidRDefault="00286CA6" w:rsidP="00286CA6">
      <w:pPr>
        <w:pStyle w:val="Heading4"/>
        <w:tabs>
          <w:tab w:val="left" w:pos="881"/>
          <w:tab w:val="left" w:pos="882"/>
        </w:tabs>
        <w:spacing w:line="360" w:lineRule="auto"/>
        <w:ind w:left="1356" w:firstLine="0"/>
      </w:pPr>
    </w:p>
    <w:p w14:paraId="646EE4BE" w14:textId="77777777" w:rsidR="007E1BF8" w:rsidRDefault="007E1BF8" w:rsidP="007E1BF8">
      <w:pPr>
        <w:pStyle w:val="Heading4"/>
        <w:tabs>
          <w:tab w:val="left" w:pos="881"/>
          <w:tab w:val="left" w:pos="882"/>
        </w:tabs>
        <w:spacing w:line="360" w:lineRule="auto"/>
        <w:ind w:left="0" w:firstLine="0"/>
      </w:pPr>
    </w:p>
    <w:p w14:paraId="3A19B9FC" w14:textId="09198922" w:rsidR="00026C84" w:rsidRPr="00C6760D" w:rsidRDefault="00C6760D" w:rsidP="00C6760D">
      <w:pPr>
        <w:pStyle w:val="Heading4"/>
        <w:tabs>
          <w:tab w:val="left" w:pos="881"/>
          <w:tab w:val="left" w:pos="882"/>
        </w:tabs>
        <w:spacing w:line="360" w:lineRule="auto"/>
        <w:ind w:left="721"/>
        <w:rPr>
          <w:rFonts w:ascii="Times New Roman" w:eastAsia="Caladea" w:hAnsi="Times New Roman" w:cs="Times New Roman"/>
          <w:sz w:val="32"/>
          <w:szCs w:val="32"/>
        </w:rPr>
      </w:pPr>
      <w:r w:rsidRPr="00C6760D">
        <w:rPr>
          <w:rFonts w:ascii="Times New Roman" w:eastAsia="Caladea" w:hAnsi="Times New Roman" w:cs="Times New Roman"/>
          <w:sz w:val="32"/>
          <w:szCs w:val="32"/>
        </w:rPr>
        <w:t xml:space="preserve">5.5 </w:t>
      </w:r>
      <w:r w:rsidR="00026C84" w:rsidRPr="00C6760D">
        <w:rPr>
          <w:rFonts w:ascii="Times New Roman" w:eastAsia="Caladea" w:hAnsi="Times New Roman" w:cs="Times New Roman"/>
          <w:sz w:val="32"/>
          <w:szCs w:val="32"/>
        </w:rPr>
        <w:t xml:space="preserve">Advantages </w:t>
      </w:r>
    </w:p>
    <w:p w14:paraId="6BF37DEF" w14:textId="77777777" w:rsidR="005C72E1" w:rsidRDefault="00D37B67"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Increased Efficiency</w:t>
      </w:r>
    </w:p>
    <w:p w14:paraId="75A5A401"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Improved Accuracy</w:t>
      </w:r>
    </w:p>
    <w:p w14:paraId="37CFB395"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 xml:space="preserve">Greater Turnout </w:t>
      </w:r>
      <w:proofErr w:type="gramStart"/>
      <w:r w:rsidRPr="005C72E1">
        <w:rPr>
          <w:rFonts w:ascii="Caladea" w:eastAsia="Caladea" w:hAnsi="Caladea" w:cs="Caladea"/>
          <w:b w:val="0"/>
          <w:bCs w:val="0"/>
          <w:sz w:val="28"/>
          <w:szCs w:val="36"/>
        </w:rPr>
        <w:t>And</w:t>
      </w:r>
      <w:proofErr w:type="gramEnd"/>
      <w:r w:rsidRPr="005C72E1">
        <w:rPr>
          <w:rFonts w:ascii="Caladea" w:eastAsia="Caladea" w:hAnsi="Caladea" w:cs="Caladea"/>
          <w:b w:val="0"/>
          <w:bCs w:val="0"/>
          <w:sz w:val="28"/>
          <w:szCs w:val="36"/>
        </w:rPr>
        <w:t xml:space="preserve"> Voter Engagement</w:t>
      </w:r>
    </w:p>
    <w:p w14:paraId="2AC980D4"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Verifiable ballots</w:t>
      </w:r>
    </w:p>
    <w:p w14:paraId="4A211FFF"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Certified election results</w:t>
      </w:r>
    </w:p>
    <w:p w14:paraId="163B2D7B"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Reduced costs</w:t>
      </w:r>
    </w:p>
    <w:p w14:paraId="0569D9DB" w14:textId="77777777" w:rsidR="005C72E1" w:rsidRDefault="005C72E1" w:rsidP="005C72E1">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On-demand Paper Ballots</w:t>
      </w:r>
    </w:p>
    <w:p w14:paraId="6A9E2386" w14:textId="2408E07A" w:rsidR="00EA6566" w:rsidRDefault="005C72E1" w:rsidP="00EA6566">
      <w:pPr>
        <w:pStyle w:val="Heading3"/>
        <w:numPr>
          <w:ilvl w:val="0"/>
          <w:numId w:val="29"/>
        </w:numPr>
        <w:spacing w:line="570" w:lineRule="atLeast"/>
        <w:rPr>
          <w:rFonts w:ascii="Caladea" w:eastAsia="Caladea" w:hAnsi="Caladea" w:cs="Caladea"/>
          <w:b w:val="0"/>
          <w:bCs w:val="0"/>
          <w:sz w:val="28"/>
          <w:szCs w:val="36"/>
        </w:rPr>
      </w:pPr>
      <w:r w:rsidRPr="005C72E1">
        <w:rPr>
          <w:rFonts w:ascii="Caladea" w:eastAsia="Caladea" w:hAnsi="Caladea" w:cs="Caladea"/>
          <w:b w:val="0"/>
          <w:bCs w:val="0"/>
          <w:sz w:val="28"/>
          <w:szCs w:val="36"/>
        </w:rPr>
        <w:t>Ability to correct mistakes</w:t>
      </w:r>
    </w:p>
    <w:p w14:paraId="03986AA0" w14:textId="77777777" w:rsidR="00EA6566" w:rsidRDefault="00EA6566" w:rsidP="00EA6566">
      <w:pPr>
        <w:pStyle w:val="Heading3"/>
        <w:spacing w:line="570" w:lineRule="atLeast"/>
        <w:ind w:left="380"/>
        <w:rPr>
          <w:rFonts w:ascii="Caladea" w:eastAsia="Caladea" w:hAnsi="Caladea" w:cs="Caladea"/>
          <w:b w:val="0"/>
          <w:bCs w:val="0"/>
          <w:sz w:val="28"/>
          <w:szCs w:val="36"/>
        </w:rPr>
      </w:pPr>
    </w:p>
    <w:p w14:paraId="5C1F173F" w14:textId="3B7F7943" w:rsidR="005C72E1" w:rsidRPr="005C72E1" w:rsidRDefault="005C72E1" w:rsidP="00E12A54">
      <w:pPr>
        <w:pStyle w:val="Heading4"/>
        <w:tabs>
          <w:tab w:val="left" w:pos="881"/>
          <w:tab w:val="left" w:pos="882"/>
        </w:tabs>
        <w:spacing w:before="211" w:line="360" w:lineRule="auto"/>
        <w:ind w:left="0" w:firstLine="0"/>
        <w:sectPr w:rsidR="005C72E1" w:rsidRPr="005C72E1">
          <w:pgSz w:w="11920" w:h="16850"/>
          <w:pgMar w:top="1040" w:right="600" w:bottom="1660" w:left="1680" w:header="734" w:footer="1472" w:gutter="0"/>
          <w:cols w:space="720"/>
        </w:sectPr>
      </w:pPr>
    </w:p>
    <w:p w14:paraId="2FCBAE45" w14:textId="77777777" w:rsidR="00026C84" w:rsidRDefault="00026C84" w:rsidP="00026C84">
      <w:pPr>
        <w:pStyle w:val="BodyText"/>
        <w:spacing w:line="360" w:lineRule="auto"/>
        <w:rPr>
          <w:sz w:val="20"/>
        </w:rPr>
      </w:pPr>
    </w:p>
    <w:p w14:paraId="33E95380" w14:textId="77777777" w:rsidR="00026C84" w:rsidRDefault="00026C84" w:rsidP="00026C84">
      <w:pPr>
        <w:pStyle w:val="BodyText"/>
        <w:spacing w:before="10" w:line="360" w:lineRule="auto"/>
        <w:rPr>
          <w:sz w:val="18"/>
        </w:rPr>
      </w:pPr>
    </w:p>
    <w:p w14:paraId="19352574" w14:textId="77777777" w:rsidR="00026C84" w:rsidRDefault="00026C84" w:rsidP="00026C84">
      <w:pPr>
        <w:spacing w:before="103" w:line="360" w:lineRule="auto"/>
        <w:ind w:left="7588"/>
        <w:rPr>
          <w:rFonts w:ascii="Georgia" w:hAnsi="Georgia"/>
          <w:b/>
          <w:sz w:val="32"/>
        </w:rPr>
      </w:pPr>
      <w:r>
        <w:rPr>
          <w:rFonts w:ascii="Georgia" w:hAnsi="Georgia"/>
          <w:b/>
          <w:w w:val="90"/>
          <w:sz w:val="32"/>
        </w:rPr>
        <w:t xml:space="preserve">CHAPTER </w:t>
      </w:r>
      <w:r>
        <w:rPr>
          <w:rFonts w:ascii="Trebuchet MS" w:hAnsi="Trebuchet MS"/>
          <w:b/>
          <w:w w:val="90"/>
          <w:sz w:val="32"/>
        </w:rPr>
        <w:t>–</w:t>
      </w:r>
      <w:r>
        <w:rPr>
          <w:rFonts w:ascii="Trebuchet MS" w:hAnsi="Trebuchet MS"/>
          <w:b/>
          <w:spacing w:val="-64"/>
          <w:w w:val="90"/>
          <w:sz w:val="32"/>
        </w:rPr>
        <w:t xml:space="preserve"> </w:t>
      </w:r>
      <w:r>
        <w:rPr>
          <w:rFonts w:ascii="Georgia" w:hAnsi="Georgia"/>
          <w:b/>
          <w:w w:val="90"/>
          <w:sz w:val="32"/>
        </w:rPr>
        <w:t>5</w:t>
      </w:r>
    </w:p>
    <w:p w14:paraId="26EA7F5A" w14:textId="77777777" w:rsidR="00026C84" w:rsidRDefault="00026C84" w:rsidP="00026C84">
      <w:pPr>
        <w:spacing w:before="14" w:line="360" w:lineRule="auto"/>
        <w:ind w:left="7504"/>
        <w:rPr>
          <w:rFonts w:ascii="Georgia"/>
          <w:b/>
          <w:sz w:val="36"/>
        </w:rPr>
      </w:pPr>
      <w:r>
        <w:rPr>
          <w:rFonts w:ascii="Georgia"/>
          <w:b/>
          <w:w w:val="90"/>
          <w:sz w:val="36"/>
        </w:rPr>
        <w:t>Conclusions</w:t>
      </w:r>
    </w:p>
    <w:p w14:paraId="0D24599E" w14:textId="77777777" w:rsidR="00026C84" w:rsidRDefault="00026C84" w:rsidP="00026C84">
      <w:pPr>
        <w:pStyle w:val="BodyText"/>
        <w:spacing w:before="3" w:line="360" w:lineRule="auto"/>
        <w:rPr>
          <w:rFonts w:ascii="Georgia"/>
          <w:b/>
          <w:sz w:val="14"/>
        </w:rPr>
      </w:pPr>
      <w:r>
        <w:rPr>
          <w:noProof/>
        </w:rPr>
        <mc:AlternateContent>
          <mc:Choice Requires="wps">
            <w:drawing>
              <wp:anchor distT="0" distB="0" distL="0" distR="0" simplePos="0" relativeHeight="487614464" behindDoc="1" locked="0" layoutInCell="1" allowOverlap="1" wp14:anchorId="0EE73D76" wp14:editId="582D8379">
                <wp:simplePos x="0" y="0"/>
                <wp:positionH relativeFrom="page">
                  <wp:posOffset>1394460</wp:posOffset>
                </wp:positionH>
                <wp:positionV relativeFrom="paragraph">
                  <wp:posOffset>142240</wp:posOffset>
                </wp:positionV>
                <wp:extent cx="5680075" cy="7620"/>
                <wp:effectExtent l="0" t="0" r="0" b="0"/>
                <wp:wrapTopAndBottom/>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7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56AE" id="Line 2" o:spid="_x0000_s1026" style="position:absolute;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8pt,11.2pt" to="5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" strokeweight="2.25pt">
                <w10:wrap type="topAndBottom" anchorx="page"/>
              </v:line>
            </w:pict>
          </mc:Fallback>
        </mc:AlternateContent>
      </w:r>
    </w:p>
    <w:p w14:paraId="32186F22" w14:textId="77777777" w:rsidR="000B51DA" w:rsidRDefault="000B51DA" w:rsidP="000B51DA">
      <w:pPr>
        <w:rPr>
          <w:sz w:val="28"/>
          <w:szCs w:val="36"/>
        </w:rPr>
      </w:pPr>
    </w:p>
    <w:p w14:paraId="73F3BC9B" w14:textId="4B334605" w:rsidR="000B51DA" w:rsidRDefault="000B51DA" w:rsidP="00D37B67">
      <w:pPr>
        <w:spacing w:line="360" w:lineRule="auto"/>
        <w:jc w:val="both"/>
        <w:rPr>
          <w:sz w:val="28"/>
          <w:szCs w:val="36"/>
        </w:rPr>
      </w:pPr>
      <w:r>
        <w:rPr>
          <w:sz w:val="28"/>
          <w:szCs w:val="36"/>
        </w:rPr>
        <w:t xml:space="preserve">            This Online Voting system will manage the Voter’s information by which voter can login and use his voting rights. The system will incorporate all features of   Voting system.  It provides the tools for maintaining voter’s vote to every party and it count total no. of votes of every party. There is a DATABASE which is maintained by the ELECTION COMMISION OF INDIA in which all the names of voter with complete information </w:t>
      </w:r>
      <w:proofErr w:type="gramStart"/>
      <w:r>
        <w:rPr>
          <w:sz w:val="28"/>
          <w:szCs w:val="36"/>
        </w:rPr>
        <w:t>is</w:t>
      </w:r>
      <w:proofErr w:type="gramEnd"/>
      <w:r>
        <w:rPr>
          <w:sz w:val="28"/>
          <w:szCs w:val="36"/>
        </w:rPr>
        <w:t xml:space="preserve"> stored.</w:t>
      </w:r>
    </w:p>
    <w:p w14:paraId="68978C47" w14:textId="68060CBE" w:rsidR="000B51DA" w:rsidRDefault="000B51DA" w:rsidP="00D37B67">
      <w:pPr>
        <w:spacing w:line="360" w:lineRule="auto"/>
        <w:ind w:firstLine="720"/>
        <w:jc w:val="both"/>
        <w:rPr>
          <w:sz w:val="28"/>
          <w:szCs w:val="36"/>
        </w:rPr>
      </w:pPr>
      <w:r>
        <w:rPr>
          <w:sz w:val="28"/>
          <w:szCs w:val="36"/>
        </w:rPr>
        <w:t xml:space="preserve">In this user who is above 18 </w:t>
      </w:r>
      <w:proofErr w:type="gramStart"/>
      <w:r>
        <w:rPr>
          <w:sz w:val="28"/>
          <w:szCs w:val="36"/>
        </w:rPr>
        <w:t>year’s</w:t>
      </w:r>
      <w:proofErr w:type="gramEnd"/>
      <w:r>
        <w:rPr>
          <w:sz w:val="28"/>
          <w:szCs w:val="36"/>
        </w:rPr>
        <w:t xml:space="preserve"> register his/her information on the database and when he/she want to vote he/she has to login by his id and password and can vote to any party only single time. Voting detail store in database and the result is displayed by calculation. By online voting system percentage of voting is increases. It decreases the cost and time of voting process. It is very easy to use and </w:t>
      </w:r>
      <w:proofErr w:type="gramStart"/>
      <w:r>
        <w:rPr>
          <w:sz w:val="28"/>
          <w:szCs w:val="36"/>
        </w:rPr>
        <w:t>It</w:t>
      </w:r>
      <w:proofErr w:type="gramEnd"/>
      <w:r>
        <w:rPr>
          <w:sz w:val="28"/>
          <w:szCs w:val="36"/>
        </w:rPr>
        <w:t xml:space="preserve"> is vary less time consuming. It is very easy to debug.</w:t>
      </w:r>
    </w:p>
    <w:p w14:paraId="18ED774E" w14:textId="77777777" w:rsidR="000B51DA" w:rsidRDefault="000B51DA" w:rsidP="00D37B67">
      <w:pPr>
        <w:spacing w:line="360" w:lineRule="auto"/>
        <w:ind w:firstLine="720"/>
        <w:rPr>
          <w:sz w:val="28"/>
          <w:szCs w:val="36"/>
        </w:rPr>
      </w:pPr>
    </w:p>
    <w:p w14:paraId="6E3CE904" w14:textId="70E52213" w:rsidR="000B51DA" w:rsidRDefault="000B51DA" w:rsidP="00026C84">
      <w:pPr>
        <w:spacing w:line="360" w:lineRule="auto"/>
        <w:jc w:val="both"/>
        <w:sectPr w:rsidR="000B51DA">
          <w:pgSz w:w="11920" w:h="16850"/>
          <w:pgMar w:top="1040" w:right="600" w:bottom="1660" w:left="1680" w:header="734" w:footer="1472" w:gutter="0"/>
          <w:cols w:space="720"/>
        </w:sectPr>
      </w:pPr>
    </w:p>
    <w:p w14:paraId="14975A08" w14:textId="77777777" w:rsidR="00F6500C" w:rsidRDefault="00026C84" w:rsidP="00F6500C">
      <w:pPr>
        <w:pStyle w:val="Heading3"/>
        <w:spacing w:before="89" w:line="360" w:lineRule="auto"/>
        <w:ind w:left="3552" w:right="3166"/>
        <w:jc w:val="center"/>
        <w:rPr>
          <w:w w:val="95"/>
        </w:rPr>
      </w:pPr>
      <w:r>
        <w:rPr>
          <w:w w:val="95"/>
        </w:rPr>
        <w:lastRenderedPageBreak/>
        <w:t>BIBLIOGRAPH</w:t>
      </w:r>
      <w:r w:rsidR="00260E54">
        <w:rPr>
          <w:w w:val="95"/>
        </w:rPr>
        <w:t>Y</w:t>
      </w:r>
    </w:p>
    <w:p w14:paraId="2DF3598D" w14:textId="498A6541" w:rsidR="00791116" w:rsidRPr="00EA6566" w:rsidRDefault="002B3626" w:rsidP="002B3626">
      <w:pPr>
        <w:shd w:val="clear" w:color="auto" w:fill="FFFFFF"/>
        <w:spacing w:line="480" w:lineRule="auto"/>
        <w:jc w:val="both"/>
        <w:rPr>
          <w:rFonts w:ascii="Georgia"/>
          <w:i/>
          <w:spacing w:val="-1"/>
          <w:w w:val="90"/>
          <w:sz w:val="28"/>
        </w:rPr>
      </w:pPr>
      <w:r w:rsidRPr="00791116">
        <w:rPr>
          <w:rFonts w:ascii="Georgia"/>
          <w:spacing w:val="-1"/>
          <w:w w:val="90"/>
          <w:sz w:val="28"/>
        </w:rPr>
        <w:t xml:space="preserve"> </w:t>
      </w:r>
      <w:r w:rsidR="00791116" w:rsidRPr="00EA6566">
        <w:rPr>
          <w:rFonts w:ascii="Georgia"/>
          <w:i/>
          <w:spacing w:val="-1"/>
          <w:w w:val="90"/>
          <w:sz w:val="28"/>
        </w:rPr>
        <w:t xml:space="preserve">[ </w:t>
      </w:r>
      <w:proofErr w:type="gramStart"/>
      <w:r w:rsidR="00791116" w:rsidRPr="00EA6566">
        <w:rPr>
          <w:rFonts w:ascii="Georgia"/>
          <w:i/>
          <w:spacing w:val="-1"/>
          <w:w w:val="90"/>
          <w:sz w:val="28"/>
        </w:rPr>
        <w:t>1 ]</w:t>
      </w:r>
      <w:proofErr w:type="gramEnd"/>
      <w:r w:rsidR="00791116" w:rsidRPr="00EA6566">
        <w:rPr>
          <w:rFonts w:ascii="Georgia"/>
          <w:i/>
          <w:spacing w:val="-1"/>
          <w:w w:val="90"/>
          <w:sz w:val="28"/>
        </w:rPr>
        <w:t xml:space="preserve">  </w:t>
      </w:r>
      <w:hyperlink r:id="rId76" w:history="1">
        <w:r w:rsidR="00791116" w:rsidRPr="00EA6566">
          <w:rPr>
            <w:rFonts w:ascii="Georgia"/>
            <w:i/>
            <w:spacing w:val="-1"/>
            <w:w w:val="90"/>
            <w:sz w:val="28"/>
          </w:rPr>
          <w:t>https://right2vote.in/</w:t>
        </w:r>
      </w:hyperlink>
    </w:p>
    <w:p w14:paraId="067D23BB" w14:textId="4BFC0E29" w:rsidR="00791116" w:rsidRPr="00EA6566" w:rsidRDefault="00791116" w:rsidP="002B3626">
      <w:pPr>
        <w:shd w:val="clear" w:color="auto" w:fill="FFFFFF"/>
        <w:spacing w:line="480" w:lineRule="auto"/>
        <w:jc w:val="both"/>
        <w:rPr>
          <w:rFonts w:ascii="Georgia"/>
          <w:i/>
          <w:spacing w:val="-1"/>
          <w:w w:val="90"/>
          <w:sz w:val="28"/>
        </w:rPr>
      </w:pPr>
      <w:r w:rsidRPr="00EA6566">
        <w:rPr>
          <w:rFonts w:ascii="Georgia"/>
          <w:i/>
          <w:spacing w:val="-1"/>
          <w:w w:val="90"/>
          <w:sz w:val="28"/>
        </w:rPr>
        <w:t>[2</w:t>
      </w:r>
      <w:proofErr w:type="gramStart"/>
      <w:r w:rsidRPr="00EA6566">
        <w:rPr>
          <w:rFonts w:ascii="Georgia"/>
          <w:i/>
          <w:spacing w:val="-1"/>
          <w:w w:val="90"/>
          <w:sz w:val="28"/>
        </w:rPr>
        <w:t xml:space="preserve">] </w:t>
      </w:r>
      <w:r w:rsidR="0004111C" w:rsidRPr="00EA6566">
        <w:rPr>
          <w:rFonts w:ascii="Georgia"/>
          <w:i/>
          <w:spacing w:val="-1"/>
          <w:w w:val="90"/>
          <w:sz w:val="28"/>
        </w:rPr>
        <w:t xml:space="preserve"> </w:t>
      </w:r>
      <w:r w:rsidRPr="00EA6566">
        <w:rPr>
          <w:rFonts w:ascii="Georgia"/>
          <w:i/>
          <w:spacing w:val="-1"/>
          <w:w w:val="90"/>
          <w:sz w:val="28"/>
        </w:rPr>
        <w:t>https://www.eballot.com/votes-and-elections/what-is-an-online-voting-system</w:t>
      </w:r>
      <w:proofErr w:type="gramEnd"/>
    </w:p>
    <w:p w14:paraId="44BB607E" w14:textId="78D2F90F" w:rsidR="00F6500C" w:rsidRPr="00EA6566" w:rsidRDefault="00791116"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[ 3] </w:t>
      </w:r>
      <w:hyperlink r:id="rId77" w:history="1">
        <w:r w:rsidR="0004111C" w:rsidRPr="00EA6566">
          <w:rPr>
            <w:rFonts w:ascii="Georgia"/>
            <w:i/>
            <w:spacing w:val="-1"/>
            <w:w w:val="90"/>
            <w:sz w:val="28"/>
          </w:rPr>
          <w:t>https://transmitter.ieee.org/makerproject/view/91d35</w:t>
        </w:r>
      </w:hyperlink>
    </w:p>
    <w:p w14:paraId="36F1CEA9" w14:textId="3D7336BB" w:rsidR="0004111C" w:rsidRPr="00EA6566" w:rsidRDefault="0004111C"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[4] </w:t>
      </w:r>
      <w:hyperlink r:id="rId78" w:history="1">
        <w:r w:rsidRPr="00EA6566">
          <w:rPr>
            <w:rStyle w:val="Hyperlink"/>
            <w:rFonts w:ascii="Georgia"/>
            <w:i/>
            <w:spacing w:val="-1"/>
            <w:w w:val="90"/>
            <w:sz w:val="28"/>
            <w:u w:val="none"/>
          </w:rPr>
          <w:t>https://www.polyas.com/online-voting/how-it-works</w:t>
        </w:r>
      </w:hyperlink>
    </w:p>
    <w:p w14:paraId="37E455AB" w14:textId="5340DAFE" w:rsidR="0004111C" w:rsidRPr="00EA6566" w:rsidRDefault="0004111C"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[5] </w:t>
      </w:r>
      <w:hyperlink r:id="rId79" w:history="1">
        <w:r w:rsidRPr="00EA6566">
          <w:rPr>
            <w:rStyle w:val="Hyperlink"/>
            <w:rFonts w:ascii="Georgia"/>
            <w:i/>
            <w:spacing w:val="-1"/>
            <w:w w:val="90"/>
            <w:sz w:val="28"/>
            <w:u w:val="none"/>
          </w:rPr>
          <w:t>https://medium.com/edge-elections/what-is-online-voting-d46cf7e5a152</w:t>
        </w:r>
      </w:hyperlink>
    </w:p>
    <w:p w14:paraId="6C532108" w14:textId="3A76EBB1" w:rsidR="0004111C" w:rsidRPr="00EA6566" w:rsidRDefault="0004111C"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[6] </w:t>
      </w:r>
      <w:hyperlink r:id="rId80" w:history="1">
        <w:r w:rsidRPr="00EA6566">
          <w:rPr>
            <w:rStyle w:val="Hyperlink"/>
            <w:rFonts w:ascii="Georgia"/>
            <w:i/>
            <w:spacing w:val="-1"/>
            <w:w w:val="90"/>
            <w:sz w:val="28"/>
            <w:u w:val="none"/>
          </w:rPr>
          <w:t>https://www.w3schools.com/php/</w:t>
        </w:r>
      </w:hyperlink>
    </w:p>
    <w:p w14:paraId="10E55263" w14:textId="1D8FCDC8" w:rsidR="0004111C" w:rsidRPr="00EA6566" w:rsidRDefault="0004111C"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[7] </w:t>
      </w:r>
      <w:hyperlink r:id="rId81" w:history="1">
        <w:r w:rsidRPr="00EA6566">
          <w:rPr>
            <w:rStyle w:val="Hyperlink"/>
            <w:rFonts w:ascii="Georgia"/>
            <w:i/>
            <w:spacing w:val="-1"/>
            <w:w w:val="90"/>
            <w:sz w:val="28"/>
            <w:u w:val="none"/>
          </w:rPr>
          <w:t>https://www.guru99.com/php-tutorials.html</w:t>
        </w:r>
      </w:hyperlink>
    </w:p>
    <w:p w14:paraId="31014766" w14:textId="75348BDB" w:rsidR="0004111C" w:rsidRPr="00EA6566" w:rsidRDefault="00EA6566" w:rsidP="002B3626">
      <w:pPr>
        <w:shd w:val="clear" w:color="auto" w:fill="FFFFFF"/>
        <w:spacing w:line="480" w:lineRule="auto"/>
        <w:jc w:val="both"/>
        <w:rPr>
          <w:rFonts w:ascii="Georgia"/>
          <w:i/>
          <w:spacing w:val="-1"/>
          <w:w w:val="90"/>
          <w:sz w:val="28"/>
        </w:rPr>
      </w:pPr>
      <w:r w:rsidRPr="00EA6566">
        <w:rPr>
          <w:rFonts w:ascii="Georgia"/>
          <w:i/>
          <w:spacing w:val="-1"/>
          <w:w w:val="90"/>
          <w:sz w:val="28"/>
        </w:rPr>
        <w:t xml:space="preserve">[8] </w:t>
      </w:r>
      <w:hyperlink r:id="rId82" w:history="1">
        <w:r w:rsidRPr="00EA6566">
          <w:rPr>
            <w:rStyle w:val="Hyperlink"/>
            <w:rFonts w:ascii="Georgia"/>
            <w:i/>
            <w:spacing w:val="-1"/>
            <w:w w:val="90"/>
            <w:sz w:val="28"/>
            <w:u w:val="none"/>
          </w:rPr>
          <w:t>https://javascript.info/</w:t>
        </w:r>
      </w:hyperlink>
      <w:r w:rsidR="0004111C" w:rsidRPr="00EA6566">
        <w:rPr>
          <w:rFonts w:ascii="Georgia"/>
          <w:i/>
          <w:spacing w:val="-1"/>
          <w:w w:val="90"/>
          <w:sz w:val="28"/>
        </w:rPr>
        <w:t xml:space="preserve"> </w:t>
      </w:r>
    </w:p>
    <w:p w14:paraId="78FD7BC4" w14:textId="7393C45B" w:rsidR="00EA6566" w:rsidRPr="00EA6566" w:rsidRDefault="00EA6566" w:rsidP="002B3626">
      <w:pPr>
        <w:shd w:val="clear" w:color="auto" w:fill="FFFFFF"/>
        <w:spacing w:line="480" w:lineRule="auto"/>
        <w:jc w:val="both"/>
        <w:rPr>
          <w:rFonts w:ascii="Georgia"/>
          <w:i/>
          <w:spacing w:val="-1"/>
          <w:w w:val="90"/>
          <w:sz w:val="28"/>
        </w:rPr>
      </w:pPr>
      <w:r w:rsidRPr="00EA6566">
        <w:rPr>
          <w:rFonts w:ascii="Georgia"/>
          <w:i/>
          <w:spacing w:val="-1"/>
          <w:w w:val="90"/>
          <w:sz w:val="28"/>
        </w:rPr>
        <w:t>[</w:t>
      </w:r>
      <w:proofErr w:type="gramStart"/>
      <w:r w:rsidRPr="00EA6566">
        <w:rPr>
          <w:rFonts w:ascii="Georgia"/>
          <w:i/>
          <w:spacing w:val="-1"/>
          <w:w w:val="90"/>
          <w:sz w:val="28"/>
        </w:rPr>
        <w:t>9]https://developer.mozilla.org/enUS/docs/Learn/Getting_started_with_the_web/</w:t>
      </w:r>
      <w:proofErr w:type="gramEnd"/>
    </w:p>
    <w:p w14:paraId="1DF329D9" w14:textId="0C9BDBC5" w:rsidR="00F6500C" w:rsidRPr="00F6500C" w:rsidRDefault="00F6500C" w:rsidP="00F6500C">
      <w:pPr>
        <w:pStyle w:val="Heading3"/>
        <w:spacing w:before="89" w:line="360" w:lineRule="auto"/>
        <w:ind w:left="0" w:right="3166"/>
        <w:rPr>
          <w:w w:val="95"/>
        </w:rPr>
        <w:sectPr w:rsidR="00F6500C" w:rsidRPr="00F6500C">
          <w:pgSz w:w="11920" w:h="16850"/>
          <w:pgMar w:top="1040" w:right="600" w:bottom="1660" w:left="1680" w:header="734" w:footer="1472" w:gutter="0"/>
          <w:cols w:space="720"/>
        </w:sectPr>
      </w:pPr>
    </w:p>
    <w:p w14:paraId="51EEF848" w14:textId="13588B27" w:rsidR="006F0822" w:rsidRDefault="006F0822" w:rsidP="000B51DA">
      <w:pPr>
        <w:spacing w:line="360" w:lineRule="auto"/>
        <w:rPr>
          <w:rFonts w:ascii="Times New Roman"/>
          <w:sz w:val="24"/>
        </w:rPr>
        <w:sectPr w:rsidR="006F0822">
          <w:headerReference w:type="default" r:id="rId83"/>
          <w:footerReference w:type="default" r:id="rId84"/>
          <w:pgSz w:w="11920" w:h="16850"/>
          <w:pgMar w:top="1800" w:right="600" w:bottom="1660" w:left="1680" w:header="734" w:footer="1472" w:gutter="0"/>
          <w:pgNumType w:start="10"/>
          <w:cols w:space="720"/>
        </w:sectPr>
      </w:pPr>
    </w:p>
    <w:p w14:paraId="56E32C16" w14:textId="72011F31" w:rsidR="00F43CE7" w:rsidRDefault="00F43CE7" w:rsidP="00F43CE7">
      <w:pPr>
        <w:pStyle w:val="BodyText"/>
        <w:spacing w:line="360" w:lineRule="auto"/>
        <w:rPr>
          <w:rFonts w:ascii="Georgia"/>
          <w:b/>
          <w:sz w:val="20"/>
        </w:rPr>
      </w:pPr>
    </w:p>
    <w:sectPr w:rsidR="00F43CE7" w:rsidSect="00026C84">
      <w:headerReference w:type="default" r:id="rId85"/>
      <w:footerReference w:type="default" r:id="rId86"/>
      <w:pgSz w:w="11920" w:h="16850"/>
      <w:pgMar w:top="1040" w:right="600" w:bottom="1660" w:left="1680" w:header="734" w:footer="1472"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C62ED" w14:textId="77777777" w:rsidR="00426C59" w:rsidRDefault="00426C59">
      <w:r>
        <w:separator/>
      </w:r>
    </w:p>
  </w:endnote>
  <w:endnote w:type="continuationSeparator" w:id="0">
    <w:p w14:paraId="7BF3DF34" w14:textId="77777777" w:rsidR="00426C59" w:rsidRDefault="00426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Bold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2DA80" w14:textId="77777777" w:rsidR="00220224" w:rsidRDefault="0022022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6816" w14:textId="3A58C524" w:rsidR="006F0822" w:rsidRDefault="00F96249">
    <w:pPr>
      <w:pStyle w:val="BodyText"/>
      <w:spacing w:line="14" w:lineRule="auto"/>
      <w:rPr>
        <w:sz w:val="20"/>
      </w:rPr>
    </w:pPr>
    <w:r>
      <w:rPr>
        <w:noProof/>
      </w:rPr>
      <mc:AlternateContent>
        <mc:Choice Requires="wps">
          <w:drawing>
            <wp:anchor distT="0" distB="0" distL="114300" distR="114300" simplePos="0" relativeHeight="487086080" behindDoc="1" locked="0" layoutInCell="1" allowOverlap="1" wp14:anchorId="40D1DC07" wp14:editId="465B5F03">
              <wp:simplePos x="0" y="0"/>
              <wp:positionH relativeFrom="page">
                <wp:posOffset>1358900</wp:posOffset>
              </wp:positionH>
              <wp:positionV relativeFrom="page">
                <wp:posOffset>9619615</wp:posOffset>
              </wp:positionV>
              <wp:extent cx="1908175" cy="22288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76462" w14:textId="77777777" w:rsidR="006F0822" w:rsidRDefault="00434684">
                          <w:pPr>
                            <w:pStyle w:val="BodyText"/>
                            <w:spacing w:before="9"/>
                            <w:ind w:left="20"/>
                            <w:rPr>
                              <w:rFonts w:ascii="Times New Roman"/>
                            </w:rPr>
                          </w:pPr>
                          <w:r>
                            <w:rPr>
                              <w:rFonts w:ascii="Times New Roman"/>
                            </w:rPr>
                            <w:t>Text To Speech Converter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D1DC07" id="_x0000_t202" coordsize="21600,21600" o:spt="202" path="m,l,21600r21600,l21600,xe">
              <v:stroke joinstyle="miter"/>
              <v:path gradientshapeok="t" o:connecttype="rect"/>
            </v:shapetype>
            <v:shape id="Text Box 5" o:spid="_x0000_s1041" type="#_x0000_t202" style="position:absolute;margin-left:107pt;margin-top:757.45pt;width:150.25pt;height:17.55pt;z-index:-162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" filled="f" stroked="f">
              <v:textbox inset="0,0,0,0">
                <w:txbxContent>
                  <w:p w14:paraId="47076462" w14:textId="77777777" w:rsidR="006F0822" w:rsidRDefault="00434684">
                    <w:pPr>
                      <w:pStyle w:val="BodyText"/>
                      <w:spacing w:before="9"/>
                      <w:ind w:left="20"/>
                      <w:rPr>
                        <w:rFonts w:ascii="Times New Roman"/>
                      </w:rPr>
                    </w:pPr>
                    <w:r>
                      <w:rPr>
                        <w:rFonts w:ascii="Times New Roman"/>
                      </w:rPr>
                      <w:t>Text To Speech Converter</w:t>
                    </w:r>
                  </w:p>
                </w:txbxContent>
              </v:textbox>
              <w10:wrap anchorx="page" anchory="page"/>
            </v:shape>
          </w:pict>
        </mc:Fallback>
      </mc:AlternateContent>
    </w:r>
    <w:r>
      <w:rPr>
        <w:noProof/>
      </w:rPr>
      <mc:AlternateContent>
        <mc:Choice Requires="wps">
          <w:drawing>
            <wp:anchor distT="0" distB="0" distL="114300" distR="114300" simplePos="0" relativeHeight="487086592" behindDoc="1" locked="0" layoutInCell="1" allowOverlap="1" wp14:anchorId="4DF2D2AE" wp14:editId="459BFB5E">
              <wp:simplePos x="0" y="0"/>
              <wp:positionH relativeFrom="page">
                <wp:posOffset>6847205</wp:posOffset>
              </wp:positionH>
              <wp:positionV relativeFrom="page">
                <wp:posOffset>9619615</wp:posOffset>
              </wp:positionV>
              <wp:extent cx="256540" cy="2228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CD2C6" w14:textId="78D75513" w:rsidR="006F0822" w:rsidRDefault="00260E54">
                          <w:pPr>
                            <w:pStyle w:val="BodyText"/>
                            <w:spacing w:before="9"/>
                            <w:ind w:left="60"/>
                            <w:rPr>
                              <w:rFonts w:ascii="Times New Roman"/>
                            </w:rPr>
                          </w:pPr>
                          <w: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2D2AE" id="Text Box 4" o:spid="_x0000_s1042" type="#_x0000_t202" style="position:absolute;margin-left:539.15pt;margin-top:757.45pt;width:20.2pt;height:17.55pt;z-index:-162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" filled="f" stroked="f">
              <v:textbox inset="0,0,0,0">
                <w:txbxContent>
                  <w:p w14:paraId="5F4CD2C6" w14:textId="78D75513" w:rsidR="006F0822" w:rsidRDefault="00260E54">
                    <w:pPr>
                      <w:pStyle w:val="BodyText"/>
                      <w:spacing w:before="9"/>
                      <w:ind w:left="60"/>
                      <w:rPr>
                        <w:rFonts w:ascii="Times New Roman"/>
                      </w:rPr>
                    </w:pPr>
                    <w:r>
                      <w:t>19</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8730" w14:textId="77777777" w:rsidR="006F0822" w:rsidRDefault="006F082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3A8EF" w14:textId="77777777" w:rsidR="00220224" w:rsidRDefault="002202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200A" w14:textId="77777777" w:rsidR="00220224" w:rsidRDefault="002202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EB20" w14:textId="4B544ABA" w:rsidR="006F0822" w:rsidRDefault="00F96249">
    <w:pPr>
      <w:pStyle w:val="BodyText"/>
      <w:spacing w:line="14" w:lineRule="auto"/>
      <w:rPr>
        <w:sz w:val="20"/>
      </w:rPr>
    </w:pPr>
    <w:r>
      <w:rPr>
        <w:noProof/>
      </w:rPr>
      <mc:AlternateContent>
        <mc:Choice Requires="wps">
          <w:drawing>
            <wp:anchor distT="0" distB="0" distL="114300" distR="114300" simplePos="0" relativeHeight="487080448" behindDoc="1" locked="0" layoutInCell="1" allowOverlap="1" wp14:anchorId="1CBA3830" wp14:editId="730CC0FB">
              <wp:simplePos x="0" y="0"/>
              <wp:positionH relativeFrom="page">
                <wp:posOffset>3734435</wp:posOffset>
              </wp:positionH>
              <wp:positionV relativeFrom="page">
                <wp:posOffset>9676765</wp:posOffset>
              </wp:positionV>
              <wp:extent cx="108585" cy="165735"/>
              <wp:effectExtent l="0" t="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D5C54" w14:textId="77777777" w:rsidR="006F0822" w:rsidRDefault="00434684">
                          <w:pPr>
                            <w:spacing w:line="245" w:lineRule="exact"/>
                            <w:jc w:val="center"/>
                            <w:rPr>
                              <w:rFonts w:ascii="Carlito"/>
                            </w:rPr>
                          </w:pPr>
                          <w:r>
                            <w:fldChar w:fldCharType="begin"/>
                          </w:r>
                          <w:r>
                            <w:rPr>
                              <w:rFonts w:ascii="Carlito"/>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A3830" id="_x0000_t202" coordsize="21600,21600" o:spt="202" path="m,l,21600r21600,l21600,xe">
              <v:stroke joinstyle="miter"/>
              <v:path gradientshapeok="t" o:connecttype="rect"/>
            </v:shapetype>
            <v:shape id="Text Box 16" o:spid="_x0000_s1027" type="#_x0000_t202" style="position:absolute;margin-left:294.05pt;margin-top:761.95pt;width:8.55pt;height:13.05pt;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" filled="f" stroked="f">
              <v:textbox inset="0,0,0,0">
                <w:txbxContent>
                  <w:p w14:paraId="7A1D5C54" w14:textId="77777777" w:rsidR="006F0822" w:rsidRDefault="00434684">
                    <w:pPr>
                      <w:spacing w:line="245" w:lineRule="exact"/>
                      <w:jc w:val="center"/>
                      <w:rPr>
                        <w:rFonts w:ascii="Carlito"/>
                      </w:rPr>
                    </w:pPr>
                    <w:r>
                      <w:fldChar w:fldCharType="begin"/>
                    </w:r>
                    <w:r>
                      <w:rPr>
                        <w:rFonts w:ascii="Carlito"/>
                      </w:rPr>
                      <w:instrText xml:space="preserve"> PAGE  \* roman </w:instrText>
                    </w:r>
                    <w:r>
                      <w:fldChar w:fldCharType="separate"/>
                    </w:r>
                    <w:r>
                      <w:t>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F3EA" w14:textId="623A3CD3" w:rsidR="006F0822" w:rsidRDefault="00F96249">
    <w:pPr>
      <w:pStyle w:val="BodyText"/>
      <w:spacing w:line="14" w:lineRule="auto"/>
      <w:rPr>
        <w:sz w:val="20"/>
      </w:rPr>
    </w:pPr>
    <w:r>
      <w:rPr>
        <w:noProof/>
      </w:rPr>
      <mc:AlternateContent>
        <mc:Choice Requires="wps">
          <w:drawing>
            <wp:anchor distT="0" distB="0" distL="114300" distR="114300" simplePos="0" relativeHeight="487081472" behindDoc="1" locked="0" layoutInCell="1" allowOverlap="1" wp14:anchorId="3B339C1D" wp14:editId="3F6008B1">
              <wp:simplePos x="0" y="0"/>
              <wp:positionH relativeFrom="page">
                <wp:posOffset>3719195</wp:posOffset>
              </wp:positionH>
              <wp:positionV relativeFrom="page">
                <wp:posOffset>9676765</wp:posOffset>
              </wp:positionV>
              <wp:extent cx="140335" cy="165735"/>
              <wp:effectExtent l="0" t="0" r="0" b="0"/>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5F23" w14:textId="77777777" w:rsidR="006F0822" w:rsidRDefault="00434684">
                          <w:pPr>
                            <w:spacing w:line="245" w:lineRule="exact"/>
                            <w:ind w:left="60"/>
                            <w:rPr>
                              <w:rFonts w:ascii="Carlito"/>
                            </w:rPr>
                          </w:pPr>
                          <w:r>
                            <w:fldChar w:fldCharType="begin"/>
                          </w:r>
                          <w:r>
                            <w:rPr>
                              <w:rFonts w:ascii="Carlito"/>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39C1D" id="_x0000_t202" coordsize="21600,21600" o:spt="202" path="m,l,21600r21600,l21600,xe">
              <v:stroke joinstyle="miter"/>
              <v:path gradientshapeok="t" o:connecttype="rect"/>
            </v:shapetype>
            <v:shape id="Text Box 14" o:spid="_x0000_s1029" type="#_x0000_t202" style="position:absolute;margin-left:292.85pt;margin-top:761.95pt;width:11.05pt;height:13.05pt;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" filled="f" stroked="f">
              <v:textbox inset="0,0,0,0">
                <w:txbxContent>
                  <w:p w14:paraId="0E115F23" w14:textId="77777777" w:rsidR="006F0822" w:rsidRDefault="00434684">
                    <w:pPr>
                      <w:spacing w:line="245" w:lineRule="exact"/>
                      <w:ind w:left="60"/>
                      <w:rPr>
                        <w:rFonts w:ascii="Carlito"/>
                      </w:rPr>
                    </w:pPr>
                    <w:r>
                      <w:fldChar w:fldCharType="begin"/>
                    </w:r>
                    <w:r>
                      <w:rPr>
                        <w:rFonts w:ascii="Carlito"/>
                      </w:rPr>
                      <w:instrText xml:space="preserve"> PAGE  \* roman </w:instrText>
                    </w:r>
                    <w:r>
                      <w:fldChar w:fldCharType="separate"/>
                    </w:r>
                    <w:r>
                      <w:t>ii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2300" w14:textId="504744B8" w:rsidR="006F0822" w:rsidRDefault="00F96249">
    <w:pPr>
      <w:pStyle w:val="BodyText"/>
      <w:spacing w:line="14" w:lineRule="auto"/>
      <w:rPr>
        <w:sz w:val="20"/>
      </w:rPr>
    </w:pPr>
    <w:r>
      <w:rPr>
        <w:noProof/>
      </w:rPr>
      <mc:AlternateContent>
        <mc:Choice Requires="wps">
          <w:drawing>
            <wp:anchor distT="0" distB="0" distL="114300" distR="114300" simplePos="0" relativeHeight="487082496" behindDoc="1" locked="0" layoutInCell="1" allowOverlap="1" wp14:anchorId="7763BB73" wp14:editId="71A7DFF2">
              <wp:simplePos x="0" y="0"/>
              <wp:positionH relativeFrom="page">
                <wp:posOffset>3702685</wp:posOffset>
              </wp:positionH>
              <wp:positionV relativeFrom="page">
                <wp:posOffset>9676765</wp:posOffset>
              </wp:positionV>
              <wp:extent cx="172720" cy="165735"/>
              <wp:effectExtent l="0" t="0" r="0" b="0"/>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D9DCC" w14:textId="77777777" w:rsidR="006F0822" w:rsidRDefault="00434684">
                          <w:pPr>
                            <w:spacing w:line="245" w:lineRule="exact"/>
                            <w:ind w:left="60"/>
                            <w:rPr>
                              <w:rFonts w:ascii="Carlito"/>
                            </w:rPr>
                          </w:pPr>
                          <w:r>
                            <w:fldChar w:fldCharType="begin"/>
                          </w:r>
                          <w:r>
                            <w:rPr>
                              <w:rFonts w:ascii="Carlito"/>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3BB73" id="_x0000_t202" coordsize="21600,21600" o:spt="202" path="m,l,21600r21600,l21600,xe">
              <v:stroke joinstyle="miter"/>
              <v:path gradientshapeok="t" o:connecttype="rect"/>
            </v:shapetype>
            <v:shape id="Text Box 12" o:spid="_x0000_s1031" type="#_x0000_t202" style="position:absolute;margin-left:291.55pt;margin-top:761.95pt;width:13.6pt;height:13.05pt;z-index:-162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" filled="f" stroked="f">
              <v:textbox inset="0,0,0,0">
                <w:txbxContent>
                  <w:p w14:paraId="32ED9DCC" w14:textId="77777777" w:rsidR="006F0822" w:rsidRDefault="00434684">
                    <w:pPr>
                      <w:spacing w:line="245" w:lineRule="exact"/>
                      <w:ind w:left="60"/>
                      <w:rPr>
                        <w:rFonts w:ascii="Carlito"/>
                      </w:rPr>
                    </w:pPr>
                    <w:r>
                      <w:fldChar w:fldCharType="begin"/>
                    </w:r>
                    <w:r>
                      <w:rPr>
                        <w:rFonts w:ascii="Carlito"/>
                      </w:rPr>
                      <w:instrText xml:space="preserve"> PAGE  \* roman </w:instrText>
                    </w:r>
                    <w:r>
                      <w:fldChar w:fldCharType="separate"/>
                    </w:r>
                    <w:r>
                      <w:t>iii</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86637" w14:textId="4CD703AA" w:rsidR="006F0822" w:rsidRDefault="00F96249">
    <w:pPr>
      <w:pStyle w:val="BodyText"/>
      <w:spacing w:line="14" w:lineRule="auto"/>
      <w:rPr>
        <w:sz w:val="20"/>
      </w:rPr>
    </w:pPr>
    <w:r>
      <w:rPr>
        <w:noProof/>
      </w:rPr>
      <mc:AlternateContent>
        <mc:Choice Requires="wps">
          <w:drawing>
            <wp:anchor distT="0" distB="0" distL="114300" distR="114300" simplePos="0" relativeHeight="487083008" behindDoc="1" locked="0" layoutInCell="1" allowOverlap="1" wp14:anchorId="481B2104" wp14:editId="7E423F41">
              <wp:simplePos x="0" y="0"/>
              <wp:positionH relativeFrom="page">
                <wp:posOffset>1358900</wp:posOffset>
              </wp:positionH>
              <wp:positionV relativeFrom="page">
                <wp:posOffset>9625965</wp:posOffset>
              </wp:positionV>
              <wp:extent cx="1909445" cy="222885"/>
              <wp:effectExtent l="0" t="0" r="0" b="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944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8FD7D" w14:textId="68551B4A" w:rsidR="006F0822" w:rsidRDefault="00142724">
                          <w:pPr>
                            <w:pStyle w:val="BodyText"/>
                            <w:spacing w:before="9"/>
                            <w:ind w:left="20"/>
                            <w:rPr>
                              <w:rFonts w:ascii="Times New Roman"/>
                            </w:rPr>
                          </w:pPr>
                          <w:r>
                            <w:rPr>
                              <w:rFonts w:ascii="Times New Roman"/>
                            </w:rPr>
                            <w:t xml:space="preserve">Online Voting System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B2104" id="_x0000_t202" coordsize="21600,21600" o:spt="202" path="m,l,21600r21600,l21600,xe">
              <v:stroke joinstyle="miter"/>
              <v:path gradientshapeok="t" o:connecttype="rect"/>
            </v:shapetype>
            <v:shape id="Text Box 11" o:spid="_x0000_s1032" type="#_x0000_t202" style="position:absolute;margin-left:107pt;margin-top:757.95pt;width:150.35pt;height:17.55pt;z-index:-162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" filled="f" stroked="f">
              <v:textbox inset="0,0,0,0">
                <w:txbxContent>
                  <w:p w14:paraId="7888FD7D" w14:textId="68551B4A" w:rsidR="006F0822" w:rsidRDefault="00142724">
                    <w:pPr>
                      <w:pStyle w:val="BodyText"/>
                      <w:spacing w:before="9"/>
                      <w:ind w:left="20"/>
                      <w:rPr>
                        <w:rFonts w:ascii="Times New Roman"/>
                      </w:rPr>
                    </w:pPr>
                    <w:r>
                      <w:rPr>
                        <w:rFonts w:ascii="Times New Roman"/>
                      </w:rPr>
                      <w:t xml:space="preserve">Online Voting System </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B2C5" w14:textId="7D02BDBE" w:rsidR="006F0822" w:rsidRDefault="00884995">
    <w:pPr>
      <w:pStyle w:val="BodyText"/>
      <w:spacing w:line="14" w:lineRule="auto"/>
      <w:rPr>
        <w:sz w:val="20"/>
      </w:rPr>
    </w:pPr>
    <w:r>
      <w:rPr>
        <w:noProof/>
      </w:rPr>
      <mc:AlternateContent>
        <mc:Choice Requires="wps">
          <w:drawing>
            <wp:anchor distT="0" distB="0" distL="114300" distR="114300" simplePos="0" relativeHeight="487084544" behindDoc="1" locked="0" layoutInCell="1" allowOverlap="1" wp14:anchorId="4F115351" wp14:editId="467242F2">
              <wp:simplePos x="0" y="0"/>
              <wp:positionH relativeFrom="page">
                <wp:posOffset>6748758</wp:posOffset>
              </wp:positionH>
              <wp:positionV relativeFrom="page">
                <wp:posOffset>9621430</wp:posOffset>
              </wp:positionV>
              <wp:extent cx="262839" cy="258945"/>
              <wp:effectExtent l="0" t="0" r="4445" b="825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39" cy="25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197E2" w14:textId="77777777" w:rsidR="006F0822" w:rsidRDefault="00434684">
                          <w:pPr>
                            <w:pStyle w:val="BodyText"/>
                            <w:spacing w:before="9"/>
                            <w:ind w:left="60"/>
                            <w:rPr>
                              <w:rFonts w:ascii="Times New Roman"/>
                            </w:rPr>
                          </w:pPr>
                          <w:r>
                            <w:fldChar w:fldCharType="begin"/>
                          </w:r>
                          <w:r>
                            <w:rPr>
                              <w:rFonts w:ascii="Times New Roman"/>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15351" id="_x0000_t202" coordsize="21600,21600" o:spt="202" path="m,l,21600r21600,l21600,xe">
              <v:stroke joinstyle="miter"/>
              <v:path gradientshapeok="t" o:connecttype="rect"/>
            </v:shapetype>
            <v:shape id="Text Box 8" o:spid="_x0000_s1034" type="#_x0000_t202" style="position:absolute;margin-left:531.4pt;margin-top:757.6pt;width:20.7pt;height:20.4pt;z-index:-162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" filled="f" stroked="f">
              <v:textbox inset="0,0,0,0">
                <w:txbxContent>
                  <w:p w14:paraId="0A6197E2" w14:textId="77777777" w:rsidR="006F0822" w:rsidRDefault="00434684">
                    <w:pPr>
                      <w:pStyle w:val="BodyText"/>
                      <w:spacing w:before="9"/>
                      <w:ind w:left="60"/>
                      <w:rPr>
                        <w:rFonts w:ascii="Times New Roman"/>
                      </w:rPr>
                    </w:pPr>
                    <w:r>
                      <w:fldChar w:fldCharType="begin"/>
                    </w:r>
                    <w:r>
                      <w:rPr>
                        <w:rFonts w:ascii="Times New Roman"/>
                      </w:rPr>
                      <w:instrText xml:space="preserve"> PAGE </w:instrText>
                    </w:r>
                    <w:r>
                      <w:fldChar w:fldCharType="separate"/>
                    </w:r>
                    <w:r>
                      <w:t>1</w:t>
                    </w:r>
                    <w:r>
                      <w:fldChar w:fldCharType="end"/>
                    </w:r>
                  </w:p>
                </w:txbxContent>
              </v:textbox>
              <w10:wrap anchorx="page" anchory="page"/>
            </v:shape>
          </w:pict>
        </mc:Fallback>
      </mc:AlternateContent>
    </w:r>
    <w:r w:rsidR="00F96249">
      <w:rPr>
        <w:noProof/>
      </w:rPr>
      <mc:AlternateContent>
        <mc:Choice Requires="wps">
          <w:drawing>
            <wp:anchor distT="0" distB="0" distL="114300" distR="114300" simplePos="0" relativeHeight="487084032" behindDoc="1" locked="0" layoutInCell="1" allowOverlap="1" wp14:anchorId="2F9A573C" wp14:editId="7FB2B98F">
              <wp:simplePos x="0" y="0"/>
              <wp:positionH relativeFrom="page">
                <wp:posOffset>1358900</wp:posOffset>
              </wp:positionH>
              <wp:positionV relativeFrom="page">
                <wp:posOffset>9619615</wp:posOffset>
              </wp:positionV>
              <wp:extent cx="1908175" cy="222885"/>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AA530" w14:textId="0390FE44" w:rsidR="006F0822" w:rsidRDefault="00A7016D">
                          <w:pPr>
                            <w:pStyle w:val="BodyText"/>
                            <w:spacing w:before="9"/>
                            <w:ind w:left="20"/>
                            <w:rPr>
                              <w:rFonts w:ascii="Times New Roman"/>
                            </w:rPr>
                          </w:pPr>
                          <w:r>
                            <w:rPr>
                              <w:rFonts w:ascii="Times New Roman"/>
                            </w:rPr>
                            <w:t>Online Voting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A573C" id="Text Box 9" o:spid="_x0000_s1035" type="#_x0000_t202" style="position:absolute;margin-left:107pt;margin-top:757.45pt;width:150.25pt;height:17.55pt;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" filled="f" stroked="f">
              <v:textbox inset="0,0,0,0">
                <w:txbxContent>
                  <w:p w14:paraId="735AA530" w14:textId="0390FE44" w:rsidR="006F0822" w:rsidRDefault="00A7016D">
                    <w:pPr>
                      <w:pStyle w:val="BodyText"/>
                      <w:spacing w:before="9"/>
                      <w:ind w:left="20"/>
                      <w:rPr>
                        <w:rFonts w:ascii="Times New Roman"/>
                      </w:rPr>
                    </w:pPr>
                    <w:r>
                      <w:rPr>
                        <w:rFonts w:ascii="Times New Roman"/>
                      </w:rPr>
                      <w:t>Online Voting System</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539F" w14:textId="77777777" w:rsidR="00026C84" w:rsidRDefault="00026C84">
    <w:pPr>
      <w:pStyle w:val="BodyText"/>
      <w:spacing w:line="14" w:lineRule="auto"/>
      <w:rPr>
        <w:sz w:val="20"/>
      </w:rPr>
    </w:pPr>
    <w:r>
      <w:rPr>
        <w:noProof/>
      </w:rPr>
      <mc:AlternateContent>
        <mc:Choice Requires="wps">
          <w:drawing>
            <wp:anchor distT="0" distB="0" distL="114300" distR="114300" simplePos="0" relativeHeight="487089664" behindDoc="1" locked="0" layoutInCell="1" allowOverlap="1" wp14:anchorId="52C6785C" wp14:editId="3E5945C9">
              <wp:simplePos x="0" y="0"/>
              <wp:positionH relativeFrom="page">
                <wp:posOffset>1467294</wp:posOffset>
              </wp:positionH>
              <wp:positionV relativeFrom="page">
                <wp:posOffset>9619615</wp:posOffset>
              </wp:positionV>
              <wp:extent cx="1908175" cy="222885"/>
              <wp:effectExtent l="0" t="0" r="15875"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D7E73" w14:textId="4C0CF200" w:rsidR="00026C84" w:rsidRDefault="000B51DA" w:rsidP="000B51DA">
                          <w:pPr>
                            <w:pStyle w:val="BodyText"/>
                            <w:spacing w:before="9"/>
                            <w:rPr>
                              <w:rFonts w:ascii="Times New Roman"/>
                            </w:rPr>
                          </w:pPr>
                          <w:r>
                            <w:rPr>
                              <w:rFonts w:ascii="Times New Roman"/>
                            </w:rPr>
                            <w:t>Online Voting Sy</w:t>
                          </w:r>
                          <w:r w:rsidR="00B70022">
                            <w:rPr>
                              <w:rFonts w:ascii="Times New Roman"/>
                            </w:rPr>
                            <w:t>stem</w:t>
                          </w:r>
                          <w:r w:rsidR="00463A4A">
                            <w:rPr>
                              <w:rFonts w:ascii="Times New Roma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6785C" id="_x0000_t202" coordsize="21600,21600" o:spt="202" path="m,l,21600r21600,l21600,xe">
              <v:stroke joinstyle="miter"/>
              <v:path gradientshapeok="t" o:connecttype="rect"/>
            </v:shapetype>
            <v:shape id="Text Box 2" o:spid="_x0000_s1037" type="#_x0000_t202" style="position:absolute;margin-left:115.55pt;margin-top:757.45pt;width:150.25pt;height:17.5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" filled="f" stroked="f">
              <v:textbox inset="0,0,0,0">
                <w:txbxContent>
                  <w:p w14:paraId="253D7E73" w14:textId="4C0CF200" w:rsidR="00026C84" w:rsidRDefault="000B51DA" w:rsidP="000B51DA">
                    <w:pPr>
                      <w:pStyle w:val="BodyText"/>
                      <w:spacing w:before="9"/>
                      <w:rPr>
                        <w:rFonts w:ascii="Times New Roman"/>
                      </w:rPr>
                    </w:pPr>
                    <w:r>
                      <w:rPr>
                        <w:rFonts w:ascii="Times New Roman"/>
                      </w:rPr>
                      <w:t>Online Voting Sy</w:t>
                    </w:r>
                    <w:r w:rsidR="00B70022">
                      <w:rPr>
                        <w:rFonts w:ascii="Times New Roman"/>
                      </w:rPr>
                      <w:t>stem</w:t>
                    </w:r>
                    <w:r w:rsidR="00463A4A">
                      <w:rPr>
                        <w:rFonts w:ascii="Times New Roman"/>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7090688" behindDoc="1" locked="0" layoutInCell="1" allowOverlap="1" wp14:anchorId="75C99AD8" wp14:editId="52463FD0">
              <wp:simplePos x="0" y="0"/>
              <wp:positionH relativeFrom="page">
                <wp:posOffset>6847205</wp:posOffset>
              </wp:positionH>
              <wp:positionV relativeFrom="page">
                <wp:posOffset>9619615</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8CF07" w14:textId="77777777" w:rsidR="00026C84" w:rsidRDefault="00026C84">
                          <w:pPr>
                            <w:pStyle w:val="BodyText"/>
                            <w:spacing w:before="9"/>
                            <w:ind w:left="60"/>
                            <w:rPr>
                              <w:rFonts w:ascii="Times New Roman"/>
                            </w:rPr>
                          </w:pPr>
                          <w:r>
                            <w:fldChar w:fldCharType="begin"/>
                          </w:r>
                          <w:r>
                            <w:rPr>
                              <w:rFonts w:ascii="Times New Roman"/>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99AD8" id="Text Box 1" o:spid="_x0000_s1038" type="#_x0000_t202" style="position:absolute;margin-left:539.15pt;margin-top:757.45pt;width:20.2pt;height:17.5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jp2QEAAJg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" filled="f" stroked="f">
              <v:textbox inset="0,0,0,0">
                <w:txbxContent>
                  <w:p w14:paraId="4328CF07" w14:textId="77777777" w:rsidR="00026C84" w:rsidRDefault="00026C84">
                    <w:pPr>
                      <w:pStyle w:val="BodyText"/>
                      <w:spacing w:before="9"/>
                      <w:ind w:left="60"/>
                      <w:rPr>
                        <w:rFonts w:ascii="Times New Roman"/>
                      </w:rPr>
                    </w:pPr>
                    <w:r>
                      <w:fldChar w:fldCharType="begin"/>
                    </w:r>
                    <w:r>
                      <w:rPr>
                        <w:rFonts w:ascii="Times New Roman"/>
                      </w:rPr>
                      <w:instrText xml:space="preserve"> PAGE </w:instrText>
                    </w:r>
                    <w:r>
                      <w:fldChar w:fldCharType="separate"/>
                    </w:r>
                    <w: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DC2F9" w14:textId="77777777" w:rsidR="00426C59" w:rsidRDefault="00426C59">
      <w:r>
        <w:separator/>
      </w:r>
    </w:p>
  </w:footnote>
  <w:footnote w:type="continuationSeparator" w:id="0">
    <w:p w14:paraId="51E1BDE6" w14:textId="77777777" w:rsidR="00426C59" w:rsidRDefault="00426C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A423" w14:textId="77777777" w:rsidR="00220224" w:rsidRDefault="0022022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AB4F" w14:textId="45918D4D" w:rsidR="006F0822" w:rsidRDefault="00F96249">
    <w:pPr>
      <w:pStyle w:val="BodyText"/>
      <w:spacing w:line="14" w:lineRule="auto"/>
      <w:rPr>
        <w:sz w:val="20"/>
      </w:rPr>
    </w:pPr>
    <w:r>
      <w:rPr>
        <w:noProof/>
      </w:rPr>
      <mc:AlternateContent>
        <mc:Choice Requires="wps">
          <w:drawing>
            <wp:anchor distT="0" distB="0" distL="114300" distR="114300" simplePos="0" relativeHeight="487085056" behindDoc="1" locked="0" layoutInCell="1" allowOverlap="1" wp14:anchorId="66B61EF1" wp14:editId="5E88EA4E">
              <wp:simplePos x="0" y="0"/>
              <wp:positionH relativeFrom="page">
                <wp:posOffset>5778500</wp:posOffset>
              </wp:positionH>
              <wp:positionV relativeFrom="page">
                <wp:posOffset>453390</wp:posOffset>
              </wp:positionV>
              <wp:extent cx="1330960" cy="222885"/>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C43B" w14:textId="77777777" w:rsidR="006F0822" w:rsidRDefault="00434684">
                          <w:pPr>
                            <w:pStyle w:val="BodyText"/>
                            <w:spacing w:before="9"/>
                            <w:ind w:left="20"/>
                            <w:rPr>
                              <w:rFonts w:ascii="Times New Roman"/>
                            </w:rPr>
                          </w:pPr>
                          <w:r>
                            <w:rPr>
                              <w:rFonts w:ascii="Times New Roman"/>
                            </w:rPr>
                            <w:t>R.C.P.I.T, Shirpur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B61EF1" id="_x0000_t202" coordsize="21600,21600" o:spt="202" path="m,l,21600r21600,l21600,xe">
              <v:stroke joinstyle="miter"/>
              <v:path gradientshapeok="t" o:connecttype="rect"/>
            </v:shapetype>
            <v:shape id="Text Box 7" o:spid="_x0000_s1039" type="#_x0000_t202" style="position:absolute;margin-left:455pt;margin-top:35.7pt;width:104.8pt;height:17.55pt;z-index:-162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" filled="f" stroked="f">
              <v:textbox inset="0,0,0,0">
                <w:txbxContent>
                  <w:p w14:paraId="3FEAC43B" w14:textId="77777777" w:rsidR="006F0822" w:rsidRDefault="00434684">
                    <w:pPr>
                      <w:pStyle w:val="BodyText"/>
                      <w:spacing w:before="9"/>
                      <w:ind w:left="20"/>
                      <w:rPr>
                        <w:rFonts w:ascii="Times New Roman"/>
                      </w:rPr>
                    </w:pPr>
                    <w:r>
                      <w:rPr>
                        <w:rFonts w:ascii="Times New Roman"/>
                      </w:rPr>
                      <w:t>R.C.P.I.T, Shirpur</w:t>
                    </w:r>
                  </w:p>
                </w:txbxContent>
              </v:textbox>
              <w10:wrap anchorx="page" anchory="page"/>
            </v:shape>
          </w:pict>
        </mc:Fallback>
      </mc:AlternateContent>
    </w:r>
    <w:r>
      <w:rPr>
        <w:noProof/>
      </w:rPr>
      <mc:AlternateContent>
        <mc:Choice Requires="wps">
          <w:drawing>
            <wp:anchor distT="0" distB="0" distL="114300" distR="114300" simplePos="0" relativeHeight="487085568" behindDoc="1" locked="0" layoutInCell="1" allowOverlap="1" wp14:anchorId="73CDFF8E" wp14:editId="08C88CD1">
              <wp:simplePos x="0" y="0"/>
              <wp:positionH relativeFrom="page">
                <wp:posOffset>5872480</wp:posOffset>
              </wp:positionH>
              <wp:positionV relativeFrom="page">
                <wp:posOffset>899795</wp:posOffset>
              </wp:positionV>
              <wp:extent cx="1234440" cy="263525"/>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ACB3" w14:textId="10F49286" w:rsidR="006F0822" w:rsidRPr="00F11142" w:rsidRDefault="006F0822" w:rsidP="00260E54">
                          <w:pPr>
                            <w:spacing w:before="23"/>
                            <w:rPr>
                              <w:rFonts w:ascii="Georgia" w:hAnsi="Georgia"/>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DFF8E" id="Text Box 6" o:spid="_x0000_s1040" type="#_x0000_t202" style="position:absolute;margin-left:462.4pt;margin-top:70.85pt;width:97.2pt;height:20.75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" filled="f" stroked="f">
              <v:textbox inset="0,0,0,0">
                <w:txbxContent>
                  <w:p w14:paraId="69F5ACB3" w14:textId="10F49286" w:rsidR="006F0822" w:rsidRPr="00F11142" w:rsidRDefault="006F0822" w:rsidP="00260E54">
                    <w:pPr>
                      <w:spacing w:before="23"/>
                      <w:rPr>
                        <w:rFonts w:ascii="Georgia" w:hAnsi="Georgia"/>
                        <w:b/>
                        <w:sz w:val="32"/>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7D69" w14:textId="77777777" w:rsidR="006F0822" w:rsidRDefault="006F082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F1DFE" w14:textId="77777777" w:rsidR="00220224" w:rsidRDefault="002202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606E" w14:textId="77777777" w:rsidR="00220224" w:rsidRDefault="002202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9809" w14:textId="29AC8CA0" w:rsidR="006F0822" w:rsidRDefault="00F96249">
    <w:pPr>
      <w:pStyle w:val="BodyText"/>
      <w:spacing w:line="14" w:lineRule="auto"/>
      <w:rPr>
        <w:sz w:val="20"/>
      </w:rPr>
    </w:pPr>
    <w:r>
      <w:rPr>
        <w:noProof/>
      </w:rPr>
      <mc:AlternateContent>
        <mc:Choice Requires="wps">
          <w:drawing>
            <wp:anchor distT="0" distB="0" distL="114300" distR="114300" simplePos="0" relativeHeight="487079936" behindDoc="1" locked="0" layoutInCell="1" allowOverlap="1" wp14:anchorId="669FD4F9" wp14:editId="4BD446CA">
              <wp:simplePos x="0" y="0"/>
              <wp:positionH relativeFrom="page">
                <wp:posOffset>3683635</wp:posOffset>
              </wp:positionH>
              <wp:positionV relativeFrom="page">
                <wp:posOffset>789305</wp:posOffset>
              </wp:positionV>
              <wp:extent cx="1057275" cy="228600"/>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3FB3D" w14:textId="77777777" w:rsidR="006F0822" w:rsidRDefault="00434684">
                          <w:pPr>
                            <w:spacing w:line="345" w:lineRule="exact"/>
                            <w:ind w:left="20"/>
                            <w:rPr>
                              <w:rFonts w:ascii="Carlito"/>
                              <w:b/>
                              <w:sz w:val="32"/>
                            </w:rPr>
                          </w:pPr>
                          <w:r>
                            <w:rPr>
                              <w:rFonts w:ascii="Carlito"/>
                              <w:b/>
                              <w:sz w:val="32"/>
                            </w:rPr>
                            <w:t>PAGE 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FD4F9" id="_x0000_t202" coordsize="21600,21600" o:spt="202" path="m,l,21600r21600,l21600,xe">
              <v:stroke joinstyle="miter"/>
              <v:path gradientshapeok="t" o:connecttype="rect"/>
            </v:shapetype>
            <v:shape id="Text Box 17" o:spid="_x0000_s1026" type="#_x0000_t202" style="position:absolute;margin-left:290.05pt;margin-top:62.15pt;width:83.25pt;height:18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" filled="f" stroked="f">
              <v:textbox inset="0,0,0,0">
                <w:txbxContent>
                  <w:p w14:paraId="2E43FB3D" w14:textId="77777777" w:rsidR="006F0822" w:rsidRDefault="00434684">
                    <w:pPr>
                      <w:spacing w:line="345" w:lineRule="exact"/>
                      <w:ind w:left="20"/>
                      <w:rPr>
                        <w:rFonts w:ascii="Carlito"/>
                        <w:b/>
                        <w:sz w:val="32"/>
                      </w:rPr>
                    </w:pPr>
                    <w:r>
                      <w:rPr>
                        <w:rFonts w:ascii="Carlito"/>
                        <w:b/>
                        <w:sz w:val="32"/>
                      </w:rPr>
                      <w:t>PAGE INDEX</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262B" w14:textId="6F016B2F" w:rsidR="006F0822" w:rsidRDefault="00F96249">
    <w:pPr>
      <w:pStyle w:val="BodyText"/>
      <w:spacing w:line="14" w:lineRule="auto"/>
      <w:rPr>
        <w:sz w:val="20"/>
      </w:rPr>
    </w:pPr>
    <w:r>
      <w:rPr>
        <w:noProof/>
      </w:rPr>
      <mc:AlternateContent>
        <mc:Choice Requires="wps">
          <w:drawing>
            <wp:anchor distT="0" distB="0" distL="114300" distR="114300" simplePos="0" relativeHeight="487080960" behindDoc="1" locked="0" layoutInCell="1" allowOverlap="1" wp14:anchorId="2F0A5A36" wp14:editId="52966730">
              <wp:simplePos x="0" y="0"/>
              <wp:positionH relativeFrom="page">
                <wp:posOffset>3631565</wp:posOffset>
              </wp:positionH>
              <wp:positionV relativeFrom="page">
                <wp:posOffset>962025</wp:posOffset>
              </wp:positionV>
              <wp:extent cx="1120140" cy="2286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FDA59" w14:textId="77777777" w:rsidR="006F0822" w:rsidRDefault="00434684">
                          <w:pPr>
                            <w:spacing w:line="345" w:lineRule="exact"/>
                            <w:ind w:left="20"/>
                            <w:rPr>
                              <w:rFonts w:ascii="Carlito"/>
                              <w:b/>
                              <w:sz w:val="32"/>
                            </w:rPr>
                          </w:pPr>
                          <w:r>
                            <w:rPr>
                              <w:rFonts w:ascii="Carlito"/>
                              <w:b/>
                              <w:sz w:val="32"/>
                            </w:rPr>
                            <w:t>TABLE 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A5A36" id="_x0000_t202" coordsize="21600,21600" o:spt="202" path="m,l,21600r21600,l21600,xe">
              <v:stroke joinstyle="miter"/>
              <v:path gradientshapeok="t" o:connecttype="rect"/>
            </v:shapetype>
            <v:shape id="Text Box 15" o:spid="_x0000_s1028" type="#_x0000_t202" style="position:absolute;margin-left:285.95pt;margin-top:75.75pt;width:88.2pt;height:18pt;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" filled="f" stroked="f">
              <v:textbox inset="0,0,0,0">
                <w:txbxContent>
                  <w:p w14:paraId="730FDA59" w14:textId="77777777" w:rsidR="006F0822" w:rsidRDefault="00434684">
                    <w:pPr>
                      <w:spacing w:line="345" w:lineRule="exact"/>
                      <w:ind w:left="20"/>
                      <w:rPr>
                        <w:rFonts w:ascii="Carlito"/>
                        <w:b/>
                        <w:sz w:val="32"/>
                      </w:rPr>
                    </w:pPr>
                    <w:r>
                      <w:rPr>
                        <w:rFonts w:ascii="Carlito"/>
                        <w:b/>
                        <w:sz w:val="32"/>
                      </w:rPr>
                      <w:t>TABLE INDEX</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5F9F" w14:textId="75CF4E23" w:rsidR="006F0822" w:rsidRDefault="00F96249">
    <w:pPr>
      <w:pStyle w:val="BodyText"/>
      <w:spacing w:line="14" w:lineRule="auto"/>
      <w:rPr>
        <w:sz w:val="20"/>
      </w:rPr>
    </w:pPr>
    <w:r>
      <w:rPr>
        <w:noProof/>
      </w:rPr>
      <mc:AlternateContent>
        <mc:Choice Requires="wps">
          <w:drawing>
            <wp:anchor distT="0" distB="0" distL="114300" distR="114300" simplePos="0" relativeHeight="487081984" behindDoc="1" locked="0" layoutInCell="1" allowOverlap="1" wp14:anchorId="45F8DDDA" wp14:editId="4A13D496">
              <wp:simplePos x="0" y="0"/>
              <wp:positionH relativeFrom="page">
                <wp:posOffset>3581400</wp:posOffset>
              </wp:positionH>
              <wp:positionV relativeFrom="page">
                <wp:posOffset>1161415</wp:posOffset>
              </wp:positionV>
              <wp:extent cx="1219835" cy="228600"/>
              <wp:effectExtent l="0" t="0" r="0" b="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4B5E9" w14:textId="77777777" w:rsidR="006F0822" w:rsidRDefault="00434684">
                          <w:pPr>
                            <w:spacing w:line="345" w:lineRule="exact"/>
                            <w:ind w:left="20"/>
                            <w:rPr>
                              <w:rFonts w:ascii="Carlito"/>
                              <w:b/>
                              <w:sz w:val="32"/>
                            </w:rPr>
                          </w:pPr>
                          <w:r>
                            <w:rPr>
                              <w:rFonts w:ascii="Carlito"/>
                              <w:b/>
                              <w:sz w:val="32"/>
                            </w:rPr>
                            <w:t>FIGURE 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F8DDDA" id="_x0000_t202" coordsize="21600,21600" o:spt="202" path="m,l,21600r21600,l21600,xe">
              <v:stroke joinstyle="miter"/>
              <v:path gradientshapeok="t" o:connecttype="rect"/>
            </v:shapetype>
            <v:shape id="Text Box 13" o:spid="_x0000_s1030" type="#_x0000_t202" style="position:absolute;margin-left:282pt;margin-top:91.45pt;width:96.05pt;height:18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" filled="f" stroked="f">
              <v:textbox inset="0,0,0,0">
                <w:txbxContent>
                  <w:p w14:paraId="5C14B5E9" w14:textId="77777777" w:rsidR="006F0822" w:rsidRDefault="00434684">
                    <w:pPr>
                      <w:spacing w:line="345" w:lineRule="exact"/>
                      <w:ind w:left="20"/>
                      <w:rPr>
                        <w:rFonts w:ascii="Carlito"/>
                        <w:b/>
                        <w:sz w:val="32"/>
                      </w:rPr>
                    </w:pPr>
                    <w:r>
                      <w:rPr>
                        <w:rFonts w:ascii="Carlito"/>
                        <w:b/>
                        <w:sz w:val="32"/>
                      </w:rPr>
                      <w:t>FIGURE INDEX</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97DB" w14:textId="77777777" w:rsidR="006F0822" w:rsidRDefault="006F0822">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91D5D" w14:textId="70CBB8B1" w:rsidR="006F0822" w:rsidRDefault="00F96249">
    <w:pPr>
      <w:pStyle w:val="BodyText"/>
      <w:spacing w:line="14" w:lineRule="auto"/>
      <w:rPr>
        <w:sz w:val="20"/>
      </w:rPr>
    </w:pPr>
    <w:r>
      <w:rPr>
        <w:noProof/>
      </w:rPr>
      <mc:AlternateContent>
        <mc:Choice Requires="wps">
          <w:drawing>
            <wp:anchor distT="0" distB="0" distL="114300" distR="114300" simplePos="0" relativeHeight="487083520" behindDoc="1" locked="0" layoutInCell="1" allowOverlap="1" wp14:anchorId="53CE6234" wp14:editId="1104660D">
              <wp:simplePos x="0" y="0"/>
              <wp:positionH relativeFrom="page">
                <wp:posOffset>5778500</wp:posOffset>
              </wp:positionH>
              <wp:positionV relativeFrom="page">
                <wp:posOffset>453390</wp:posOffset>
              </wp:positionV>
              <wp:extent cx="1330960" cy="222885"/>
              <wp:effectExtent l="0" t="0" r="0" b="0"/>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75033" w14:textId="77777777" w:rsidR="006F0822" w:rsidRDefault="00434684">
                          <w:pPr>
                            <w:pStyle w:val="BodyText"/>
                            <w:spacing w:before="9"/>
                            <w:ind w:left="20"/>
                            <w:rPr>
                              <w:rFonts w:ascii="Times New Roman"/>
                            </w:rPr>
                          </w:pPr>
                          <w:r>
                            <w:rPr>
                              <w:rFonts w:ascii="Times New Roman"/>
                            </w:rPr>
                            <w:t xml:space="preserve">R.C.P.I.T, </w:t>
                          </w:r>
                          <w:proofErr w:type="spellStart"/>
                          <w:r>
                            <w:rPr>
                              <w:rFonts w:ascii="Times New Roman"/>
                            </w:rPr>
                            <w:t>Shirpur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E6234" id="_x0000_t202" coordsize="21600,21600" o:spt="202" path="m,l,21600r21600,l21600,xe">
              <v:stroke joinstyle="miter"/>
              <v:path gradientshapeok="t" o:connecttype="rect"/>
            </v:shapetype>
            <v:shape id="Text Box 10" o:spid="_x0000_s1033" type="#_x0000_t202" style="position:absolute;margin-left:455pt;margin-top:35.7pt;width:104.8pt;height:17.55pt;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" filled="f" stroked="f">
              <v:textbox inset="0,0,0,0">
                <w:txbxContent>
                  <w:p w14:paraId="34775033" w14:textId="77777777" w:rsidR="006F0822" w:rsidRDefault="00434684">
                    <w:pPr>
                      <w:pStyle w:val="BodyText"/>
                      <w:spacing w:before="9"/>
                      <w:ind w:left="20"/>
                      <w:rPr>
                        <w:rFonts w:ascii="Times New Roman"/>
                      </w:rPr>
                    </w:pPr>
                    <w:r>
                      <w:rPr>
                        <w:rFonts w:ascii="Times New Roman"/>
                      </w:rPr>
                      <w:t xml:space="preserve">R.C.P.I.T, </w:t>
                    </w:r>
                    <w:proofErr w:type="spellStart"/>
                    <w:r>
                      <w:rPr>
                        <w:rFonts w:ascii="Times New Roman"/>
                      </w:rPr>
                      <w:t>Shirpur</w:t>
                    </w:r>
                    <w:proofErr w:type="spellEnd"/>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B23CD" w14:textId="77777777" w:rsidR="00026C84" w:rsidRDefault="00026C84">
    <w:pPr>
      <w:pStyle w:val="BodyText"/>
      <w:spacing w:line="14" w:lineRule="auto"/>
      <w:rPr>
        <w:sz w:val="20"/>
      </w:rPr>
    </w:pPr>
    <w:r>
      <w:rPr>
        <w:noProof/>
      </w:rPr>
      <mc:AlternateContent>
        <mc:Choice Requires="wps">
          <w:drawing>
            <wp:anchor distT="0" distB="0" distL="114300" distR="114300" simplePos="0" relativeHeight="487088640" behindDoc="1" locked="0" layoutInCell="1" allowOverlap="1" wp14:anchorId="6BBF65FE" wp14:editId="28B8C0BA">
              <wp:simplePos x="0" y="0"/>
              <wp:positionH relativeFrom="page">
                <wp:posOffset>5778500</wp:posOffset>
              </wp:positionH>
              <wp:positionV relativeFrom="page">
                <wp:posOffset>453390</wp:posOffset>
              </wp:positionV>
              <wp:extent cx="1330960" cy="22288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AE38" w14:textId="77777777" w:rsidR="00026C84" w:rsidRDefault="00026C84">
                          <w:pPr>
                            <w:pStyle w:val="BodyText"/>
                            <w:spacing w:before="9"/>
                            <w:ind w:left="20"/>
                            <w:rPr>
                              <w:rFonts w:ascii="Times New Roman"/>
                            </w:rPr>
                          </w:pPr>
                          <w:r>
                            <w:rPr>
                              <w:rFonts w:ascii="Times New Roman"/>
                            </w:rPr>
                            <w:t xml:space="preserve">R.C.P.I.T, </w:t>
                          </w:r>
                          <w:proofErr w:type="spellStart"/>
                          <w:r>
                            <w:rPr>
                              <w:rFonts w:ascii="Times New Roman"/>
                            </w:rPr>
                            <w:t>Shirpur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F65FE" id="_x0000_t202" coordsize="21600,21600" o:spt="202" path="m,l,21600r21600,l21600,xe">
              <v:stroke joinstyle="miter"/>
              <v:path gradientshapeok="t" o:connecttype="rect"/>
            </v:shapetype>
            <v:shape id="Text Box 3" o:spid="_x0000_s1036" type="#_x0000_t202" style="position:absolute;margin-left:455pt;margin-top:35.7pt;width:104.8pt;height:17.55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" filled="f" stroked="f">
              <v:textbox inset="0,0,0,0">
                <w:txbxContent>
                  <w:p w14:paraId="6519AE38" w14:textId="77777777" w:rsidR="00026C84" w:rsidRDefault="00026C84">
                    <w:pPr>
                      <w:pStyle w:val="BodyText"/>
                      <w:spacing w:before="9"/>
                      <w:ind w:left="20"/>
                      <w:rPr>
                        <w:rFonts w:ascii="Times New Roman"/>
                      </w:rPr>
                    </w:pPr>
                    <w:r>
                      <w:rPr>
                        <w:rFonts w:ascii="Times New Roman"/>
                      </w:rPr>
                      <w:t xml:space="preserve">R.C.P.I.T, </w:t>
                    </w:r>
                    <w:proofErr w:type="spellStart"/>
                    <w:r>
                      <w:rPr>
                        <w:rFonts w:ascii="Times New Roman"/>
                      </w:rPr>
                      <w:t>Shirpur</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11"/>
    <w:lvl w:ilvl="0">
      <w:start w:val="1"/>
      <w:numFmt w:val="lowerRoman"/>
      <w:lvlText w:val="%1."/>
      <w:lvlJc w:val="right"/>
      <w:pPr>
        <w:tabs>
          <w:tab w:val="num" w:pos="0"/>
        </w:tabs>
        <w:ind w:left="1440" w:hanging="360"/>
      </w:pPr>
      <w:rPr>
        <w:b w:val="0"/>
      </w:rPr>
    </w:lvl>
  </w:abstractNum>
  <w:abstractNum w:abstractNumId="1" w15:restartNumberingAfterBreak="0">
    <w:nsid w:val="00000007"/>
    <w:multiLevelType w:val="singleLevel"/>
    <w:tmpl w:val="00000007"/>
    <w:name w:val="WW8Num13"/>
    <w:lvl w:ilvl="0">
      <w:start w:val="1"/>
      <w:numFmt w:val="bullet"/>
      <w:lvlText w:val=""/>
      <w:lvlJc w:val="left"/>
      <w:pPr>
        <w:tabs>
          <w:tab w:val="num" w:pos="0"/>
        </w:tabs>
        <w:ind w:left="1530" w:hanging="360"/>
      </w:pPr>
      <w:rPr>
        <w:rFonts w:ascii="Symbol" w:hAnsi="Symbol" w:cs="Symbol" w:hint="default"/>
        <w:color w:val="auto"/>
      </w:rPr>
    </w:lvl>
  </w:abstractNum>
  <w:abstractNum w:abstractNumId="2" w15:restartNumberingAfterBreak="0">
    <w:nsid w:val="00000009"/>
    <w:multiLevelType w:val="singleLevel"/>
    <w:tmpl w:val="00000009"/>
    <w:name w:val="WW8Num15"/>
    <w:lvl w:ilvl="0">
      <w:start w:val="1"/>
      <w:numFmt w:val="bullet"/>
      <w:lvlText w:val=""/>
      <w:lvlJc w:val="left"/>
      <w:pPr>
        <w:tabs>
          <w:tab w:val="num" w:pos="360"/>
        </w:tabs>
        <w:ind w:left="360" w:hanging="360"/>
      </w:pPr>
      <w:rPr>
        <w:rFonts w:ascii="Wingdings" w:hAnsi="Wingdings" w:cs="Wingdings" w:hint="default"/>
      </w:rPr>
    </w:lvl>
  </w:abstractNum>
  <w:abstractNum w:abstractNumId="3" w15:restartNumberingAfterBreak="0">
    <w:nsid w:val="0000000A"/>
    <w:multiLevelType w:val="singleLevel"/>
    <w:tmpl w:val="C4F09CCA"/>
    <w:name w:val="WW8Num17"/>
    <w:lvl w:ilvl="0">
      <w:start w:val="1"/>
      <w:numFmt w:val="decimal"/>
      <w:lvlText w:val="%1."/>
      <w:lvlJc w:val="left"/>
      <w:pPr>
        <w:tabs>
          <w:tab w:val="num" w:pos="-77"/>
        </w:tabs>
        <w:ind w:left="643" w:hanging="360"/>
      </w:pPr>
      <w:rPr>
        <w:b/>
        <w:bCs/>
        <w:sz w:val="28"/>
        <w:szCs w:val="36"/>
      </w:rPr>
    </w:lvl>
  </w:abstractNum>
  <w:abstractNum w:abstractNumId="4" w15:restartNumberingAfterBreak="0">
    <w:nsid w:val="0000000B"/>
    <w:multiLevelType w:val="singleLevel"/>
    <w:tmpl w:val="0000000B"/>
    <w:name w:val="WW8Num18"/>
    <w:lvl w:ilvl="0">
      <w:start w:val="1"/>
      <w:numFmt w:val="bullet"/>
      <w:lvlText w:val=""/>
      <w:lvlJc w:val="left"/>
      <w:pPr>
        <w:tabs>
          <w:tab w:val="num" w:pos="502"/>
        </w:tabs>
        <w:ind w:left="502" w:hanging="360"/>
      </w:pPr>
      <w:rPr>
        <w:rFonts w:ascii="Wingdings" w:hAnsi="Wingdings" w:cs="Wingdings" w:hint="default"/>
      </w:rPr>
    </w:lvl>
  </w:abstractNum>
  <w:abstractNum w:abstractNumId="5" w15:restartNumberingAfterBreak="0">
    <w:nsid w:val="00381EF1"/>
    <w:multiLevelType w:val="multilevel"/>
    <w:tmpl w:val="D69A6476"/>
    <w:lvl w:ilvl="0">
      <w:start w:val="5"/>
      <w:numFmt w:val="decimal"/>
      <w:lvlText w:val="%1"/>
      <w:lvlJc w:val="left"/>
      <w:pPr>
        <w:ind w:left="576" w:hanging="576"/>
      </w:pPr>
      <w:rPr>
        <w:rFonts w:hint="default"/>
      </w:rPr>
    </w:lvl>
    <w:lvl w:ilvl="1">
      <w:start w:val="2"/>
      <w:numFmt w:val="decimal"/>
      <w:lvlText w:val="%1.%2"/>
      <w:lvlJc w:val="left"/>
      <w:pPr>
        <w:ind w:left="4262" w:hanging="576"/>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368" w:hanging="108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920"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472" w:hanging="1800"/>
      </w:pPr>
      <w:rPr>
        <w:rFonts w:hint="default"/>
      </w:rPr>
    </w:lvl>
    <w:lvl w:ilvl="8">
      <w:start w:val="1"/>
      <w:numFmt w:val="decimal"/>
      <w:lvlText w:val="%1.%2.%3.%4.%5.%6.%7.%8.%9"/>
      <w:lvlJc w:val="left"/>
      <w:pPr>
        <w:ind w:left="2928" w:hanging="2160"/>
      </w:pPr>
      <w:rPr>
        <w:rFonts w:hint="default"/>
      </w:rPr>
    </w:lvl>
  </w:abstractNum>
  <w:abstractNum w:abstractNumId="6" w15:restartNumberingAfterBreak="0">
    <w:nsid w:val="03410F55"/>
    <w:multiLevelType w:val="multilevel"/>
    <w:tmpl w:val="A626774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6056" w:hanging="2160"/>
      </w:pPr>
      <w:rPr>
        <w:rFonts w:hint="default"/>
      </w:rPr>
    </w:lvl>
  </w:abstractNum>
  <w:abstractNum w:abstractNumId="7" w15:restartNumberingAfterBreak="0">
    <w:nsid w:val="0B2C4623"/>
    <w:multiLevelType w:val="multilevel"/>
    <w:tmpl w:val="C95A31CA"/>
    <w:lvl w:ilvl="0">
      <w:start w:val="3"/>
      <w:numFmt w:val="decimal"/>
      <w:lvlText w:val="%1"/>
      <w:lvlJc w:val="left"/>
      <w:pPr>
        <w:ind w:left="1241" w:hanging="761"/>
      </w:pPr>
      <w:rPr>
        <w:rFonts w:hint="default"/>
        <w:lang w:val="en-US" w:eastAsia="en-US" w:bidi="ar-SA"/>
      </w:rPr>
    </w:lvl>
    <w:lvl w:ilvl="1">
      <w:start w:val="1"/>
      <w:numFmt w:val="decimal"/>
      <w:lvlText w:val="%1.%2"/>
      <w:lvlJc w:val="left"/>
      <w:pPr>
        <w:ind w:left="761" w:hanging="761"/>
      </w:pPr>
      <w:rPr>
        <w:rFonts w:ascii="Georgia" w:eastAsia="Georgia" w:hAnsi="Georgia" w:cs="Georgia" w:hint="default"/>
        <w:b/>
        <w:bCs/>
        <w:spacing w:val="-1"/>
        <w:w w:val="98"/>
        <w:sz w:val="30"/>
        <w:szCs w:val="30"/>
        <w:lang w:val="en-US" w:eastAsia="en-US" w:bidi="ar-SA"/>
      </w:rPr>
    </w:lvl>
    <w:lvl w:ilvl="2">
      <w:numFmt w:val="bullet"/>
      <w:lvlText w:val="•"/>
      <w:lvlJc w:val="left"/>
      <w:pPr>
        <w:ind w:left="2918" w:hanging="761"/>
      </w:pPr>
      <w:rPr>
        <w:rFonts w:hint="default"/>
        <w:lang w:val="en-US" w:eastAsia="en-US" w:bidi="ar-SA"/>
      </w:rPr>
    </w:lvl>
    <w:lvl w:ilvl="3">
      <w:numFmt w:val="bullet"/>
      <w:lvlText w:val="•"/>
      <w:lvlJc w:val="left"/>
      <w:pPr>
        <w:ind w:left="3757" w:hanging="761"/>
      </w:pPr>
      <w:rPr>
        <w:rFonts w:hint="default"/>
        <w:lang w:val="en-US" w:eastAsia="en-US" w:bidi="ar-SA"/>
      </w:rPr>
    </w:lvl>
    <w:lvl w:ilvl="4">
      <w:numFmt w:val="bullet"/>
      <w:lvlText w:val="•"/>
      <w:lvlJc w:val="left"/>
      <w:pPr>
        <w:ind w:left="4596" w:hanging="761"/>
      </w:pPr>
      <w:rPr>
        <w:rFonts w:hint="default"/>
        <w:lang w:val="en-US" w:eastAsia="en-US" w:bidi="ar-SA"/>
      </w:rPr>
    </w:lvl>
    <w:lvl w:ilvl="5">
      <w:numFmt w:val="bullet"/>
      <w:lvlText w:val="•"/>
      <w:lvlJc w:val="left"/>
      <w:pPr>
        <w:ind w:left="5435" w:hanging="761"/>
      </w:pPr>
      <w:rPr>
        <w:rFonts w:hint="default"/>
        <w:lang w:val="en-US" w:eastAsia="en-US" w:bidi="ar-SA"/>
      </w:rPr>
    </w:lvl>
    <w:lvl w:ilvl="6">
      <w:numFmt w:val="bullet"/>
      <w:lvlText w:val="•"/>
      <w:lvlJc w:val="left"/>
      <w:pPr>
        <w:ind w:left="6274" w:hanging="761"/>
      </w:pPr>
      <w:rPr>
        <w:rFonts w:hint="default"/>
        <w:lang w:val="en-US" w:eastAsia="en-US" w:bidi="ar-SA"/>
      </w:rPr>
    </w:lvl>
    <w:lvl w:ilvl="7">
      <w:numFmt w:val="bullet"/>
      <w:lvlText w:val="•"/>
      <w:lvlJc w:val="left"/>
      <w:pPr>
        <w:ind w:left="7113" w:hanging="761"/>
      </w:pPr>
      <w:rPr>
        <w:rFonts w:hint="default"/>
        <w:lang w:val="en-US" w:eastAsia="en-US" w:bidi="ar-SA"/>
      </w:rPr>
    </w:lvl>
    <w:lvl w:ilvl="8">
      <w:numFmt w:val="bullet"/>
      <w:lvlText w:val="•"/>
      <w:lvlJc w:val="left"/>
      <w:pPr>
        <w:ind w:left="7952" w:hanging="761"/>
      </w:pPr>
      <w:rPr>
        <w:rFonts w:hint="default"/>
        <w:lang w:val="en-US" w:eastAsia="en-US" w:bidi="ar-SA"/>
      </w:rPr>
    </w:lvl>
  </w:abstractNum>
  <w:abstractNum w:abstractNumId="8" w15:restartNumberingAfterBreak="0">
    <w:nsid w:val="0CFA0AEB"/>
    <w:multiLevelType w:val="multilevel"/>
    <w:tmpl w:val="7CEE4BE2"/>
    <w:lvl w:ilvl="0">
      <w:start w:val="1"/>
      <w:numFmt w:val="decimal"/>
      <w:lvlText w:val="%1."/>
      <w:lvlJc w:val="left"/>
      <w:pPr>
        <w:ind w:left="360" w:hanging="360"/>
      </w:pPr>
      <w:rPr>
        <w:rFonts w:hint="default"/>
      </w:rPr>
    </w:lvl>
    <w:lvl w:ilvl="1">
      <w:start w:val="2"/>
      <w:numFmt w:val="decimal"/>
      <w:isLgl/>
      <w:lvlText w:val="%1.%2"/>
      <w:lvlJc w:val="left"/>
      <w:pPr>
        <w:ind w:left="1003"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723" w:hanging="144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083" w:hanging="180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9" w15:restartNumberingAfterBreak="0">
    <w:nsid w:val="0DFA5B88"/>
    <w:multiLevelType w:val="multilevel"/>
    <w:tmpl w:val="762C0078"/>
    <w:lvl w:ilvl="0">
      <w:start w:val="5"/>
      <w:numFmt w:val="decimal"/>
      <w:lvlText w:val="%1"/>
      <w:lvlJc w:val="left"/>
      <w:pPr>
        <w:ind w:left="420" w:hanging="420"/>
      </w:pPr>
      <w:rPr>
        <w:rFonts w:hint="default"/>
      </w:rPr>
    </w:lvl>
    <w:lvl w:ilvl="1">
      <w:start w:val="6"/>
      <w:numFmt w:val="decimal"/>
      <w:lvlText w:val="%1.%2"/>
      <w:lvlJc w:val="left"/>
      <w:pPr>
        <w:ind w:left="740" w:hanging="72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920" w:hanging="180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320" w:hanging="2160"/>
      </w:pPr>
      <w:rPr>
        <w:rFonts w:hint="default"/>
      </w:rPr>
    </w:lvl>
  </w:abstractNum>
  <w:abstractNum w:abstractNumId="10" w15:restartNumberingAfterBreak="0">
    <w:nsid w:val="17501952"/>
    <w:multiLevelType w:val="multilevel"/>
    <w:tmpl w:val="16CAB216"/>
    <w:lvl w:ilvl="0">
      <w:start w:val="5"/>
      <w:numFmt w:val="decimal"/>
      <w:lvlText w:val="%1"/>
      <w:lvlJc w:val="left"/>
      <w:pPr>
        <w:ind w:left="576" w:hanging="576"/>
      </w:pPr>
      <w:rPr>
        <w:rFonts w:ascii="Times New Roman" w:hAnsi="Times New Roman" w:cs="Times New Roman" w:hint="default"/>
        <w:sz w:val="28"/>
      </w:rPr>
    </w:lvl>
    <w:lvl w:ilvl="1">
      <w:start w:val="6"/>
      <w:numFmt w:val="decimal"/>
      <w:lvlText w:val="%1.%2"/>
      <w:lvlJc w:val="left"/>
      <w:pPr>
        <w:ind w:left="1908" w:hanging="576"/>
      </w:pPr>
      <w:rPr>
        <w:rFonts w:ascii="Times New Roman" w:hAnsi="Times New Roman" w:cs="Times New Roman" w:hint="default"/>
        <w:sz w:val="28"/>
      </w:rPr>
    </w:lvl>
    <w:lvl w:ilvl="2">
      <w:start w:val="1"/>
      <w:numFmt w:val="decimal"/>
      <w:lvlText w:val="%1.%2.%3"/>
      <w:lvlJc w:val="left"/>
      <w:pPr>
        <w:ind w:left="3384" w:hanging="720"/>
      </w:pPr>
      <w:rPr>
        <w:rFonts w:ascii="Times New Roman" w:hAnsi="Times New Roman" w:cs="Times New Roman" w:hint="default"/>
        <w:sz w:val="28"/>
      </w:rPr>
    </w:lvl>
    <w:lvl w:ilvl="3">
      <w:start w:val="1"/>
      <w:numFmt w:val="decimal"/>
      <w:lvlText w:val="%1.%2.%3.%4"/>
      <w:lvlJc w:val="left"/>
      <w:pPr>
        <w:ind w:left="5076" w:hanging="1080"/>
      </w:pPr>
      <w:rPr>
        <w:rFonts w:ascii="Times New Roman" w:hAnsi="Times New Roman" w:cs="Times New Roman" w:hint="default"/>
        <w:sz w:val="28"/>
      </w:rPr>
    </w:lvl>
    <w:lvl w:ilvl="4">
      <w:start w:val="1"/>
      <w:numFmt w:val="decimal"/>
      <w:lvlText w:val="%1.%2.%3.%4.%5"/>
      <w:lvlJc w:val="left"/>
      <w:pPr>
        <w:ind w:left="6408" w:hanging="1080"/>
      </w:pPr>
      <w:rPr>
        <w:rFonts w:ascii="Times New Roman" w:hAnsi="Times New Roman" w:cs="Times New Roman" w:hint="default"/>
        <w:sz w:val="28"/>
      </w:rPr>
    </w:lvl>
    <w:lvl w:ilvl="5">
      <w:start w:val="1"/>
      <w:numFmt w:val="decimal"/>
      <w:lvlText w:val="%1.%2.%3.%4.%5.%6"/>
      <w:lvlJc w:val="left"/>
      <w:pPr>
        <w:ind w:left="8100" w:hanging="1440"/>
      </w:pPr>
      <w:rPr>
        <w:rFonts w:ascii="Times New Roman" w:hAnsi="Times New Roman" w:cs="Times New Roman" w:hint="default"/>
        <w:sz w:val="28"/>
      </w:rPr>
    </w:lvl>
    <w:lvl w:ilvl="6">
      <w:start w:val="1"/>
      <w:numFmt w:val="decimal"/>
      <w:lvlText w:val="%1.%2.%3.%4.%5.%6.%7"/>
      <w:lvlJc w:val="left"/>
      <w:pPr>
        <w:ind w:left="9432" w:hanging="1440"/>
      </w:pPr>
      <w:rPr>
        <w:rFonts w:ascii="Times New Roman" w:hAnsi="Times New Roman" w:cs="Times New Roman" w:hint="default"/>
        <w:sz w:val="28"/>
      </w:rPr>
    </w:lvl>
    <w:lvl w:ilvl="7">
      <w:start w:val="1"/>
      <w:numFmt w:val="decimal"/>
      <w:lvlText w:val="%1.%2.%3.%4.%5.%6.%7.%8"/>
      <w:lvlJc w:val="left"/>
      <w:pPr>
        <w:ind w:left="11124" w:hanging="1800"/>
      </w:pPr>
      <w:rPr>
        <w:rFonts w:ascii="Times New Roman" w:hAnsi="Times New Roman" w:cs="Times New Roman" w:hint="default"/>
        <w:sz w:val="28"/>
      </w:rPr>
    </w:lvl>
    <w:lvl w:ilvl="8">
      <w:start w:val="1"/>
      <w:numFmt w:val="decimal"/>
      <w:lvlText w:val="%1.%2.%3.%4.%5.%6.%7.%8.%9"/>
      <w:lvlJc w:val="left"/>
      <w:pPr>
        <w:ind w:left="12816" w:hanging="2160"/>
      </w:pPr>
      <w:rPr>
        <w:rFonts w:ascii="Times New Roman" w:hAnsi="Times New Roman" w:cs="Times New Roman" w:hint="default"/>
        <w:sz w:val="28"/>
      </w:rPr>
    </w:lvl>
  </w:abstractNum>
  <w:abstractNum w:abstractNumId="11" w15:restartNumberingAfterBreak="0">
    <w:nsid w:val="17721F77"/>
    <w:multiLevelType w:val="multilevel"/>
    <w:tmpl w:val="C1FEDCF6"/>
    <w:lvl w:ilvl="0">
      <w:start w:val="5"/>
      <w:numFmt w:val="decimal"/>
      <w:lvlText w:val="%1"/>
      <w:lvlJc w:val="left"/>
      <w:pPr>
        <w:ind w:left="600" w:hanging="600"/>
      </w:pPr>
      <w:rPr>
        <w:rFonts w:hint="default"/>
        <w:sz w:val="28"/>
      </w:rPr>
    </w:lvl>
    <w:lvl w:ilvl="1">
      <w:start w:val="6"/>
      <w:numFmt w:val="decimal"/>
      <w:lvlText w:val="%1.%2"/>
      <w:lvlJc w:val="left"/>
      <w:pPr>
        <w:ind w:left="858" w:hanging="720"/>
      </w:pPr>
      <w:rPr>
        <w:rFonts w:hint="default"/>
        <w:sz w:val="28"/>
      </w:rPr>
    </w:lvl>
    <w:lvl w:ilvl="2">
      <w:start w:val="2"/>
      <w:numFmt w:val="decimal"/>
      <w:lvlText w:val="%1.%2.%3"/>
      <w:lvlJc w:val="left"/>
      <w:pPr>
        <w:ind w:left="1789" w:hanging="1080"/>
      </w:pPr>
      <w:rPr>
        <w:rFonts w:hint="default"/>
        <w:sz w:val="28"/>
      </w:rPr>
    </w:lvl>
    <w:lvl w:ilvl="3">
      <w:start w:val="1"/>
      <w:numFmt w:val="decimal"/>
      <w:lvlText w:val="%1.%2.%3.%4"/>
      <w:lvlJc w:val="left"/>
      <w:pPr>
        <w:ind w:left="1854" w:hanging="1440"/>
      </w:pPr>
      <w:rPr>
        <w:rFonts w:hint="default"/>
        <w:sz w:val="28"/>
      </w:rPr>
    </w:lvl>
    <w:lvl w:ilvl="4">
      <w:start w:val="1"/>
      <w:numFmt w:val="decimal"/>
      <w:lvlText w:val="%1.%2.%3.%4.%5"/>
      <w:lvlJc w:val="left"/>
      <w:pPr>
        <w:ind w:left="2352" w:hanging="1800"/>
      </w:pPr>
      <w:rPr>
        <w:rFonts w:hint="default"/>
        <w:sz w:val="28"/>
      </w:rPr>
    </w:lvl>
    <w:lvl w:ilvl="5">
      <w:start w:val="1"/>
      <w:numFmt w:val="decimal"/>
      <w:lvlText w:val="%1.%2.%3.%4.%5.%6"/>
      <w:lvlJc w:val="left"/>
      <w:pPr>
        <w:ind w:left="2490" w:hanging="1800"/>
      </w:pPr>
      <w:rPr>
        <w:rFonts w:hint="default"/>
        <w:sz w:val="28"/>
      </w:rPr>
    </w:lvl>
    <w:lvl w:ilvl="6">
      <w:start w:val="1"/>
      <w:numFmt w:val="decimal"/>
      <w:lvlText w:val="%1.%2.%3.%4.%5.%6.%7"/>
      <w:lvlJc w:val="left"/>
      <w:pPr>
        <w:ind w:left="2988" w:hanging="2160"/>
      </w:pPr>
      <w:rPr>
        <w:rFonts w:hint="default"/>
        <w:sz w:val="28"/>
      </w:rPr>
    </w:lvl>
    <w:lvl w:ilvl="7">
      <w:start w:val="1"/>
      <w:numFmt w:val="decimal"/>
      <w:lvlText w:val="%1.%2.%3.%4.%5.%6.%7.%8"/>
      <w:lvlJc w:val="left"/>
      <w:pPr>
        <w:ind w:left="3486" w:hanging="2520"/>
      </w:pPr>
      <w:rPr>
        <w:rFonts w:hint="default"/>
        <w:sz w:val="28"/>
      </w:rPr>
    </w:lvl>
    <w:lvl w:ilvl="8">
      <w:start w:val="1"/>
      <w:numFmt w:val="decimal"/>
      <w:lvlText w:val="%1.%2.%3.%4.%5.%6.%7.%8.%9"/>
      <w:lvlJc w:val="left"/>
      <w:pPr>
        <w:ind w:left="3984" w:hanging="2880"/>
      </w:pPr>
      <w:rPr>
        <w:rFonts w:hint="default"/>
        <w:sz w:val="28"/>
      </w:rPr>
    </w:lvl>
  </w:abstractNum>
  <w:abstractNum w:abstractNumId="12" w15:restartNumberingAfterBreak="0">
    <w:nsid w:val="1EA848AA"/>
    <w:multiLevelType w:val="hybridMultilevel"/>
    <w:tmpl w:val="8ED4FFCC"/>
    <w:lvl w:ilvl="0" w:tplc="18EEB508">
      <w:start w:val="1"/>
      <w:numFmt w:val="decimal"/>
      <w:lvlText w:val="%1"/>
      <w:lvlJc w:val="left"/>
      <w:pPr>
        <w:ind w:left="4601" w:hanging="360"/>
      </w:pPr>
      <w:rPr>
        <w:rFonts w:hint="default"/>
      </w:rPr>
    </w:lvl>
    <w:lvl w:ilvl="1" w:tplc="40090019" w:tentative="1">
      <w:start w:val="1"/>
      <w:numFmt w:val="lowerLetter"/>
      <w:lvlText w:val="%2."/>
      <w:lvlJc w:val="left"/>
      <w:pPr>
        <w:ind w:left="5321" w:hanging="360"/>
      </w:pPr>
    </w:lvl>
    <w:lvl w:ilvl="2" w:tplc="4009001B" w:tentative="1">
      <w:start w:val="1"/>
      <w:numFmt w:val="lowerRoman"/>
      <w:lvlText w:val="%3."/>
      <w:lvlJc w:val="right"/>
      <w:pPr>
        <w:ind w:left="6041" w:hanging="180"/>
      </w:pPr>
    </w:lvl>
    <w:lvl w:ilvl="3" w:tplc="4009000F" w:tentative="1">
      <w:start w:val="1"/>
      <w:numFmt w:val="decimal"/>
      <w:lvlText w:val="%4."/>
      <w:lvlJc w:val="left"/>
      <w:pPr>
        <w:ind w:left="6761" w:hanging="360"/>
      </w:pPr>
    </w:lvl>
    <w:lvl w:ilvl="4" w:tplc="40090019" w:tentative="1">
      <w:start w:val="1"/>
      <w:numFmt w:val="lowerLetter"/>
      <w:lvlText w:val="%5."/>
      <w:lvlJc w:val="left"/>
      <w:pPr>
        <w:ind w:left="7481" w:hanging="360"/>
      </w:pPr>
    </w:lvl>
    <w:lvl w:ilvl="5" w:tplc="4009001B" w:tentative="1">
      <w:start w:val="1"/>
      <w:numFmt w:val="lowerRoman"/>
      <w:lvlText w:val="%6."/>
      <w:lvlJc w:val="right"/>
      <w:pPr>
        <w:ind w:left="8201" w:hanging="180"/>
      </w:pPr>
    </w:lvl>
    <w:lvl w:ilvl="6" w:tplc="4009000F" w:tentative="1">
      <w:start w:val="1"/>
      <w:numFmt w:val="decimal"/>
      <w:lvlText w:val="%7."/>
      <w:lvlJc w:val="left"/>
      <w:pPr>
        <w:ind w:left="8921" w:hanging="360"/>
      </w:pPr>
    </w:lvl>
    <w:lvl w:ilvl="7" w:tplc="40090019" w:tentative="1">
      <w:start w:val="1"/>
      <w:numFmt w:val="lowerLetter"/>
      <w:lvlText w:val="%8."/>
      <w:lvlJc w:val="left"/>
      <w:pPr>
        <w:ind w:left="9641" w:hanging="360"/>
      </w:pPr>
    </w:lvl>
    <w:lvl w:ilvl="8" w:tplc="4009001B" w:tentative="1">
      <w:start w:val="1"/>
      <w:numFmt w:val="lowerRoman"/>
      <w:lvlText w:val="%9."/>
      <w:lvlJc w:val="right"/>
      <w:pPr>
        <w:ind w:left="10361" w:hanging="180"/>
      </w:pPr>
    </w:lvl>
  </w:abstractNum>
  <w:abstractNum w:abstractNumId="13" w15:restartNumberingAfterBreak="0">
    <w:nsid w:val="22B47D3F"/>
    <w:multiLevelType w:val="hybridMultilevel"/>
    <w:tmpl w:val="71C4CB3E"/>
    <w:lvl w:ilvl="0" w:tplc="81367172">
      <w:start w:val="1"/>
      <w:numFmt w:val="decimal"/>
      <w:lvlText w:val="%1."/>
      <w:lvlJc w:val="left"/>
      <w:pPr>
        <w:ind w:left="4041" w:hanging="360"/>
      </w:pPr>
      <w:rPr>
        <w:rFonts w:ascii="Georgia" w:eastAsia="Georgia" w:hAnsi="Georgia" w:cs="Georgia" w:hint="default"/>
        <w:color w:val="800000"/>
        <w:spacing w:val="-1"/>
        <w:w w:val="108"/>
        <w:sz w:val="24"/>
        <w:szCs w:val="24"/>
        <w:lang w:val="en-US" w:eastAsia="en-US" w:bidi="ar-SA"/>
      </w:rPr>
    </w:lvl>
    <w:lvl w:ilvl="1" w:tplc="9ECA48C6">
      <w:numFmt w:val="bullet"/>
      <w:lvlText w:val="•"/>
      <w:lvlJc w:val="left"/>
      <w:pPr>
        <w:ind w:left="4640" w:hanging="360"/>
      </w:pPr>
      <w:rPr>
        <w:rFonts w:hint="default"/>
        <w:lang w:val="en-US" w:eastAsia="en-US" w:bidi="ar-SA"/>
      </w:rPr>
    </w:lvl>
    <w:lvl w:ilvl="2" w:tplc="23D856EE">
      <w:numFmt w:val="bullet"/>
      <w:lvlText w:val="•"/>
      <w:lvlJc w:val="left"/>
      <w:pPr>
        <w:ind w:left="5241" w:hanging="360"/>
      </w:pPr>
      <w:rPr>
        <w:rFonts w:hint="default"/>
        <w:lang w:val="en-US" w:eastAsia="en-US" w:bidi="ar-SA"/>
      </w:rPr>
    </w:lvl>
    <w:lvl w:ilvl="3" w:tplc="5B74EBF6">
      <w:numFmt w:val="bullet"/>
      <w:lvlText w:val="•"/>
      <w:lvlJc w:val="left"/>
      <w:pPr>
        <w:ind w:left="5842" w:hanging="360"/>
      </w:pPr>
      <w:rPr>
        <w:rFonts w:hint="default"/>
        <w:lang w:val="en-US" w:eastAsia="en-US" w:bidi="ar-SA"/>
      </w:rPr>
    </w:lvl>
    <w:lvl w:ilvl="4" w:tplc="E82EB7F8">
      <w:numFmt w:val="bullet"/>
      <w:lvlText w:val="•"/>
      <w:lvlJc w:val="left"/>
      <w:pPr>
        <w:ind w:left="6443" w:hanging="360"/>
      </w:pPr>
      <w:rPr>
        <w:rFonts w:hint="default"/>
        <w:lang w:val="en-US" w:eastAsia="en-US" w:bidi="ar-SA"/>
      </w:rPr>
    </w:lvl>
    <w:lvl w:ilvl="5" w:tplc="14D6AFB4">
      <w:numFmt w:val="bullet"/>
      <w:lvlText w:val="•"/>
      <w:lvlJc w:val="left"/>
      <w:pPr>
        <w:ind w:left="7044" w:hanging="360"/>
      </w:pPr>
      <w:rPr>
        <w:rFonts w:hint="default"/>
        <w:lang w:val="en-US" w:eastAsia="en-US" w:bidi="ar-SA"/>
      </w:rPr>
    </w:lvl>
    <w:lvl w:ilvl="6" w:tplc="2EDE55AE">
      <w:numFmt w:val="bullet"/>
      <w:lvlText w:val="•"/>
      <w:lvlJc w:val="left"/>
      <w:pPr>
        <w:ind w:left="7645" w:hanging="360"/>
      </w:pPr>
      <w:rPr>
        <w:rFonts w:hint="default"/>
        <w:lang w:val="en-US" w:eastAsia="en-US" w:bidi="ar-SA"/>
      </w:rPr>
    </w:lvl>
    <w:lvl w:ilvl="7" w:tplc="5296DE78">
      <w:numFmt w:val="bullet"/>
      <w:lvlText w:val="•"/>
      <w:lvlJc w:val="left"/>
      <w:pPr>
        <w:ind w:left="8246" w:hanging="360"/>
      </w:pPr>
      <w:rPr>
        <w:rFonts w:hint="default"/>
        <w:lang w:val="en-US" w:eastAsia="en-US" w:bidi="ar-SA"/>
      </w:rPr>
    </w:lvl>
    <w:lvl w:ilvl="8" w:tplc="400C56E2">
      <w:numFmt w:val="bullet"/>
      <w:lvlText w:val="•"/>
      <w:lvlJc w:val="left"/>
      <w:pPr>
        <w:ind w:left="8847" w:hanging="360"/>
      </w:pPr>
      <w:rPr>
        <w:rFonts w:hint="default"/>
        <w:lang w:val="en-US" w:eastAsia="en-US" w:bidi="ar-SA"/>
      </w:rPr>
    </w:lvl>
  </w:abstractNum>
  <w:abstractNum w:abstractNumId="14" w15:restartNumberingAfterBreak="0">
    <w:nsid w:val="294E48BF"/>
    <w:multiLevelType w:val="hybridMultilevel"/>
    <w:tmpl w:val="63D8E5A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5" w15:restartNumberingAfterBreak="0">
    <w:nsid w:val="2B771E65"/>
    <w:multiLevelType w:val="hybridMultilevel"/>
    <w:tmpl w:val="48AA0798"/>
    <w:lvl w:ilvl="0" w:tplc="AA02A688">
      <w:start w:val="1"/>
      <w:numFmt w:val="decimal"/>
      <w:lvlText w:val="%1."/>
      <w:lvlJc w:val="left"/>
      <w:pPr>
        <w:ind w:left="360" w:hanging="360"/>
      </w:pPr>
      <w:rPr>
        <w:rFonts w:ascii="Segoe UI" w:hAnsi="Segoe UI" w:cs="Segoe UI" w:hint="default"/>
        <w:b/>
        <w:bCs/>
        <w:color w:val="333333"/>
        <w:sz w:val="2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26A4B38"/>
    <w:multiLevelType w:val="hybridMultilevel"/>
    <w:tmpl w:val="07AEF196"/>
    <w:lvl w:ilvl="0" w:tplc="FFFFFFFF">
      <w:start w:val="1"/>
      <w:numFmt w:val="decimal"/>
      <w:lvlText w:val="%1."/>
      <w:lvlJc w:val="left"/>
      <w:pPr>
        <w:ind w:left="4176" w:hanging="360"/>
      </w:pPr>
      <w:rPr>
        <w:rFonts w:ascii="Georgia" w:eastAsia="Georgia" w:hAnsi="Georgia" w:cs="Georgia" w:hint="default"/>
        <w:color w:val="800000"/>
        <w:spacing w:val="-1"/>
        <w:w w:val="108"/>
        <w:sz w:val="24"/>
        <w:szCs w:val="24"/>
        <w:lang w:val="en-US" w:eastAsia="en-US" w:bidi="ar-SA"/>
      </w:rPr>
    </w:lvl>
    <w:lvl w:ilvl="1" w:tplc="FFFFFFFF">
      <w:numFmt w:val="bullet"/>
      <w:lvlText w:val="•"/>
      <w:lvlJc w:val="left"/>
      <w:pPr>
        <w:ind w:left="4766" w:hanging="360"/>
      </w:pPr>
      <w:rPr>
        <w:rFonts w:hint="default"/>
        <w:lang w:val="en-US" w:eastAsia="en-US" w:bidi="ar-SA"/>
      </w:rPr>
    </w:lvl>
    <w:lvl w:ilvl="2" w:tplc="FFFFFFFF">
      <w:numFmt w:val="bullet"/>
      <w:lvlText w:val="•"/>
      <w:lvlJc w:val="left"/>
      <w:pPr>
        <w:ind w:left="5353" w:hanging="360"/>
      </w:pPr>
      <w:rPr>
        <w:rFonts w:hint="default"/>
        <w:lang w:val="en-US" w:eastAsia="en-US" w:bidi="ar-SA"/>
      </w:rPr>
    </w:lvl>
    <w:lvl w:ilvl="3" w:tplc="FFFFFFFF">
      <w:numFmt w:val="bullet"/>
      <w:lvlText w:val="•"/>
      <w:lvlJc w:val="left"/>
      <w:pPr>
        <w:ind w:left="5940" w:hanging="360"/>
      </w:pPr>
      <w:rPr>
        <w:rFonts w:hint="default"/>
        <w:lang w:val="en-US" w:eastAsia="en-US" w:bidi="ar-SA"/>
      </w:rPr>
    </w:lvl>
    <w:lvl w:ilvl="4" w:tplc="FFFFFFFF">
      <w:numFmt w:val="bullet"/>
      <w:lvlText w:val="•"/>
      <w:lvlJc w:val="left"/>
      <w:pPr>
        <w:ind w:left="6527" w:hanging="360"/>
      </w:pPr>
      <w:rPr>
        <w:rFonts w:hint="default"/>
        <w:lang w:val="en-US" w:eastAsia="en-US" w:bidi="ar-SA"/>
      </w:rPr>
    </w:lvl>
    <w:lvl w:ilvl="5" w:tplc="FFFFFFFF">
      <w:numFmt w:val="bullet"/>
      <w:lvlText w:val="•"/>
      <w:lvlJc w:val="left"/>
      <w:pPr>
        <w:ind w:left="7114" w:hanging="360"/>
      </w:pPr>
      <w:rPr>
        <w:rFonts w:hint="default"/>
        <w:lang w:val="en-US" w:eastAsia="en-US" w:bidi="ar-SA"/>
      </w:rPr>
    </w:lvl>
    <w:lvl w:ilvl="6" w:tplc="FFFFFFFF">
      <w:numFmt w:val="bullet"/>
      <w:lvlText w:val="•"/>
      <w:lvlJc w:val="left"/>
      <w:pPr>
        <w:ind w:left="7701" w:hanging="360"/>
      </w:pPr>
      <w:rPr>
        <w:rFonts w:hint="default"/>
        <w:lang w:val="en-US" w:eastAsia="en-US" w:bidi="ar-SA"/>
      </w:rPr>
    </w:lvl>
    <w:lvl w:ilvl="7" w:tplc="FFFFFFFF">
      <w:numFmt w:val="bullet"/>
      <w:lvlText w:val="•"/>
      <w:lvlJc w:val="left"/>
      <w:pPr>
        <w:ind w:left="8288" w:hanging="360"/>
      </w:pPr>
      <w:rPr>
        <w:rFonts w:hint="default"/>
        <w:lang w:val="en-US" w:eastAsia="en-US" w:bidi="ar-SA"/>
      </w:rPr>
    </w:lvl>
    <w:lvl w:ilvl="8" w:tplc="FFFFFFFF">
      <w:numFmt w:val="bullet"/>
      <w:lvlText w:val="•"/>
      <w:lvlJc w:val="left"/>
      <w:pPr>
        <w:ind w:left="8875" w:hanging="360"/>
      </w:pPr>
      <w:rPr>
        <w:rFonts w:hint="default"/>
        <w:lang w:val="en-US" w:eastAsia="en-US" w:bidi="ar-SA"/>
      </w:rPr>
    </w:lvl>
  </w:abstractNum>
  <w:abstractNum w:abstractNumId="17" w15:restartNumberingAfterBreak="0">
    <w:nsid w:val="326D4533"/>
    <w:multiLevelType w:val="hybridMultilevel"/>
    <w:tmpl w:val="9118D0B2"/>
    <w:lvl w:ilvl="0" w:tplc="A7F87AE4">
      <w:start w:val="5"/>
      <w:numFmt w:val="bullet"/>
      <w:lvlText w:val="-"/>
      <w:lvlJc w:val="left"/>
      <w:pPr>
        <w:ind w:left="380" w:hanging="360"/>
      </w:pPr>
      <w:rPr>
        <w:rFonts w:ascii="Caladea" w:eastAsia="Caladea" w:hAnsi="Caladea" w:cs="Caladea"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8" w15:restartNumberingAfterBreak="0">
    <w:nsid w:val="376C5937"/>
    <w:multiLevelType w:val="hybridMultilevel"/>
    <w:tmpl w:val="C3E27164"/>
    <w:lvl w:ilvl="0" w:tplc="89A40196">
      <w:numFmt w:val="bullet"/>
      <w:lvlText w:val=""/>
      <w:lvlJc w:val="left"/>
      <w:pPr>
        <w:ind w:left="360" w:hanging="360"/>
      </w:pPr>
      <w:rPr>
        <w:rFonts w:ascii="Symbol" w:eastAsia="Symbol" w:hAnsi="Symbol" w:cs="Symbol" w:hint="default"/>
        <w:color w:val="D3D3D3"/>
        <w:w w:val="100"/>
        <w:sz w:val="21"/>
        <w:szCs w:val="21"/>
        <w:lang w:val="en-US" w:eastAsia="en-US" w:bidi="ar-SA"/>
      </w:rPr>
    </w:lvl>
    <w:lvl w:ilvl="1" w:tplc="4142DE50">
      <w:numFmt w:val="bullet"/>
      <w:lvlText w:val="•"/>
      <w:lvlJc w:val="left"/>
      <w:pPr>
        <w:ind w:left="1204" w:hanging="360"/>
      </w:pPr>
      <w:rPr>
        <w:rFonts w:hint="default"/>
        <w:lang w:val="en-US" w:eastAsia="en-US" w:bidi="ar-SA"/>
      </w:rPr>
    </w:lvl>
    <w:lvl w:ilvl="2" w:tplc="4096477E">
      <w:numFmt w:val="bullet"/>
      <w:lvlText w:val="•"/>
      <w:lvlJc w:val="left"/>
      <w:pPr>
        <w:ind w:left="2049" w:hanging="360"/>
      </w:pPr>
      <w:rPr>
        <w:rFonts w:hint="default"/>
        <w:lang w:val="en-US" w:eastAsia="en-US" w:bidi="ar-SA"/>
      </w:rPr>
    </w:lvl>
    <w:lvl w:ilvl="3" w:tplc="126AB96E">
      <w:numFmt w:val="bullet"/>
      <w:lvlText w:val="•"/>
      <w:lvlJc w:val="left"/>
      <w:pPr>
        <w:ind w:left="2894" w:hanging="360"/>
      </w:pPr>
      <w:rPr>
        <w:rFonts w:hint="default"/>
        <w:lang w:val="en-US" w:eastAsia="en-US" w:bidi="ar-SA"/>
      </w:rPr>
    </w:lvl>
    <w:lvl w:ilvl="4" w:tplc="37122B0A">
      <w:numFmt w:val="bullet"/>
      <w:lvlText w:val="•"/>
      <w:lvlJc w:val="left"/>
      <w:pPr>
        <w:ind w:left="3738" w:hanging="360"/>
      </w:pPr>
      <w:rPr>
        <w:rFonts w:hint="default"/>
        <w:lang w:val="en-US" w:eastAsia="en-US" w:bidi="ar-SA"/>
      </w:rPr>
    </w:lvl>
    <w:lvl w:ilvl="5" w:tplc="784CA04C">
      <w:numFmt w:val="bullet"/>
      <w:lvlText w:val="•"/>
      <w:lvlJc w:val="left"/>
      <w:pPr>
        <w:ind w:left="4583" w:hanging="360"/>
      </w:pPr>
      <w:rPr>
        <w:rFonts w:hint="default"/>
        <w:lang w:val="en-US" w:eastAsia="en-US" w:bidi="ar-SA"/>
      </w:rPr>
    </w:lvl>
    <w:lvl w:ilvl="6" w:tplc="2E46A522">
      <w:numFmt w:val="bullet"/>
      <w:lvlText w:val="•"/>
      <w:lvlJc w:val="left"/>
      <w:pPr>
        <w:ind w:left="5428" w:hanging="360"/>
      </w:pPr>
      <w:rPr>
        <w:rFonts w:hint="default"/>
        <w:lang w:val="en-US" w:eastAsia="en-US" w:bidi="ar-SA"/>
      </w:rPr>
    </w:lvl>
    <w:lvl w:ilvl="7" w:tplc="A2F28E0A">
      <w:numFmt w:val="bullet"/>
      <w:lvlText w:val="•"/>
      <w:lvlJc w:val="left"/>
      <w:pPr>
        <w:ind w:left="6272" w:hanging="360"/>
      </w:pPr>
      <w:rPr>
        <w:rFonts w:hint="default"/>
        <w:lang w:val="en-US" w:eastAsia="en-US" w:bidi="ar-SA"/>
      </w:rPr>
    </w:lvl>
    <w:lvl w:ilvl="8" w:tplc="B5C4A3D0">
      <w:numFmt w:val="bullet"/>
      <w:lvlText w:val="•"/>
      <w:lvlJc w:val="left"/>
      <w:pPr>
        <w:ind w:left="7117" w:hanging="360"/>
      </w:pPr>
      <w:rPr>
        <w:rFonts w:hint="default"/>
        <w:lang w:val="en-US" w:eastAsia="en-US" w:bidi="ar-SA"/>
      </w:rPr>
    </w:lvl>
  </w:abstractNum>
  <w:abstractNum w:abstractNumId="19" w15:restartNumberingAfterBreak="0">
    <w:nsid w:val="3A7137A5"/>
    <w:multiLevelType w:val="multilevel"/>
    <w:tmpl w:val="C4AEFD5E"/>
    <w:lvl w:ilvl="0">
      <w:start w:val="5"/>
      <w:numFmt w:val="decimal"/>
      <w:lvlText w:val="%1"/>
      <w:lvlJc w:val="left"/>
      <w:pPr>
        <w:ind w:left="576" w:hanging="576"/>
      </w:pPr>
      <w:rPr>
        <w:rFonts w:ascii="Times New Roman" w:eastAsia="Caladea" w:hAnsi="Times New Roman" w:cs="Times New Roman" w:hint="default"/>
        <w:b/>
        <w:sz w:val="28"/>
      </w:rPr>
    </w:lvl>
    <w:lvl w:ilvl="1">
      <w:start w:val="4"/>
      <w:numFmt w:val="decimal"/>
      <w:lvlText w:val="%1.%2"/>
      <w:lvlJc w:val="left"/>
      <w:pPr>
        <w:ind w:left="2094" w:hanging="720"/>
      </w:pPr>
      <w:rPr>
        <w:rFonts w:ascii="Times New Roman" w:eastAsia="Caladea" w:hAnsi="Times New Roman" w:cs="Times New Roman" w:hint="default"/>
        <w:b/>
        <w:sz w:val="28"/>
      </w:rPr>
    </w:lvl>
    <w:lvl w:ilvl="2">
      <w:start w:val="4"/>
      <w:numFmt w:val="decimal"/>
      <w:lvlText w:val="%1.%2.%3"/>
      <w:lvlJc w:val="left"/>
      <w:pPr>
        <w:ind w:left="3828" w:hanging="1080"/>
      </w:pPr>
      <w:rPr>
        <w:rFonts w:ascii="Times New Roman" w:eastAsia="Caladea" w:hAnsi="Times New Roman" w:cs="Times New Roman" w:hint="default"/>
        <w:b/>
        <w:sz w:val="28"/>
      </w:rPr>
    </w:lvl>
    <w:lvl w:ilvl="3">
      <w:start w:val="1"/>
      <w:numFmt w:val="decimal"/>
      <w:lvlText w:val="%1.%2.%3.%4"/>
      <w:lvlJc w:val="left"/>
      <w:pPr>
        <w:ind w:left="5562" w:hanging="1440"/>
      </w:pPr>
      <w:rPr>
        <w:rFonts w:ascii="Times New Roman" w:eastAsia="Caladea" w:hAnsi="Times New Roman" w:cs="Times New Roman" w:hint="default"/>
        <w:b/>
        <w:sz w:val="28"/>
      </w:rPr>
    </w:lvl>
    <w:lvl w:ilvl="4">
      <w:start w:val="1"/>
      <w:numFmt w:val="decimal"/>
      <w:lvlText w:val="%1.%2.%3.%4.%5"/>
      <w:lvlJc w:val="left"/>
      <w:pPr>
        <w:ind w:left="7296" w:hanging="1800"/>
      </w:pPr>
      <w:rPr>
        <w:rFonts w:ascii="Times New Roman" w:eastAsia="Caladea" w:hAnsi="Times New Roman" w:cs="Times New Roman" w:hint="default"/>
        <w:b/>
        <w:sz w:val="28"/>
      </w:rPr>
    </w:lvl>
    <w:lvl w:ilvl="5">
      <w:start w:val="1"/>
      <w:numFmt w:val="decimal"/>
      <w:lvlText w:val="%1.%2.%3.%4.%5.%6"/>
      <w:lvlJc w:val="left"/>
      <w:pPr>
        <w:ind w:left="8670" w:hanging="1800"/>
      </w:pPr>
      <w:rPr>
        <w:rFonts w:ascii="Times New Roman" w:eastAsia="Caladea" w:hAnsi="Times New Roman" w:cs="Times New Roman" w:hint="default"/>
        <w:b/>
        <w:sz w:val="28"/>
      </w:rPr>
    </w:lvl>
    <w:lvl w:ilvl="6">
      <w:start w:val="1"/>
      <w:numFmt w:val="decimal"/>
      <w:lvlText w:val="%1.%2.%3.%4.%5.%6.%7"/>
      <w:lvlJc w:val="left"/>
      <w:pPr>
        <w:ind w:left="10404" w:hanging="2160"/>
      </w:pPr>
      <w:rPr>
        <w:rFonts w:ascii="Times New Roman" w:eastAsia="Caladea" w:hAnsi="Times New Roman" w:cs="Times New Roman" w:hint="default"/>
        <w:b/>
        <w:sz w:val="28"/>
      </w:rPr>
    </w:lvl>
    <w:lvl w:ilvl="7">
      <w:start w:val="1"/>
      <w:numFmt w:val="decimal"/>
      <w:lvlText w:val="%1.%2.%3.%4.%5.%6.%7.%8"/>
      <w:lvlJc w:val="left"/>
      <w:pPr>
        <w:ind w:left="12138" w:hanging="2520"/>
      </w:pPr>
      <w:rPr>
        <w:rFonts w:ascii="Times New Roman" w:eastAsia="Caladea" w:hAnsi="Times New Roman" w:cs="Times New Roman" w:hint="default"/>
        <w:b/>
        <w:sz w:val="28"/>
      </w:rPr>
    </w:lvl>
    <w:lvl w:ilvl="8">
      <w:start w:val="1"/>
      <w:numFmt w:val="decimal"/>
      <w:lvlText w:val="%1.%2.%3.%4.%5.%6.%7.%8.%9"/>
      <w:lvlJc w:val="left"/>
      <w:pPr>
        <w:ind w:left="13872" w:hanging="2880"/>
      </w:pPr>
      <w:rPr>
        <w:rFonts w:ascii="Times New Roman" w:eastAsia="Caladea" w:hAnsi="Times New Roman" w:cs="Times New Roman" w:hint="default"/>
        <w:b/>
        <w:sz w:val="28"/>
      </w:rPr>
    </w:lvl>
  </w:abstractNum>
  <w:abstractNum w:abstractNumId="20" w15:restartNumberingAfterBreak="0">
    <w:nsid w:val="481468AD"/>
    <w:multiLevelType w:val="multilevel"/>
    <w:tmpl w:val="143CC244"/>
    <w:lvl w:ilvl="0">
      <w:start w:val="3"/>
      <w:numFmt w:val="decimal"/>
      <w:lvlText w:val="%1"/>
      <w:lvlJc w:val="left"/>
      <w:pPr>
        <w:ind w:left="1423" w:hanging="936"/>
      </w:pPr>
      <w:rPr>
        <w:rFonts w:hint="default"/>
        <w:lang w:val="en-US" w:eastAsia="en-US" w:bidi="ar-SA"/>
      </w:rPr>
    </w:lvl>
    <w:lvl w:ilvl="1">
      <w:start w:val="1"/>
      <w:numFmt w:val="decimal"/>
      <w:lvlText w:val="%1.%2"/>
      <w:lvlJc w:val="left"/>
      <w:pPr>
        <w:ind w:left="1362" w:hanging="936"/>
      </w:pPr>
      <w:rPr>
        <w:rFonts w:ascii="Carlito" w:eastAsia="Carlito" w:hAnsi="Carlito" w:cs="Carlito" w:hint="default"/>
        <w:b/>
        <w:bCs/>
        <w:spacing w:val="-1"/>
        <w:w w:val="100"/>
        <w:sz w:val="28"/>
        <w:szCs w:val="28"/>
        <w:lang w:val="en-US" w:eastAsia="en-US" w:bidi="ar-SA"/>
      </w:rPr>
    </w:lvl>
    <w:lvl w:ilvl="2">
      <w:numFmt w:val="bullet"/>
      <w:lvlText w:val="•"/>
      <w:lvlJc w:val="left"/>
      <w:pPr>
        <w:ind w:left="1966" w:hanging="936"/>
      </w:pPr>
      <w:rPr>
        <w:rFonts w:hint="default"/>
        <w:lang w:val="en-US" w:eastAsia="en-US" w:bidi="ar-SA"/>
      </w:rPr>
    </w:lvl>
    <w:lvl w:ilvl="3">
      <w:numFmt w:val="bullet"/>
      <w:lvlText w:val="•"/>
      <w:lvlJc w:val="left"/>
      <w:pPr>
        <w:ind w:left="2239" w:hanging="936"/>
      </w:pPr>
      <w:rPr>
        <w:rFonts w:hint="default"/>
        <w:lang w:val="en-US" w:eastAsia="en-US" w:bidi="ar-SA"/>
      </w:rPr>
    </w:lvl>
    <w:lvl w:ilvl="4">
      <w:numFmt w:val="bullet"/>
      <w:lvlText w:val="•"/>
      <w:lvlJc w:val="left"/>
      <w:pPr>
        <w:ind w:left="2513" w:hanging="936"/>
      </w:pPr>
      <w:rPr>
        <w:rFonts w:hint="default"/>
        <w:lang w:val="en-US" w:eastAsia="en-US" w:bidi="ar-SA"/>
      </w:rPr>
    </w:lvl>
    <w:lvl w:ilvl="5">
      <w:numFmt w:val="bullet"/>
      <w:lvlText w:val="•"/>
      <w:lvlJc w:val="left"/>
      <w:pPr>
        <w:ind w:left="2786" w:hanging="936"/>
      </w:pPr>
      <w:rPr>
        <w:rFonts w:hint="default"/>
        <w:lang w:val="en-US" w:eastAsia="en-US" w:bidi="ar-SA"/>
      </w:rPr>
    </w:lvl>
    <w:lvl w:ilvl="6">
      <w:numFmt w:val="bullet"/>
      <w:lvlText w:val="•"/>
      <w:lvlJc w:val="left"/>
      <w:pPr>
        <w:ind w:left="3059" w:hanging="936"/>
      </w:pPr>
      <w:rPr>
        <w:rFonts w:hint="default"/>
        <w:lang w:val="en-US" w:eastAsia="en-US" w:bidi="ar-SA"/>
      </w:rPr>
    </w:lvl>
    <w:lvl w:ilvl="7">
      <w:numFmt w:val="bullet"/>
      <w:lvlText w:val="•"/>
      <w:lvlJc w:val="left"/>
      <w:pPr>
        <w:ind w:left="3333" w:hanging="936"/>
      </w:pPr>
      <w:rPr>
        <w:rFonts w:hint="default"/>
        <w:lang w:val="en-US" w:eastAsia="en-US" w:bidi="ar-SA"/>
      </w:rPr>
    </w:lvl>
    <w:lvl w:ilvl="8">
      <w:numFmt w:val="bullet"/>
      <w:lvlText w:val="•"/>
      <w:lvlJc w:val="left"/>
      <w:pPr>
        <w:ind w:left="3606" w:hanging="936"/>
      </w:pPr>
      <w:rPr>
        <w:rFonts w:hint="default"/>
        <w:lang w:val="en-US" w:eastAsia="en-US" w:bidi="ar-SA"/>
      </w:rPr>
    </w:lvl>
  </w:abstractNum>
  <w:abstractNum w:abstractNumId="21" w15:restartNumberingAfterBreak="0">
    <w:nsid w:val="4A293F56"/>
    <w:multiLevelType w:val="multilevel"/>
    <w:tmpl w:val="1954ECF2"/>
    <w:lvl w:ilvl="0">
      <w:start w:val="4"/>
      <w:numFmt w:val="decimal"/>
      <w:lvlText w:val="%1"/>
      <w:lvlJc w:val="left"/>
      <w:pPr>
        <w:ind w:left="372" w:hanging="372"/>
      </w:pPr>
      <w:rPr>
        <w:rFonts w:ascii="Caladea" w:hAnsi="Caladea" w:cs="Caladea" w:hint="default"/>
        <w:b w:val="0"/>
        <w:sz w:val="28"/>
      </w:rPr>
    </w:lvl>
    <w:lvl w:ilvl="1">
      <w:start w:val="2"/>
      <w:numFmt w:val="decimal"/>
      <w:lvlText w:val="%1.%2"/>
      <w:lvlJc w:val="left"/>
      <w:pPr>
        <w:ind w:left="3552" w:hanging="720"/>
      </w:pPr>
      <w:rPr>
        <w:rFonts w:ascii="Caladea" w:hAnsi="Caladea" w:cs="Caladea" w:hint="default"/>
        <w:b w:val="0"/>
        <w:sz w:val="28"/>
      </w:rPr>
    </w:lvl>
    <w:lvl w:ilvl="2">
      <w:start w:val="1"/>
      <w:numFmt w:val="decimal"/>
      <w:lvlText w:val="%1.%2.%3"/>
      <w:lvlJc w:val="left"/>
      <w:pPr>
        <w:ind w:left="6384" w:hanging="720"/>
      </w:pPr>
      <w:rPr>
        <w:rFonts w:ascii="Caladea" w:hAnsi="Caladea" w:cs="Caladea" w:hint="default"/>
        <w:b w:val="0"/>
        <w:sz w:val="28"/>
      </w:rPr>
    </w:lvl>
    <w:lvl w:ilvl="3">
      <w:start w:val="1"/>
      <w:numFmt w:val="decimal"/>
      <w:lvlText w:val="%1.%2.%3.%4"/>
      <w:lvlJc w:val="left"/>
      <w:pPr>
        <w:ind w:left="9576" w:hanging="1080"/>
      </w:pPr>
      <w:rPr>
        <w:rFonts w:ascii="Caladea" w:hAnsi="Caladea" w:cs="Caladea" w:hint="default"/>
        <w:b w:val="0"/>
        <w:sz w:val="28"/>
      </w:rPr>
    </w:lvl>
    <w:lvl w:ilvl="4">
      <w:start w:val="1"/>
      <w:numFmt w:val="decimal"/>
      <w:lvlText w:val="%1.%2.%3.%4.%5"/>
      <w:lvlJc w:val="left"/>
      <w:pPr>
        <w:ind w:left="12408" w:hanging="1080"/>
      </w:pPr>
      <w:rPr>
        <w:rFonts w:ascii="Caladea" w:hAnsi="Caladea" w:cs="Caladea" w:hint="default"/>
        <w:b w:val="0"/>
        <w:sz w:val="28"/>
      </w:rPr>
    </w:lvl>
    <w:lvl w:ilvl="5">
      <w:start w:val="1"/>
      <w:numFmt w:val="decimal"/>
      <w:lvlText w:val="%1.%2.%3.%4.%5.%6"/>
      <w:lvlJc w:val="left"/>
      <w:pPr>
        <w:ind w:left="15600" w:hanging="1440"/>
      </w:pPr>
      <w:rPr>
        <w:rFonts w:ascii="Caladea" w:hAnsi="Caladea" w:cs="Caladea" w:hint="default"/>
        <w:b w:val="0"/>
        <w:sz w:val="28"/>
      </w:rPr>
    </w:lvl>
    <w:lvl w:ilvl="6">
      <w:start w:val="1"/>
      <w:numFmt w:val="decimal"/>
      <w:lvlText w:val="%1.%2.%3.%4.%5.%6.%7"/>
      <w:lvlJc w:val="left"/>
      <w:pPr>
        <w:ind w:left="18792" w:hanging="1800"/>
      </w:pPr>
      <w:rPr>
        <w:rFonts w:ascii="Caladea" w:hAnsi="Caladea" w:cs="Caladea" w:hint="default"/>
        <w:b w:val="0"/>
        <w:sz w:val="28"/>
      </w:rPr>
    </w:lvl>
    <w:lvl w:ilvl="7">
      <w:start w:val="1"/>
      <w:numFmt w:val="decimal"/>
      <w:lvlText w:val="%1.%2.%3.%4.%5.%6.%7.%8"/>
      <w:lvlJc w:val="left"/>
      <w:pPr>
        <w:ind w:left="21624" w:hanging="1800"/>
      </w:pPr>
      <w:rPr>
        <w:rFonts w:ascii="Caladea" w:hAnsi="Caladea" w:cs="Caladea" w:hint="default"/>
        <w:b w:val="0"/>
        <w:sz w:val="28"/>
      </w:rPr>
    </w:lvl>
    <w:lvl w:ilvl="8">
      <w:start w:val="1"/>
      <w:numFmt w:val="decimal"/>
      <w:lvlText w:val="%1.%2.%3.%4.%5.%6.%7.%8.%9"/>
      <w:lvlJc w:val="left"/>
      <w:pPr>
        <w:ind w:left="24816" w:hanging="2160"/>
      </w:pPr>
      <w:rPr>
        <w:rFonts w:ascii="Caladea" w:hAnsi="Caladea" w:cs="Caladea" w:hint="default"/>
        <w:b w:val="0"/>
        <w:sz w:val="28"/>
      </w:rPr>
    </w:lvl>
  </w:abstractNum>
  <w:abstractNum w:abstractNumId="22" w15:restartNumberingAfterBreak="0">
    <w:nsid w:val="514870AA"/>
    <w:multiLevelType w:val="hybridMultilevel"/>
    <w:tmpl w:val="E07CAD6C"/>
    <w:lvl w:ilvl="0" w:tplc="92008D84">
      <w:numFmt w:val="bullet"/>
      <w:lvlText w:val=""/>
      <w:lvlJc w:val="left"/>
      <w:pPr>
        <w:ind w:left="360" w:hanging="360"/>
      </w:pPr>
      <w:rPr>
        <w:rFonts w:ascii="Symbol" w:eastAsia="Symbol" w:hAnsi="Symbol" w:cs="Symbol" w:hint="default"/>
        <w:color w:val="D3D3D3"/>
        <w:w w:val="100"/>
        <w:sz w:val="21"/>
        <w:szCs w:val="21"/>
        <w:lang w:val="en-US" w:eastAsia="en-US" w:bidi="ar-SA"/>
      </w:rPr>
    </w:lvl>
    <w:lvl w:ilvl="1" w:tplc="7EF897EC">
      <w:numFmt w:val="bullet"/>
      <w:lvlText w:val="•"/>
      <w:lvlJc w:val="left"/>
      <w:pPr>
        <w:ind w:left="696" w:hanging="360"/>
      </w:pPr>
      <w:rPr>
        <w:rFonts w:hint="default"/>
        <w:lang w:val="en-US" w:eastAsia="en-US" w:bidi="ar-SA"/>
      </w:rPr>
    </w:lvl>
    <w:lvl w:ilvl="2" w:tplc="A9B88248">
      <w:numFmt w:val="bullet"/>
      <w:lvlText w:val="•"/>
      <w:lvlJc w:val="left"/>
      <w:pPr>
        <w:ind w:left="1033" w:hanging="360"/>
      </w:pPr>
      <w:rPr>
        <w:rFonts w:hint="default"/>
        <w:lang w:val="en-US" w:eastAsia="en-US" w:bidi="ar-SA"/>
      </w:rPr>
    </w:lvl>
    <w:lvl w:ilvl="3" w:tplc="91A048DC">
      <w:numFmt w:val="bullet"/>
      <w:lvlText w:val="•"/>
      <w:lvlJc w:val="left"/>
      <w:pPr>
        <w:ind w:left="1369" w:hanging="360"/>
      </w:pPr>
      <w:rPr>
        <w:rFonts w:hint="default"/>
        <w:lang w:val="en-US" w:eastAsia="en-US" w:bidi="ar-SA"/>
      </w:rPr>
    </w:lvl>
    <w:lvl w:ilvl="4" w:tplc="73A26CF0">
      <w:numFmt w:val="bullet"/>
      <w:lvlText w:val="•"/>
      <w:lvlJc w:val="left"/>
      <w:pPr>
        <w:ind w:left="1706" w:hanging="360"/>
      </w:pPr>
      <w:rPr>
        <w:rFonts w:hint="default"/>
        <w:lang w:val="en-US" w:eastAsia="en-US" w:bidi="ar-SA"/>
      </w:rPr>
    </w:lvl>
    <w:lvl w:ilvl="5" w:tplc="AFC21B58">
      <w:numFmt w:val="bullet"/>
      <w:lvlText w:val="•"/>
      <w:lvlJc w:val="left"/>
      <w:pPr>
        <w:ind w:left="2042" w:hanging="360"/>
      </w:pPr>
      <w:rPr>
        <w:rFonts w:hint="default"/>
        <w:lang w:val="en-US" w:eastAsia="en-US" w:bidi="ar-SA"/>
      </w:rPr>
    </w:lvl>
    <w:lvl w:ilvl="6" w:tplc="4476D7B4">
      <w:numFmt w:val="bullet"/>
      <w:lvlText w:val="•"/>
      <w:lvlJc w:val="left"/>
      <w:pPr>
        <w:ind w:left="2379" w:hanging="360"/>
      </w:pPr>
      <w:rPr>
        <w:rFonts w:hint="default"/>
        <w:lang w:val="en-US" w:eastAsia="en-US" w:bidi="ar-SA"/>
      </w:rPr>
    </w:lvl>
    <w:lvl w:ilvl="7" w:tplc="A9ACDCA8">
      <w:numFmt w:val="bullet"/>
      <w:lvlText w:val="•"/>
      <w:lvlJc w:val="left"/>
      <w:pPr>
        <w:ind w:left="2715" w:hanging="360"/>
      </w:pPr>
      <w:rPr>
        <w:rFonts w:hint="default"/>
        <w:lang w:val="en-US" w:eastAsia="en-US" w:bidi="ar-SA"/>
      </w:rPr>
    </w:lvl>
    <w:lvl w:ilvl="8" w:tplc="9F32AD8A">
      <w:numFmt w:val="bullet"/>
      <w:lvlText w:val="•"/>
      <w:lvlJc w:val="left"/>
      <w:pPr>
        <w:ind w:left="3052" w:hanging="360"/>
      </w:pPr>
      <w:rPr>
        <w:rFonts w:hint="default"/>
        <w:lang w:val="en-US" w:eastAsia="en-US" w:bidi="ar-SA"/>
      </w:rPr>
    </w:lvl>
  </w:abstractNum>
  <w:abstractNum w:abstractNumId="23" w15:restartNumberingAfterBreak="0">
    <w:nsid w:val="5237409D"/>
    <w:multiLevelType w:val="hybridMultilevel"/>
    <w:tmpl w:val="07AEF196"/>
    <w:lvl w:ilvl="0" w:tplc="B0F4ED76">
      <w:start w:val="1"/>
      <w:numFmt w:val="decimal"/>
      <w:lvlText w:val="%1."/>
      <w:lvlJc w:val="left"/>
      <w:pPr>
        <w:ind w:left="4176" w:hanging="360"/>
      </w:pPr>
      <w:rPr>
        <w:rFonts w:ascii="Georgia" w:eastAsia="Georgia" w:hAnsi="Georgia" w:cs="Georgia" w:hint="default"/>
        <w:color w:val="800000"/>
        <w:spacing w:val="-1"/>
        <w:w w:val="108"/>
        <w:sz w:val="24"/>
        <w:szCs w:val="24"/>
        <w:lang w:val="en-US" w:eastAsia="en-US" w:bidi="ar-SA"/>
      </w:rPr>
    </w:lvl>
    <w:lvl w:ilvl="1" w:tplc="47AAA7A4">
      <w:numFmt w:val="bullet"/>
      <w:lvlText w:val="•"/>
      <w:lvlJc w:val="left"/>
      <w:pPr>
        <w:ind w:left="4766" w:hanging="360"/>
      </w:pPr>
      <w:rPr>
        <w:rFonts w:hint="default"/>
        <w:lang w:val="en-US" w:eastAsia="en-US" w:bidi="ar-SA"/>
      </w:rPr>
    </w:lvl>
    <w:lvl w:ilvl="2" w:tplc="E164769C">
      <w:numFmt w:val="bullet"/>
      <w:lvlText w:val="•"/>
      <w:lvlJc w:val="left"/>
      <w:pPr>
        <w:ind w:left="5353" w:hanging="360"/>
      </w:pPr>
      <w:rPr>
        <w:rFonts w:hint="default"/>
        <w:lang w:val="en-US" w:eastAsia="en-US" w:bidi="ar-SA"/>
      </w:rPr>
    </w:lvl>
    <w:lvl w:ilvl="3" w:tplc="BF580592">
      <w:numFmt w:val="bullet"/>
      <w:lvlText w:val="•"/>
      <w:lvlJc w:val="left"/>
      <w:pPr>
        <w:ind w:left="5940" w:hanging="360"/>
      </w:pPr>
      <w:rPr>
        <w:rFonts w:hint="default"/>
        <w:lang w:val="en-US" w:eastAsia="en-US" w:bidi="ar-SA"/>
      </w:rPr>
    </w:lvl>
    <w:lvl w:ilvl="4" w:tplc="2B62C73E">
      <w:numFmt w:val="bullet"/>
      <w:lvlText w:val="•"/>
      <w:lvlJc w:val="left"/>
      <w:pPr>
        <w:ind w:left="6527" w:hanging="360"/>
      </w:pPr>
      <w:rPr>
        <w:rFonts w:hint="default"/>
        <w:lang w:val="en-US" w:eastAsia="en-US" w:bidi="ar-SA"/>
      </w:rPr>
    </w:lvl>
    <w:lvl w:ilvl="5" w:tplc="3CBA0698">
      <w:numFmt w:val="bullet"/>
      <w:lvlText w:val="•"/>
      <w:lvlJc w:val="left"/>
      <w:pPr>
        <w:ind w:left="7114" w:hanging="360"/>
      </w:pPr>
      <w:rPr>
        <w:rFonts w:hint="default"/>
        <w:lang w:val="en-US" w:eastAsia="en-US" w:bidi="ar-SA"/>
      </w:rPr>
    </w:lvl>
    <w:lvl w:ilvl="6" w:tplc="7222DC32">
      <w:numFmt w:val="bullet"/>
      <w:lvlText w:val="•"/>
      <w:lvlJc w:val="left"/>
      <w:pPr>
        <w:ind w:left="7701" w:hanging="360"/>
      </w:pPr>
      <w:rPr>
        <w:rFonts w:hint="default"/>
        <w:lang w:val="en-US" w:eastAsia="en-US" w:bidi="ar-SA"/>
      </w:rPr>
    </w:lvl>
    <w:lvl w:ilvl="7" w:tplc="14463DAE">
      <w:numFmt w:val="bullet"/>
      <w:lvlText w:val="•"/>
      <w:lvlJc w:val="left"/>
      <w:pPr>
        <w:ind w:left="8288" w:hanging="360"/>
      </w:pPr>
      <w:rPr>
        <w:rFonts w:hint="default"/>
        <w:lang w:val="en-US" w:eastAsia="en-US" w:bidi="ar-SA"/>
      </w:rPr>
    </w:lvl>
    <w:lvl w:ilvl="8" w:tplc="D0B69490">
      <w:numFmt w:val="bullet"/>
      <w:lvlText w:val="•"/>
      <w:lvlJc w:val="left"/>
      <w:pPr>
        <w:ind w:left="8875" w:hanging="360"/>
      </w:pPr>
      <w:rPr>
        <w:rFonts w:hint="default"/>
        <w:lang w:val="en-US" w:eastAsia="en-US" w:bidi="ar-SA"/>
      </w:rPr>
    </w:lvl>
  </w:abstractNum>
  <w:abstractNum w:abstractNumId="24" w15:restartNumberingAfterBreak="0">
    <w:nsid w:val="52C232AA"/>
    <w:multiLevelType w:val="multilevel"/>
    <w:tmpl w:val="A0C6737A"/>
    <w:lvl w:ilvl="0">
      <w:start w:val="4"/>
      <w:numFmt w:val="decimal"/>
      <w:lvlText w:val="%1"/>
      <w:lvlJc w:val="left"/>
      <w:pPr>
        <w:ind w:left="1241" w:hanging="720"/>
      </w:pPr>
      <w:rPr>
        <w:rFonts w:hint="default"/>
        <w:lang w:val="en-US" w:eastAsia="en-US" w:bidi="ar-SA"/>
      </w:rPr>
    </w:lvl>
    <w:lvl w:ilvl="1">
      <w:start w:val="1"/>
      <w:numFmt w:val="decimal"/>
      <w:lvlText w:val="%1.%2"/>
      <w:lvlJc w:val="left"/>
      <w:pPr>
        <w:ind w:left="1241" w:hanging="720"/>
      </w:pPr>
      <w:rPr>
        <w:rFonts w:hint="default"/>
        <w:b/>
        <w:bCs/>
        <w:spacing w:val="-1"/>
        <w:w w:val="84"/>
        <w:lang w:val="en-US" w:eastAsia="en-US" w:bidi="ar-SA"/>
      </w:rPr>
    </w:lvl>
    <w:lvl w:ilvl="2">
      <w:start w:val="1"/>
      <w:numFmt w:val="decimal"/>
      <w:lvlText w:val="%3)"/>
      <w:lvlJc w:val="left"/>
      <w:pPr>
        <w:ind w:left="1961" w:hanging="630"/>
      </w:pPr>
      <w:rPr>
        <w:rFonts w:ascii="Caladea" w:eastAsia="Caladea" w:hAnsi="Caladea" w:cs="Caladea" w:hint="default"/>
        <w:w w:val="100"/>
        <w:sz w:val="28"/>
        <w:szCs w:val="28"/>
        <w:lang w:val="en-US" w:eastAsia="en-US" w:bidi="ar-SA"/>
      </w:rPr>
    </w:lvl>
    <w:lvl w:ilvl="3">
      <w:start w:val="1"/>
      <w:numFmt w:val="lowerLetter"/>
      <w:lvlText w:val="%4."/>
      <w:lvlJc w:val="left"/>
      <w:pPr>
        <w:ind w:left="2681" w:hanging="360"/>
      </w:pPr>
      <w:rPr>
        <w:rFonts w:ascii="Caladea" w:eastAsia="Caladea" w:hAnsi="Caladea" w:cs="Caladea" w:hint="default"/>
        <w:spacing w:val="-1"/>
        <w:w w:val="100"/>
        <w:sz w:val="28"/>
        <w:szCs w:val="28"/>
        <w:lang w:val="en-US" w:eastAsia="en-US" w:bidi="ar-SA"/>
      </w:rPr>
    </w:lvl>
    <w:lvl w:ilvl="4">
      <w:numFmt w:val="bullet"/>
      <w:lvlText w:val="•"/>
      <w:lvlJc w:val="left"/>
      <w:pPr>
        <w:ind w:left="4417" w:hanging="360"/>
      </w:pPr>
      <w:rPr>
        <w:rFonts w:hint="default"/>
        <w:lang w:val="en-US" w:eastAsia="en-US" w:bidi="ar-SA"/>
      </w:rPr>
    </w:lvl>
    <w:lvl w:ilvl="5">
      <w:numFmt w:val="bullet"/>
      <w:lvlText w:val="•"/>
      <w:lvlJc w:val="left"/>
      <w:pPr>
        <w:ind w:left="5286" w:hanging="360"/>
      </w:pPr>
      <w:rPr>
        <w:rFonts w:hint="default"/>
        <w:lang w:val="en-US" w:eastAsia="en-US" w:bidi="ar-SA"/>
      </w:rPr>
    </w:lvl>
    <w:lvl w:ilvl="6">
      <w:numFmt w:val="bullet"/>
      <w:lvlText w:val="•"/>
      <w:lvlJc w:val="left"/>
      <w:pPr>
        <w:ind w:left="6155" w:hanging="360"/>
      </w:pPr>
      <w:rPr>
        <w:rFonts w:hint="default"/>
        <w:lang w:val="en-US" w:eastAsia="en-US" w:bidi="ar-SA"/>
      </w:rPr>
    </w:lvl>
    <w:lvl w:ilvl="7">
      <w:numFmt w:val="bullet"/>
      <w:lvlText w:val="•"/>
      <w:lvlJc w:val="left"/>
      <w:pPr>
        <w:ind w:left="7024"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25" w15:restartNumberingAfterBreak="0">
    <w:nsid w:val="54AC0204"/>
    <w:multiLevelType w:val="multilevel"/>
    <w:tmpl w:val="0C44E4C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87421B1"/>
    <w:multiLevelType w:val="multilevel"/>
    <w:tmpl w:val="8F0E9FE6"/>
    <w:lvl w:ilvl="0">
      <w:start w:val="2"/>
      <w:numFmt w:val="decimal"/>
      <w:lvlText w:val="%1"/>
      <w:lvlJc w:val="left"/>
      <w:pPr>
        <w:ind w:left="456" w:hanging="456"/>
      </w:pPr>
      <w:rPr>
        <w:rFonts w:hint="default"/>
        <w:u w:val="none"/>
      </w:rPr>
    </w:lvl>
    <w:lvl w:ilvl="1">
      <w:start w:val="2"/>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27" w15:restartNumberingAfterBreak="0">
    <w:nsid w:val="5D4145FC"/>
    <w:multiLevelType w:val="hybridMultilevel"/>
    <w:tmpl w:val="41FE19EA"/>
    <w:lvl w:ilvl="0" w:tplc="6B64358C">
      <w:numFmt w:val="bullet"/>
      <w:lvlText w:val=""/>
      <w:lvlJc w:val="left"/>
      <w:pPr>
        <w:ind w:left="816" w:hanging="296"/>
      </w:pPr>
      <w:rPr>
        <w:rFonts w:ascii="Symbol" w:eastAsia="Symbol" w:hAnsi="Symbol" w:cs="Symbol" w:hint="default"/>
        <w:w w:val="100"/>
        <w:sz w:val="30"/>
        <w:szCs w:val="30"/>
        <w:lang w:val="en-US" w:eastAsia="en-US" w:bidi="ar-SA"/>
      </w:rPr>
    </w:lvl>
    <w:lvl w:ilvl="1" w:tplc="85686B70">
      <w:numFmt w:val="bullet"/>
      <w:lvlText w:val="o"/>
      <w:lvlJc w:val="left"/>
      <w:pPr>
        <w:ind w:left="1601" w:hanging="360"/>
      </w:pPr>
      <w:rPr>
        <w:rFonts w:ascii="Courier New" w:eastAsia="Courier New" w:hAnsi="Courier New" w:cs="Courier New" w:hint="default"/>
        <w:w w:val="100"/>
        <w:sz w:val="28"/>
        <w:szCs w:val="28"/>
        <w:lang w:val="en-US" w:eastAsia="en-US" w:bidi="ar-SA"/>
      </w:rPr>
    </w:lvl>
    <w:lvl w:ilvl="2" w:tplc="31AAB3F2">
      <w:numFmt w:val="bullet"/>
      <w:lvlText w:val="•"/>
      <w:lvlJc w:val="left"/>
      <w:pPr>
        <w:ind w:left="2492" w:hanging="360"/>
      </w:pPr>
      <w:rPr>
        <w:rFonts w:hint="default"/>
        <w:lang w:val="en-US" w:eastAsia="en-US" w:bidi="ar-SA"/>
      </w:rPr>
    </w:lvl>
    <w:lvl w:ilvl="3" w:tplc="D4789E9A">
      <w:numFmt w:val="bullet"/>
      <w:lvlText w:val="•"/>
      <w:lvlJc w:val="left"/>
      <w:pPr>
        <w:ind w:left="3384" w:hanging="360"/>
      </w:pPr>
      <w:rPr>
        <w:rFonts w:hint="default"/>
        <w:lang w:val="en-US" w:eastAsia="en-US" w:bidi="ar-SA"/>
      </w:rPr>
    </w:lvl>
    <w:lvl w:ilvl="4" w:tplc="F6B07908">
      <w:numFmt w:val="bullet"/>
      <w:lvlText w:val="•"/>
      <w:lvlJc w:val="left"/>
      <w:pPr>
        <w:ind w:left="4277" w:hanging="360"/>
      </w:pPr>
      <w:rPr>
        <w:rFonts w:hint="default"/>
        <w:lang w:val="en-US" w:eastAsia="en-US" w:bidi="ar-SA"/>
      </w:rPr>
    </w:lvl>
    <w:lvl w:ilvl="5" w:tplc="9184F4CE">
      <w:numFmt w:val="bullet"/>
      <w:lvlText w:val="•"/>
      <w:lvlJc w:val="left"/>
      <w:pPr>
        <w:ind w:left="5169" w:hanging="360"/>
      </w:pPr>
      <w:rPr>
        <w:rFonts w:hint="default"/>
        <w:lang w:val="en-US" w:eastAsia="en-US" w:bidi="ar-SA"/>
      </w:rPr>
    </w:lvl>
    <w:lvl w:ilvl="6" w:tplc="29749518">
      <w:numFmt w:val="bullet"/>
      <w:lvlText w:val="•"/>
      <w:lvlJc w:val="left"/>
      <w:pPr>
        <w:ind w:left="6061" w:hanging="360"/>
      </w:pPr>
      <w:rPr>
        <w:rFonts w:hint="default"/>
        <w:lang w:val="en-US" w:eastAsia="en-US" w:bidi="ar-SA"/>
      </w:rPr>
    </w:lvl>
    <w:lvl w:ilvl="7" w:tplc="3FC259AC">
      <w:numFmt w:val="bullet"/>
      <w:lvlText w:val="•"/>
      <w:lvlJc w:val="left"/>
      <w:pPr>
        <w:ind w:left="6954" w:hanging="360"/>
      </w:pPr>
      <w:rPr>
        <w:rFonts w:hint="default"/>
        <w:lang w:val="en-US" w:eastAsia="en-US" w:bidi="ar-SA"/>
      </w:rPr>
    </w:lvl>
    <w:lvl w:ilvl="8" w:tplc="A36C07B2">
      <w:numFmt w:val="bullet"/>
      <w:lvlText w:val="•"/>
      <w:lvlJc w:val="left"/>
      <w:pPr>
        <w:ind w:left="7846" w:hanging="360"/>
      </w:pPr>
      <w:rPr>
        <w:rFonts w:hint="default"/>
        <w:lang w:val="en-US" w:eastAsia="en-US" w:bidi="ar-SA"/>
      </w:rPr>
    </w:lvl>
  </w:abstractNum>
  <w:abstractNum w:abstractNumId="28" w15:restartNumberingAfterBreak="0">
    <w:nsid w:val="63480398"/>
    <w:multiLevelType w:val="hybridMultilevel"/>
    <w:tmpl w:val="1B8C4184"/>
    <w:lvl w:ilvl="0" w:tplc="DF3A53DA">
      <w:numFmt w:val="bullet"/>
      <w:lvlText w:val=""/>
      <w:lvlJc w:val="left"/>
      <w:pPr>
        <w:ind w:left="360" w:hanging="360"/>
      </w:pPr>
      <w:rPr>
        <w:rFonts w:ascii="Symbol" w:eastAsia="Symbol" w:hAnsi="Symbol" w:cs="Symbol" w:hint="default"/>
        <w:color w:val="D3D3D3"/>
        <w:w w:val="100"/>
        <w:sz w:val="21"/>
        <w:szCs w:val="21"/>
        <w:lang w:val="en-US" w:eastAsia="en-US" w:bidi="ar-SA"/>
      </w:rPr>
    </w:lvl>
    <w:lvl w:ilvl="1" w:tplc="2ADA307C">
      <w:numFmt w:val="bullet"/>
      <w:lvlText w:val="•"/>
      <w:lvlJc w:val="left"/>
      <w:pPr>
        <w:ind w:left="1216" w:hanging="360"/>
      </w:pPr>
      <w:rPr>
        <w:rFonts w:hint="default"/>
        <w:lang w:val="en-US" w:eastAsia="en-US" w:bidi="ar-SA"/>
      </w:rPr>
    </w:lvl>
    <w:lvl w:ilvl="2" w:tplc="4D7A91EC">
      <w:numFmt w:val="bullet"/>
      <w:lvlText w:val="•"/>
      <w:lvlJc w:val="left"/>
      <w:pPr>
        <w:ind w:left="2072" w:hanging="360"/>
      </w:pPr>
      <w:rPr>
        <w:rFonts w:hint="default"/>
        <w:lang w:val="en-US" w:eastAsia="en-US" w:bidi="ar-SA"/>
      </w:rPr>
    </w:lvl>
    <w:lvl w:ilvl="3" w:tplc="6D749D40">
      <w:numFmt w:val="bullet"/>
      <w:lvlText w:val="•"/>
      <w:lvlJc w:val="left"/>
      <w:pPr>
        <w:ind w:left="2928" w:hanging="360"/>
      </w:pPr>
      <w:rPr>
        <w:rFonts w:hint="default"/>
        <w:lang w:val="en-US" w:eastAsia="en-US" w:bidi="ar-SA"/>
      </w:rPr>
    </w:lvl>
    <w:lvl w:ilvl="4" w:tplc="4B406A2A">
      <w:numFmt w:val="bullet"/>
      <w:lvlText w:val="•"/>
      <w:lvlJc w:val="left"/>
      <w:pPr>
        <w:ind w:left="3784" w:hanging="360"/>
      </w:pPr>
      <w:rPr>
        <w:rFonts w:hint="default"/>
        <w:lang w:val="en-US" w:eastAsia="en-US" w:bidi="ar-SA"/>
      </w:rPr>
    </w:lvl>
    <w:lvl w:ilvl="5" w:tplc="37E0ED06">
      <w:numFmt w:val="bullet"/>
      <w:lvlText w:val="•"/>
      <w:lvlJc w:val="left"/>
      <w:pPr>
        <w:ind w:left="4641" w:hanging="360"/>
      </w:pPr>
      <w:rPr>
        <w:rFonts w:hint="default"/>
        <w:lang w:val="en-US" w:eastAsia="en-US" w:bidi="ar-SA"/>
      </w:rPr>
    </w:lvl>
    <w:lvl w:ilvl="6" w:tplc="A984A474">
      <w:numFmt w:val="bullet"/>
      <w:lvlText w:val="•"/>
      <w:lvlJc w:val="left"/>
      <w:pPr>
        <w:ind w:left="5497" w:hanging="360"/>
      </w:pPr>
      <w:rPr>
        <w:rFonts w:hint="default"/>
        <w:lang w:val="en-US" w:eastAsia="en-US" w:bidi="ar-SA"/>
      </w:rPr>
    </w:lvl>
    <w:lvl w:ilvl="7" w:tplc="A1E423B4">
      <w:numFmt w:val="bullet"/>
      <w:lvlText w:val="•"/>
      <w:lvlJc w:val="left"/>
      <w:pPr>
        <w:ind w:left="6353" w:hanging="360"/>
      </w:pPr>
      <w:rPr>
        <w:rFonts w:hint="default"/>
        <w:lang w:val="en-US" w:eastAsia="en-US" w:bidi="ar-SA"/>
      </w:rPr>
    </w:lvl>
    <w:lvl w:ilvl="8" w:tplc="F25C5B30">
      <w:numFmt w:val="bullet"/>
      <w:lvlText w:val="•"/>
      <w:lvlJc w:val="left"/>
      <w:pPr>
        <w:ind w:left="7209" w:hanging="360"/>
      </w:pPr>
      <w:rPr>
        <w:rFonts w:hint="default"/>
        <w:lang w:val="en-US" w:eastAsia="en-US" w:bidi="ar-SA"/>
      </w:rPr>
    </w:lvl>
  </w:abstractNum>
  <w:abstractNum w:abstractNumId="29" w15:restartNumberingAfterBreak="0">
    <w:nsid w:val="67295FF9"/>
    <w:multiLevelType w:val="multilevel"/>
    <w:tmpl w:val="1C58C4D8"/>
    <w:lvl w:ilvl="0">
      <w:start w:val="1"/>
      <w:numFmt w:val="decimal"/>
      <w:lvlText w:val="%1"/>
      <w:lvlJc w:val="left"/>
      <w:pPr>
        <w:ind w:left="1241" w:hanging="720"/>
      </w:pPr>
      <w:rPr>
        <w:rFonts w:hint="default"/>
        <w:lang w:val="en-US" w:eastAsia="en-US" w:bidi="ar-SA"/>
      </w:rPr>
    </w:lvl>
    <w:lvl w:ilvl="1">
      <w:start w:val="1"/>
      <w:numFmt w:val="decimal"/>
      <w:lvlText w:val="%1.%2"/>
      <w:lvlJc w:val="left"/>
      <w:pPr>
        <w:ind w:left="720" w:hanging="720"/>
      </w:pPr>
      <w:rPr>
        <w:rFonts w:ascii="Times New Roman" w:eastAsia="Georgia" w:hAnsi="Times New Roman" w:cs="Times New Roman" w:hint="default"/>
        <w:b/>
        <w:bCs/>
        <w:spacing w:val="-1"/>
        <w:w w:val="108"/>
        <w:sz w:val="36"/>
        <w:szCs w:val="36"/>
        <w:lang w:val="en-US" w:eastAsia="en-US" w:bidi="ar-SA"/>
      </w:rPr>
    </w:lvl>
    <w:lvl w:ilvl="2">
      <w:numFmt w:val="bullet"/>
      <w:lvlText w:val=""/>
      <w:lvlJc w:val="left"/>
      <w:pPr>
        <w:ind w:left="1241" w:hanging="360"/>
      </w:pPr>
      <w:rPr>
        <w:rFonts w:ascii="Symbol" w:eastAsia="Symbol" w:hAnsi="Symbol" w:cs="Symbol" w:hint="default"/>
        <w:w w:val="100"/>
        <w:sz w:val="28"/>
        <w:szCs w:val="28"/>
        <w:lang w:val="en-US" w:eastAsia="en-US" w:bidi="ar-SA"/>
      </w:rPr>
    </w:lvl>
    <w:lvl w:ilvl="3">
      <w:numFmt w:val="bullet"/>
      <w:lvlText w:val="o"/>
      <w:lvlJc w:val="left"/>
      <w:pPr>
        <w:ind w:left="1961" w:hanging="361"/>
      </w:pPr>
      <w:rPr>
        <w:rFonts w:ascii="Courier New" w:eastAsia="Courier New" w:hAnsi="Courier New" w:cs="Courier New" w:hint="default"/>
        <w:b/>
        <w:bCs/>
        <w:w w:val="100"/>
        <w:sz w:val="28"/>
        <w:szCs w:val="28"/>
        <w:lang w:val="en-US" w:eastAsia="en-US" w:bidi="ar-SA"/>
      </w:rPr>
    </w:lvl>
    <w:lvl w:ilvl="4">
      <w:numFmt w:val="bullet"/>
      <w:lvlText w:val="•"/>
      <w:lvlJc w:val="left"/>
      <w:pPr>
        <w:ind w:left="4517" w:hanging="361"/>
      </w:pPr>
      <w:rPr>
        <w:rFonts w:hint="default"/>
        <w:lang w:val="en-US" w:eastAsia="en-US" w:bidi="ar-SA"/>
      </w:rPr>
    </w:lvl>
    <w:lvl w:ilvl="5">
      <w:numFmt w:val="bullet"/>
      <w:lvlText w:val="•"/>
      <w:lvlJc w:val="left"/>
      <w:pPr>
        <w:ind w:left="5369" w:hanging="361"/>
      </w:pPr>
      <w:rPr>
        <w:rFonts w:hint="default"/>
        <w:lang w:val="en-US" w:eastAsia="en-US" w:bidi="ar-SA"/>
      </w:rPr>
    </w:lvl>
    <w:lvl w:ilvl="6">
      <w:numFmt w:val="bullet"/>
      <w:lvlText w:val="•"/>
      <w:lvlJc w:val="left"/>
      <w:pPr>
        <w:ind w:left="6221" w:hanging="361"/>
      </w:pPr>
      <w:rPr>
        <w:rFonts w:hint="default"/>
        <w:lang w:val="en-US" w:eastAsia="en-US" w:bidi="ar-SA"/>
      </w:rPr>
    </w:lvl>
    <w:lvl w:ilvl="7">
      <w:numFmt w:val="bullet"/>
      <w:lvlText w:val="•"/>
      <w:lvlJc w:val="left"/>
      <w:pPr>
        <w:ind w:left="7074" w:hanging="361"/>
      </w:pPr>
      <w:rPr>
        <w:rFonts w:hint="default"/>
        <w:lang w:val="en-US" w:eastAsia="en-US" w:bidi="ar-SA"/>
      </w:rPr>
    </w:lvl>
    <w:lvl w:ilvl="8">
      <w:numFmt w:val="bullet"/>
      <w:lvlText w:val="•"/>
      <w:lvlJc w:val="left"/>
      <w:pPr>
        <w:ind w:left="7926" w:hanging="361"/>
      </w:pPr>
      <w:rPr>
        <w:rFonts w:hint="default"/>
        <w:lang w:val="en-US" w:eastAsia="en-US" w:bidi="ar-SA"/>
      </w:rPr>
    </w:lvl>
  </w:abstractNum>
  <w:abstractNum w:abstractNumId="30" w15:restartNumberingAfterBreak="0">
    <w:nsid w:val="6EC60265"/>
    <w:multiLevelType w:val="hybridMultilevel"/>
    <w:tmpl w:val="F8BCFE34"/>
    <w:lvl w:ilvl="0" w:tplc="D28E47EA">
      <w:start w:val="1"/>
      <w:numFmt w:val="decimal"/>
      <w:lvlText w:val="[%1]"/>
      <w:lvlJc w:val="left"/>
      <w:pPr>
        <w:ind w:left="754" w:hanging="413"/>
      </w:pPr>
      <w:rPr>
        <w:rFonts w:ascii="Georgia" w:eastAsia="Georgia" w:hAnsi="Georgia" w:cs="Georgia" w:hint="default"/>
        <w:spacing w:val="-2"/>
        <w:w w:val="93"/>
        <w:sz w:val="28"/>
        <w:szCs w:val="28"/>
        <w:lang w:val="en-US" w:eastAsia="en-US" w:bidi="ar-SA"/>
      </w:rPr>
    </w:lvl>
    <w:lvl w:ilvl="1" w:tplc="3C2CB930">
      <w:numFmt w:val="bullet"/>
      <w:lvlText w:val="•"/>
      <w:lvlJc w:val="left"/>
      <w:pPr>
        <w:ind w:left="1622" w:hanging="413"/>
      </w:pPr>
      <w:rPr>
        <w:rFonts w:hint="default"/>
        <w:lang w:val="en-US" w:eastAsia="en-US" w:bidi="ar-SA"/>
      </w:rPr>
    </w:lvl>
    <w:lvl w:ilvl="2" w:tplc="FEAEFFE8">
      <w:numFmt w:val="bullet"/>
      <w:lvlText w:val="•"/>
      <w:lvlJc w:val="left"/>
      <w:pPr>
        <w:ind w:left="2484" w:hanging="413"/>
      </w:pPr>
      <w:rPr>
        <w:rFonts w:hint="default"/>
        <w:lang w:val="en-US" w:eastAsia="en-US" w:bidi="ar-SA"/>
      </w:rPr>
    </w:lvl>
    <w:lvl w:ilvl="3" w:tplc="EA3A7652">
      <w:numFmt w:val="bullet"/>
      <w:lvlText w:val="•"/>
      <w:lvlJc w:val="left"/>
      <w:pPr>
        <w:ind w:left="3346" w:hanging="413"/>
      </w:pPr>
      <w:rPr>
        <w:rFonts w:hint="default"/>
        <w:lang w:val="en-US" w:eastAsia="en-US" w:bidi="ar-SA"/>
      </w:rPr>
    </w:lvl>
    <w:lvl w:ilvl="4" w:tplc="AE4895F0">
      <w:numFmt w:val="bullet"/>
      <w:lvlText w:val="•"/>
      <w:lvlJc w:val="left"/>
      <w:pPr>
        <w:ind w:left="4208" w:hanging="413"/>
      </w:pPr>
      <w:rPr>
        <w:rFonts w:hint="default"/>
        <w:lang w:val="en-US" w:eastAsia="en-US" w:bidi="ar-SA"/>
      </w:rPr>
    </w:lvl>
    <w:lvl w:ilvl="5" w:tplc="BEF414C2">
      <w:numFmt w:val="bullet"/>
      <w:lvlText w:val="•"/>
      <w:lvlJc w:val="left"/>
      <w:pPr>
        <w:ind w:left="5070" w:hanging="413"/>
      </w:pPr>
      <w:rPr>
        <w:rFonts w:hint="default"/>
        <w:lang w:val="en-US" w:eastAsia="en-US" w:bidi="ar-SA"/>
      </w:rPr>
    </w:lvl>
    <w:lvl w:ilvl="6" w:tplc="BF8A9CE4">
      <w:numFmt w:val="bullet"/>
      <w:lvlText w:val="•"/>
      <w:lvlJc w:val="left"/>
      <w:pPr>
        <w:ind w:left="5932" w:hanging="413"/>
      </w:pPr>
      <w:rPr>
        <w:rFonts w:hint="default"/>
        <w:lang w:val="en-US" w:eastAsia="en-US" w:bidi="ar-SA"/>
      </w:rPr>
    </w:lvl>
    <w:lvl w:ilvl="7" w:tplc="5B10DE1E">
      <w:numFmt w:val="bullet"/>
      <w:lvlText w:val="•"/>
      <w:lvlJc w:val="left"/>
      <w:pPr>
        <w:ind w:left="6794" w:hanging="413"/>
      </w:pPr>
      <w:rPr>
        <w:rFonts w:hint="default"/>
        <w:lang w:val="en-US" w:eastAsia="en-US" w:bidi="ar-SA"/>
      </w:rPr>
    </w:lvl>
    <w:lvl w:ilvl="8" w:tplc="D0829B2A">
      <w:numFmt w:val="bullet"/>
      <w:lvlText w:val="•"/>
      <w:lvlJc w:val="left"/>
      <w:pPr>
        <w:ind w:left="7656" w:hanging="413"/>
      </w:pPr>
      <w:rPr>
        <w:rFonts w:hint="default"/>
        <w:lang w:val="en-US" w:eastAsia="en-US" w:bidi="ar-SA"/>
      </w:rPr>
    </w:lvl>
  </w:abstractNum>
  <w:abstractNum w:abstractNumId="31" w15:restartNumberingAfterBreak="0">
    <w:nsid w:val="72951720"/>
    <w:multiLevelType w:val="multilevel"/>
    <w:tmpl w:val="B58A1A3C"/>
    <w:lvl w:ilvl="0">
      <w:start w:val="2"/>
      <w:numFmt w:val="decimal"/>
      <w:lvlText w:val="%1"/>
      <w:lvlJc w:val="left"/>
      <w:pPr>
        <w:ind w:left="456" w:hanging="456"/>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15:restartNumberingAfterBreak="0">
    <w:nsid w:val="734F60DF"/>
    <w:multiLevelType w:val="multilevel"/>
    <w:tmpl w:val="14D44AF6"/>
    <w:lvl w:ilvl="0">
      <w:start w:val="5"/>
      <w:numFmt w:val="decimal"/>
      <w:lvlText w:val="%1"/>
      <w:lvlJc w:val="left"/>
      <w:pPr>
        <w:ind w:left="576" w:hanging="576"/>
      </w:pPr>
      <w:rPr>
        <w:rFonts w:hint="default"/>
      </w:rPr>
    </w:lvl>
    <w:lvl w:ilvl="1">
      <w:start w:val="4"/>
      <w:numFmt w:val="decimal"/>
      <w:lvlText w:val="%1.%2"/>
      <w:lvlJc w:val="left"/>
      <w:pPr>
        <w:ind w:left="1820" w:hanging="720"/>
      </w:pPr>
      <w:rPr>
        <w:rFonts w:hint="default"/>
      </w:rPr>
    </w:lvl>
    <w:lvl w:ilvl="2">
      <w:start w:val="3"/>
      <w:numFmt w:val="decimal"/>
      <w:lvlText w:val="%1.%2.%3"/>
      <w:lvlJc w:val="left"/>
      <w:pPr>
        <w:ind w:left="3280" w:hanging="1080"/>
      </w:pPr>
      <w:rPr>
        <w:rFonts w:hint="default"/>
      </w:rPr>
    </w:lvl>
    <w:lvl w:ilvl="3">
      <w:start w:val="1"/>
      <w:numFmt w:val="decimal"/>
      <w:lvlText w:val="%1.%2.%3.%4"/>
      <w:lvlJc w:val="left"/>
      <w:pPr>
        <w:ind w:left="4380" w:hanging="1080"/>
      </w:pPr>
      <w:rPr>
        <w:rFonts w:hint="default"/>
      </w:rPr>
    </w:lvl>
    <w:lvl w:ilvl="4">
      <w:start w:val="1"/>
      <w:numFmt w:val="decimal"/>
      <w:lvlText w:val="%1.%2.%3.%4.%5"/>
      <w:lvlJc w:val="left"/>
      <w:pPr>
        <w:ind w:left="5840" w:hanging="1440"/>
      </w:pPr>
      <w:rPr>
        <w:rFonts w:hint="default"/>
      </w:rPr>
    </w:lvl>
    <w:lvl w:ilvl="5">
      <w:start w:val="1"/>
      <w:numFmt w:val="decimal"/>
      <w:lvlText w:val="%1.%2.%3.%4.%5.%6"/>
      <w:lvlJc w:val="left"/>
      <w:pPr>
        <w:ind w:left="7300" w:hanging="1800"/>
      </w:pPr>
      <w:rPr>
        <w:rFonts w:hint="default"/>
      </w:rPr>
    </w:lvl>
    <w:lvl w:ilvl="6">
      <w:start w:val="1"/>
      <w:numFmt w:val="decimal"/>
      <w:lvlText w:val="%1.%2.%3.%4.%5.%6.%7"/>
      <w:lvlJc w:val="left"/>
      <w:pPr>
        <w:ind w:left="8760" w:hanging="2160"/>
      </w:pPr>
      <w:rPr>
        <w:rFonts w:hint="default"/>
      </w:rPr>
    </w:lvl>
    <w:lvl w:ilvl="7">
      <w:start w:val="1"/>
      <w:numFmt w:val="decimal"/>
      <w:lvlText w:val="%1.%2.%3.%4.%5.%6.%7.%8"/>
      <w:lvlJc w:val="left"/>
      <w:pPr>
        <w:ind w:left="9860" w:hanging="2160"/>
      </w:pPr>
      <w:rPr>
        <w:rFonts w:hint="default"/>
      </w:rPr>
    </w:lvl>
    <w:lvl w:ilvl="8">
      <w:start w:val="1"/>
      <w:numFmt w:val="decimal"/>
      <w:lvlText w:val="%1.%2.%3.%4.%5.%6.%7.%8.%9"/>
      <w:lvlJc w:val="left"/>
      <w:pPr>
        <w:ind w:left="11320" w:hanging="2520"/>
      </w:pPr>
      <w:rPr>
        <w:rFonts w:hint="default"/>
      </w:rPr>
    </w:lvl>
  </w:abstractNum>
  <w:abstractNum w:abstractNumId="33" w15:restartNumberingAfterBreak="0">
    <w:nsid w:val="75627CAF"/>
    <w:multiLevelType w:val="hybridMultilevel"/>
    <w:tmpl w:val="6F1C0B4C"/>
    <w:lvl w:ilvl="0" w:tplc="40090001">
      <w:start w:val="1"/>
      <w:numFmt w:val="bullet"/>
      <w:lvlText w:val=""/>
      <w:lvlJc w:val="left"/>
      <w:pPr>
        <w:ind w:left="380" w:hanging="360"/>
      </w:pPr>
      <w:rPr>
        <w:rFonts w:ascii="Symbol" w:hAnsi="Symbol" w:hint="default"/>
      </w:rPr>
    </w:lvl>
    <w:lvl w:ilvl="1" w:tplc="FFFFFFFF" w:tentative="1">
      <w:start w:val="1"/>
      <w:numFmt w:val="bullet"/>
      <w:lvlText w:val="o"/>
      <w:lvlJc w:val="left"/>
      <w:pPr>
        <w:ind w:left="1100" w:hanging="360"/>
      </w:pPr>
      <w:rPr>
        <w:rFonts w:ascii="Courier New" w:hAnsi="Courier New" w:cs="Courier New" w:hint="default"/>
      </w:rPr>
    </w:lvl>
    <w:lvl w:ilvl="2" w:tplc="FFFFFFFF" w:tentative="1">
      <w:start w:val="1"/>
      <w:numFmt w:val="bullet"/>
      <w:lvlText w:val=""/>
      <w:lvlJc w:val="left"/>
      <w:pPr>
        <w:ind w:left="1820" w:hanging="360"/>
      </w:pPr>
      <w:rPr>
        <w:rFonts w:ascii="Wingdings" w:hAnsi="Wingdings" w:hint="default"/>
      </w:rPr>
    </w:lvl>
    <w:lvl w:ilvl="3" w:tplc="FFFFFFFF" w:tentative="1">
      <w:start w:val="1"/>
      <w:numFmt w:val="bullet"/>
      <w:lvlText w:val=""/>
      <w:lvlJc w:val="left"/>
      <w:pPr>
        <w:ind w:left="2540" w:hanging="360"/>
      </w:pPr>
      <w:rPr>
        <w:rFonts w:ascii="Symbol" w:hAnsi="Symbol" w:hint="default"/>
      </w:rPr>
    </w:lvl>
    <w:lvl w:ilvl="4" w:tplc="FFFFFFFF" w:tentative="1">
      <w:start w:val="1"/>
      <w:numFmt w:val="bullet"/>
      <w:lvlText w:val="o"/>
      <w:lvlJc w:val="left"/>
      <w:pPr>
        <w:ind w:left="3260" w:hanging="360"/>
      </w:pPr>
      <w:rPr>
        <w:rFonts w:ascii="Courier New" w:hAnsi="Courier New" w:cs="Courier New" w:hint="default"/>
      </w:rPr>
    </w:lvl>
    <w:lvl w:ilvl="5" w:tplc="FFFFFFFF" w:tentative="1">
      <w:start w:val="1"/>
      <w:numFmt w:val="bullet"/>
      <w:lvlText w:val=""/>
      <w:lvlJc w:val="left"/>
      <w:pPr>
        <w:ind w:left="3980" w:hanging="360"/>
      </w:pPr>
      <w:rPr>
        <w:rFonts w:ascii="Wingdings" w:hAnsi="Wingdings" w:hint="default"/>
      </w:rPr>
    </w:lvl>
    <w:lvl w:ilvl="6" w:tplc="FFFFFFFF" w:tentative="1">
      <w:start w:val="1"/>
      <w:numFmt w:val="bullet"/>
      <w:lvlText w:val=""/>
      <w:lvlJc w:val="left"/>
      <w:pPr>
        <w:ind w:left="4700" w:hanging="360"/>
      </w:pPr>
      <w:rPr>
        <w:rFonts w:ascii="Symbol" w:hAnsi="Symbol" w:hint="default"/>
      </w:rPr>
    </w:lvl>
    <w:lvl w:ilvl="7" w:tplc="FFFFFFFF" w:tentative="1">
      <w:start w:val="1"/>
      <w:numFmt w:val="bullet"/>
      <w:lvlText w:val="o"/>
      <w:lvlJc w:val="left"/>
      <w:pPr>
        <w:ind w:left="5420" w:hanging="360"/>
      </w:pPr>
      <w:rPr>
        <w:rFonts w:ascii="Courier New" w:hAnsi="Courier New" w:cs="Courier New" w:hint="default"/>
      </w:rPr>
    </w:lvl>
    <w:lvl w:ilvl="8" w:tplc="FFFFFFFF" w:tentative="1">
      <w:start w:val="1"/>
      <w:numFmt w:val="bullet"/>
      <w:lvlText w:val=""/>
      <w:lvlJc w:val="left"/>
      <w:pPr>
        <w:ind w:left="6140" w:hanging="360"/>
      </w:pPr>
      <w:rPr>
        <w:rFonts w:ascii="Wingdings" w:hAnsi="Wingdings" w:hint="default"/>
      </w:rPr>
    </w:lvl>
  </w:abstractNum>
  <w:abstractNum w:abstractNumId="34" w15:restartNumberingAfterBreak="0">
    <w:nsid w:val="79A33535"/>
    <w:multiLevelType w:val="multilevel"/>
    <w:tmpl w:val="F09C3F8A"/>
    <w:lvl w:ilvl="0">
      <w:start w:val="5"/>
      <w:numFmt w:val="decimal"/>
      <w:lvlText w:val="%1"/>
      <w:lvlJc w:val="left"/>
      <w:pPr>
        <w:ind w:left="468" w:hanging="468"/>
      </w:pPr>
      <w:rPr>
        <w:rFonts w:hint="default"/>
        <w:sz w:val="30"/>
      </w:rPr>
    </w:lvl>
    <w:lvl w:ilvl="1">
      <w:start w:val="4"/>
      <w:numFmt w:val="decimal"/>
      <w:lvlText w:val="%1.%2"/>
      <w:lvlJc w:val="left"/>
      <w:pPr>
        <w:ind w:left="720" w:hanging="720"/>
      </w:pPr>
      <w:rPr>
        <w:rFonts w:hint="default"/>
        <w:sz w:val="30"/>
      </w:rPr>
    </w:lvl>
    <w:lvl w:ilvl="2">
      <w:start w:val="1"/>
      <w:numFmt w:val="decimal"/>
      <w:lvlText w:val="%1.%2.%3"/>
      <w:lvlJc w:val="left"/>
      <w:pPr>
        <w:ind w:left="720" w:hanging="720"/>
      </w:pPr>
      <w:rPr>
        <w:rFonts w:hint="default"/>
        <w:sz w:val="30"/>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800" w:hanging="180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35" w15:restartNumberingAfterBreak="0">
    <w:nsid w:val="7CBC7DB4"/>
    <w:multiLevelType w:val="hybridMultilevel"/>
    <w:tmpl w:val="46E63D18"/>
    <w:lvl w:ilvl="0" w:tplc="3EE64722">
      <w:start w:val="1"/>
      <w:numFmt w:val="decimal"/>
      <w:lvlText w:val="%1."/>
      <w:lvlJc w:val="left"/>
      <w:pPr>
        <w:ind w:left="3240" w:hanging="360"/>
      </w:pPr>
      <w:rPr>
        <w:rFonts w:ascii="Georgia" w:eastAsia="Georgia" w:hAnsi="Georgia" w:cs="Georgia" w:hint="default"/>
        <w:b/>
        <w:bCs/>
        <w:spacing w:val="0"/>
        <w:w w:val="101"/>
        <w:sz w:val="28"/>
        <w:szCs w:val="28"/>
        <w:lang w:val="en-US" w:eastAsia="en-US" w:bidi="ar-SA"/>
      </w:rPr>
    </w:lvl>
    <w:lvl w:ilvl="1" w:tplc="7512AE56">
      <w:numFmt w:val="bullet"/>
      <w:lvlText w:val="•"/>
      <w:lvlJc w:val="left"/>
      <w:pPr>
        <w:ind w:left="3783" w:hanging="360"/>
      </w:pPr>
      <w:rPr>
        <w:rFonts w:hint="default"/>
        <w:lang w:val="en-US" w:eastAsia="en-US" w:bidi="ar-SA"/>
      </w:rPr>
    </w:lvl>
    <w:lvl w:ilvl="2" w:tplc="AB0C6470">
      <w:numFmt w:val="bullet"/>
      <w:lvlText w:val="•"/>
      <w:lvlJc w:val="left"/>
      <w:pPr>
        <w:ind w:left="4328" w:hanging="360"/>
      </w:pPr>
      <w:rPr>
        <w:rFonts w:hint="default"/>
        <w:lang w:val="en-US" w:eastAsia="en-US" w:bidi="ar-SA"/>
      </w:rPr>
    </w:lvl>
    <w:lvl w:ilvl="3" w:tplc="9F5CF6E0">
      <w:numFmt w:val="bullet"/>
      <w:lvlText w:val="•"/>
      <w:lvlJc w:val="left"/>
      <w:pPr>
        <w:ind w:left="4873" w:hanging="360"/>
      </w:pPr>
      <w:rPr>
        <w:rFonts w:hint="default"/>
        <w:lang w:val="en-US" w:eastAsia="en-US" w:bidi="ar-SA"/>
      </w:rPr>
    </w:lvl>
    <w:lvl w:ilvl="4" w:tplc="8B827722">
      <w:numFmt w:val="bullet"/>
      <w:lvlText w:val="•"/>
      <w:lvlJc w:val="left"/>
      <w:pPr>
        <w:ind w:left="5418" w:hanging="360"/>
      </w:pPr>
      <w:rPr>
        <w:rFonts w:hint="default"/>
        <w:lang w:val="en-US" w:eastAsia="en-US" w:bidi="ar-SA"/>
      </w:rPr>
    </w:lvl>
    <w:lvl w:ilvl="5" w:tplc="BB121518">
      <w:numFmt w:val="bullet"/>
      <w:lvlText w:val="•"/>
      <w:lvlJc w:val="left"/>
      <w:pPr>
        <w:ind w:left="5963" w:hanging="360"/>
      </w:pPr>
      <w:rPr>
        <w:rFonts w:hint="default"/>
        <w:lang w:val="en-US" w:eastAsia="en-US" w:bidi="ar-SA"/>
      </w:rPr>
    </w:lvl>
    <w:lvl w:ilvl="6" w:tplc="C112474C">
      <w:numFmt w:val="bullet"/>
      <w:lvlText w:val="•"/>
      <w:lvlJc w:val="left"/>
      <w:pPr>
        <w:ind w:left="6508" w:hanging="360"/>
      </w:pPr>
      <w:rPr>
        <w:rFonts w:hint="default"/>
        <w:lang w:val="en-US" w:eastAsia="en-US" w:bidi="ar-SA"/>
      </w:rPr>
    </w:lvl>
    <w:lvl w:ilvl="7" w:tplc="BDAA99D8">
      <w:numFmt w:val="bullet"/>
      <w:lvlText w:val="•"/>
      <w:lvlJc w:val="left"/>
      <w:pPr>
        <w:ind w:left="7053" w:hanging="360"/>
      </w:pPr>
      <w:rPr>
        <w:rFonts w:hint="default"/>
        <w:lang w:val="en-US" w:eastAsia="en-US" w:bidi="ar-SA"/>
      </w:rPr>
    </w:lvl>
    <w:lvl w:ilvl="8" w:tplc="7D70BFCA">
      <w:numFmt w:val="bullet"/>
      <w:lvlText w:val="•"/>
      <w:lvlJc w:val="left"/>
      <w:pPr>
        <w:ind w:left="7598" w:hanging="360"/>
      </w:pPr>
      <w:rPr>
        <w:rFonts w:hint="default"/>
        <w:lang w:val="en-US" w:eastAsia="en-US" w:bidi="ar-SA"/>
      </w:rPr>
    </w:lvl>
  </w:abstractNum>
  <w:abstractNum w:abstractNumId="36" w15:restartNumberingAfterBreak="0">
    <w:nsid w:val="7CFC1501"/>
    <w:multiLevelType w:val="multilevel"/>
    <w:tmpl w:val="FFD2A82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EE4553C"/>
    <w:multiLevelType w:val="multilevel"/>
    <w:tmpl w:val="42C25EDA"/>
    <w:lvl w:ilvl="0">
      <w:start w:val="5"/>
      <w:numFmt w:val="decimal"/>
      <w:lvlText w:val="%1"/>
      <w:lvlJc w:val="left"/>
      <w:pPr>
        <w:ind w:left="420" w:hanging="420"/>
      </w:pPr>
      <w:rPr>
        <w:rFonts w:hint="default"/>
      </w:rPr>
    </w:lvl>
    <w:lvl w:ilvl="1">
      <w:start w:val="6"/>
      <w:numFmt w:val="decimal"/>
      <w:lvlText w:val="%1.%2"/>
      <w:lvlJc w:val="left"/>
      <w:pPr>
        <w:ind w:left="740" w:hanging="72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920" w:hanging="180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320" w:hanging="2160"/>
      </w:pPr>
      <w:rPr>
        <w:rFonts w:hint="default"/>
      </w:rPr>
    </w:lvl>
  </w:abstractNum>
  <w:num w:numId="1" w16cid:durableId="918639031">
    <w:abstractNumId w:val="35"/>
  </w:num>
  <w:num w:numId="2" w16cid:durableId="2057508433">
    <w:abstractNumId w:val="13"/>
  </w:num>
  <w:num w:numId="3" w16cid:durableId="327487127">
    <w:abstractNumId w:val="30"/>
  </w:num>
  <w:num w:numId="4" w16cid:durableId="194076669">
    <w:abstractNumId w:val="24"/>
  </w:num>
  <w:num w:numId="5" w16cid:durableId="1546797580">
    <w:abstractNumId w:val="22"/>
  </w:num>
  <w:num w:numId="6" w16cid:durableId="1038699905">
    <w:abstractNumId w:val="18"/>
  </w:num>
  <w:num w:numId="7" w16cid:durableId="2087653642">
    <w:abstractNumId w:val="28"/>
  </w:num>
  <w:num w:numId="8" w16cid:durableId="472136248">
    <w:abstractNumId w:val="27"/>
  </w:num>
  <w:num w:numId="9" w16cid:durableId="1871801649">
    <w:abstractNumId w:val="7"/>
  </w:num>
  <w:num w:numId="10" w16cid:durableId="1944923622">
    <w:abstractNumId w:val="29"/>
  </w:num>
  <w:num w:numId="11" w16cid:durableId="909391484">
    <w:abstractNumId w:val="20"/>
  </w:num>
  <w:num w:numId="12" w16cid:durableId="90400633">
    <w:abstractNumId w:val="23"/>
  </w:num>
  <w:num w:numId="13" w16cid:durableId="1466853058">
    <w:abstractNumId w:val="16"/>
  </w:num>
  <w:num w:numId="14" w16cid:durableId="902373430">
    <w:abstractNumId w:val="0"/>
  </w:num>
  <w:num w:numId="15" w16cid:durableId="2060593692">
    <w:abstractNumId w:val="2"/>
  </w:num>
  <w:num w:numId="16" w16cid:durableId="372195606">
    <w:abstractNumId w:val="3"/>
  </w:num>
  <w:num w:numId="17" w16cid:durableId="1549951993">
    <w:abstractNumId w:val="4"/>
  </w:num>
  <w:num w:numId="18" w16cid:durableId="1511916035">
    <w:abstractNumId w:val="31"/>
  </w:num>
  <w:num w:numId="19" w16cid:durableId="1854343646">
    <w:abstractNumId w:val="26"/>
  </w:num>
  <w:num w:numId="20" w16cid:durableId="546064173">
    <w:abstractNumId w:val="15"/>
  </w:num>
  <w:num w:numId="21" w16cid:durableId="1008410783">
    <w:abstractNumId w:val="25"/>
  </w:num>
  <w:num w:numId="22" w16cid:durableId="544103016">
    <w:abstractNumId w:val="12"/>
  </w:num>
  <w:num w:numId="23" w16cid:durableId="1804038950">
    <w:abstractNumId w:val="8"/>
  </w:num>
  <w:num w:numId="24" w16cid:durableId="135680579">
    <w:abstractNumId w:val="36"/>
  </w:num>
  <w:num w:numId="25" w16cid:durableId="2073113459">
    <w:abstractNumId w:val="1"/>
  </w:num>
  <w:num w:numId="26" w16cid:durableId="257256191">
    <w:abstractNumId w:val="34"/>
  </w:num>
  <w:num w:numId="27" w16cid:durableId="1503348299">
    <w:abstractNumId w:val="21"/>
  </w:num>
  <w:num w:numId="28" w16cid:durableId="1273047913">
    <w:abstractNumId w:val="14"/>
  </w:num>
  <w:num w:numId="29" w16cid:durableId="1507210475">
    <w:abstractNumId w:val="17"/>
  </w:num>
  <w:num w:numId="30" w16cid:durableId="2045933726">
    <w:abstractNumId w:val="6"/>
  </w:num>
  <w:num w:numId="31" w16cid:durableId="931399164">
    <w:abstractNumId w:val="5"/>
  </w:num>
  <w:num w:numId="32" w16cid:durableId="1156797570">
    <w:abstractNumId w:val="11"/>
  </w:num>
  <w:num w:numId="33" w16cid:durableId="154228801">
    <w:abstractNumId w:val="33"/>
  </w:num>
  <w:num w:numId="34" w16cid:durableId="831026726">
    <w:abstractNumId w:val="10"/>
  </w:num>
  <w:num w:numId="35" w16cid:durableId="1561330137">
    <w:abstractNumId w:val="19"/>
  </w:num>
  <w:num w:numId="36" w16cid:durableId="321352616">
    <w:abstractNumId w:val="37"/>
  </w:num>
  <w:num w:numId="37" w16cid:durableId="596250566">
    <w:abstractNumId w:val="9"/>
  </w:num>
  <w:num w:numId="38" w16cid:durableId="70578902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822"/>
    <w:rsid w:val="00026C84"/>
    <w:rsid w:val="0004111C"/>
    <w:rsid w:val="000470AC"/>
    <w:rsid w:val="00097EFC"/>
    <w:rsid w:val="000B51DA"/>
    <w:rsid w:val="000C5CC6"/>
    <w:rsid w:val="00142724"/>
    <w:rsid w:val="00143CA2"/>
    <w:rsid w:val="00153518"/>
    <w:rsid w:val="001658B9"/>
    <w:rsid w:val="00183D18"/>
    <w:rsid w:val="001A4192"/>
    <w:rsid w:val="001D2392"/>
    <w:rsid w:val="001D6DCA"/>
    <w:rsid w:val="001D70B7"/>
    <w:rsid w:val="001F2815"/>
    <w:rsid w:val="001F2943"/>
    <w:rsid w:val="002027FB"/>
    <w:rsid w:val="00220224"/>
    <w:rsid w:val="00260E54"/>
    <w:rsid w:val="00286CA6"/>
    <w:rsid w:val="002B3626"/>
    <w:rsid w:val="002C76FE"/>
    <w:rsid w:val="002D41B7"/>
    <w:rsid w:val="002F6A9D"/>
    <w:rsid w:val="0034414B"/>
    <w:rsid w:val="00351E0C"/>
    <w:rsid w:val="00352A4A"/>
    <w:rsid w:val="00357C1A"/>
    <w:rsid w:val="00371DF2"/>
    <w:rsid w:val="00385311"/>
    <w:rsid w:val="00394133"/>
    <w:rsid w:val="003A7A7E"/>
    <w:rsid w:val="003E50E7"/>
    <w:rsid w:val="003E7CA2"/>
    <w:rsid w:val="003F0FB1"/>
    <w:rsid w:val="00426C59"/>
    <w:rsid w:val="00430140"/>
    <w:rsid w:val="00434684"/>
    <w:rsid w:val="00463A4A"/>
    <w:rsid w:val="004706F9"/>
    <w:rsid w:val="004C084D"/>
    <w:rsid w:val="004F63D7"/>
    <w:rsid w:val="005B267D"/>
    <w:rsid w:val="005C72E1"/>
    <w:rsid w:val="005E6C3A"/>
    <w:rsid w:val="00660916"/>
    <w:rsid w:val="00697BEC"/>
    <w:rsid w:val="006F0822"/>
    <w:rsid w:val="006F47E8"/>
    <w:rsid w:val="00715635"/>
    <w:rsid w:val="007304B6"/>
    <w:rsid w:val="00735830"/>
    <w:rsid w:val="00791116"/>
    <w:rsid w:val="007E1BF8"/>
    <w:rsid w:val="007F2482"/>
    <w:rsid w:val="00824266"/>
    <w:rsid w:val="0084541B"/>
    <w:rsid w:val="008515BF"/>
    <w:rsid w:val="00884995"/>
    <w:rsid w:val="008C489C"/>
    <w:rsid w:val="009032BB"/>
    <w:rsid w:val="00916C17"/>
    <w:rsid w:val="00972B9A"/>
    <w:rsid w:val="00993511"/>
    <w:rsid w:val="009C6717"/>
    <w:rsid w:val="009F6653"/>
    <w:rsid w:val="009F7509"/>
    <w:rsid w:val="00A17030"/>
    <w:rsid w:val="00A7016D"/>
    <w:rsid w:val="00B36D76"/>
    <w:rsid w:val="00B62004"/>
    <w:rsid w:val="00B70022"/>
    <w:rsid w:val="00B841FE"/>
    <w:rsid w:val="00BC7C96"/>
    <w:rsid w:val="00C027B9"/>
    <w:rsid w:val="00C2688D"/>
    <w:rsid w:val="00C6760D"/>
    <w:rsid w:val="00CB3B5A"/>
    <w:rsid w:val="00CB57CF"/>
    <w:rsid w:val="00CC4E40"/>
    <w:rsid w:val="00CE59C4"/>
    <w:rsid w:val="00CF3CEA"/>
    <w:rsid w:val="00D10E35"/>
    <w:rsid w:val="00D37B67"/>
    <w:rsid w:val="00D5626B"/>
    <w:rsid w:val="00D72E84"/>
    <w:rsid w:val="00D73F73"/>
    <w:rsid w:val="00DB4B80"/>
    <w:rsid w:val="00E12A54"/>
    <w:rsid w:val="00E5691B"/>
    <w:rsid w:val="00EA276B"/>
    <w:rsid w:val="00EA2E91"/>
    <w:rsid w:val="00EA6566"/>
    <w:rsid w:val="00EB49F6"/>
    <w:rsid w:val="00EC09A5"/>
    <w:rsid w:val="00F10EDB"/>
    <w:rsid w:val="00F11142"/>
    <w:rsid w:val="00F234F2"/>
    <w:rsid w:val="00F252E0"/>
    <w:rsid w:val="00F352BB"/>
    <w:rsid w:val="00F43CE7"/>
    <w:rsid w:val="00F6500C"/>
    <w:rsid w:val="00F95B15"/>
    <w:rsid w:val="00F96249"/>
    <w:rsid w:val="00FD0534"/>
    <w:rsid w:val="00FD163C"/>
    <w:rsid w:val="00FD24F9"/>
    <w:rsid w:val="00FE0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653"/>
  <w15:docId w15:val="{193FA33D-59A7-4C1B-80F1-F6B67B30D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adea" w:eastAsia="Caladea" w:hAnsi="Caladea" w:cs="Caladea"/>
    </w:rPr>
  </w:style>
  <w:style w:type="paragraph" w:styleId="Heading1">
    <w:name w:val="heading 1"/>
    <w:basedOn w:val="Normal"/>
    <w:uiPriority w:val="9"/>
    <w:qFormat/>
    <w:pPr>
      <w:spacing w:before="14"/>
      <w:outlineLvl w:val="0"/>
    </w:pPr>
    <w:rPr>
      <w:rFonts w:ascii="Georgia" w:eastAsia="Georgia" w:hAnsi="Georgia" w:cs="Georgia"/>
      <w:b/>
      <w:bCs/>
      <w:sz w:val="36"/>
      <w:szCs w:val="36"/>
    </w:rPr>
  </w:style>
  <w:style w:type="paragraph" w:styleId="Heading2">
    <w:name w:val="heading 2"/>
    <w:basedOn w:val="Normal"/>
    <w:uiPriority w:val="9"/>
    <w:unhideWhenUsed/>
    <w:qFormat/>
    <w:pPr>
      <w:ind w:left="160"/>
      <w:outlineLvl w:val="1"/>
    </w:pPr>
    <w:rPr>
      <w:rFonts w:ascii="Georgia" w:eastAsia="Georgia" w:hAnsi="Georgia" w:cs="Georgia"/>
      <w:b/>
      <w:bCs/>
      <w:sz w:val="34"/>
      <w:szCs w:val="34"/>
    </w:rPr>
  </w:style>
  <w:style w:type="paragraph" w:styleId="Heading3">
    <w:name w:val="heading 3"/>
    <w:basedOn w:val="Normal"/>
    <w:uiPriority w:val="9"/>
    <w:unhideWhenUsed/>
    <w:qFormat/>
    <w:pPr>
      <w:ind w:left="20"/>
      <w:outlineLvl w:val="2"/>
    </w:pPr>
    <w:rPr>
      <w:rFonts w:ascii="Georgia" w:eastAsia="Georgia" w:hAnsi="Georgia" w:cs="Georgia"/>
      <w:b/>
      <w:bCs/>
      <w:sz w:val="32"/>
      <w:szCs w:val="32"/>
    </w:rPr>
  </w:style>
  <w:style w:type="paragraph" w:styleId="Heading4">
    <w:name w:val="heading 4"/>
    <w:basedOn w:val="Normal"/>
    <w:uiPriority w:val="9"/>
    <w:unhideWhenUsed/>
    <w:qFormat/>
    <w:pPr>
      <w:ind w:left="1241" w:hanging="721"/>
      <w:outlineLvl w:val="3"/>
    </w:pPr>
    <w:rPr>
      <w:rFonts w:ascii="Georgia" w:eastAsia="Georgia" w:hAnsi="Georgia" w:cs="Georgia"/>
      <w:b/>
      <w:bCs/>
      <w:sz w:val="30"/>
      <w:szCs w:val="30"/>
    </w:rPr>
  </w:style>
  <w:style w:type="paragraph" w:styleId="Heading5">
    <w:name w:val="heading 5"/>
    <w:basedOn w:val="Normal"/>
    <w:uiPriority w:val="9"/>
    <w:unhideWhenUsed/>
    <w:qFormat/>
    <w:pPr>
      <w:ind w:left="487"/>
      <w:outlineLvl w:val="4"/>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06"/>
      <w:ind w:left="260"/>
      <w:jc w:val="center"/>
    </w:pPr>
    <w:rPr>
      <w:rFonts w:ascii="Georgia" w:eastAsia="Georgia" w:hAnsi="Georgia" w:cs="Georgia"/>
      <w:b/>
      <w:bCs/>
      <w:sz w:val="72"/>
      <w:szCs w:val="72"/>
    </w:rPr>
  </w:style>
  <w:style w:type="paragraph" w:styleId="ListParagraph">
    <w:name w:val="List Paragraph"/>
    <w:basedOn w:val="Normal"/>
    <w:uiPriority w:val="1"/>
    <w:qFormat/>
    <w:pPr>
      <w:ind w:left="1241" w:hanging="361"/>
    </w:pPr>
  </w:style>
  <w:style w:type="paragraph" w:customStyle="1" w:styleId="TableParagraph">
    <w:name w:val="Table Paragraph"/>
    <w:basedOn w:val="Normal"/>
    <w:uiPriority w:val="1"/>
    <w:qFormat/>
    <w:rPr>
      <w:rFonts w:ascii="Carlito" w:eastAsia="Carlito" w:hAnsi="Carlito" w:cs="Carlito"/>
    </w:rPr>
  </w:style>
  <w:style w:type="paragraph" w:styleId="Header">
    <w:name w:val="header"/>
    <w:basedOn w:val="Normal"/>
    <w:link w:val="HeaderChar"/>
    <w:uiPriority w:val="99"/>
    <w:unhideWhenUsed/>
    <w:rsid w:val="00A7016D"/>
    <w:pPr>
      <w:tabs>
        <w:tab w:val="center" w:pos="4513"/>
        <w:tab w:val="right" w:pos="9026"/>
      </w:tabs>
    </w:pPr>
  </w:style>
  <w:style w:type="character" w:customStyle="1" w:styleId="HeaderChar">
    <w:name w:val="Header Char"/>
    <w:basedOn w:val="DefaultParagraphFont"/>
    <w:link w:val="Header"/>
    <w:uiPriority w:val="99"/>
    <w:rsid w:val="00A7016D"/>
    <w:rPr>
      <w:rFonts w:ascii="Caladea" w:eastAsia="Caladea" w:hAnsi="Caladea" w:cs="Caladea"/>
    </w:rPr>
  </w:style>
  <w:style w:type="paragraph" w:styleId="Footer">
    <w:name w:val="footer"/>
    <w:basedOn w:val="Normal"/>
    <w:link w:val="FooterChar"/>
    <w:uiPriority w:val="99"/>
    <w:unhideWhenUsed/>
    <w:rsid w:val="00A7016D"/>
    <w:pPr>
      <w:tabs>
        <w:tab w:val="center" w:pos="4513"/>
        <w:tab w:val="right" w:pos="9026"/>
      </w:tabs>
    </w:pPr>
  </w:style>
  <w:style w:type="character" w:customStyle="1" w:styleId="FooterChar">
    <w:name w:val="Footer Char"/>
    <w:basedOn w:val="DefaultParagraphFont"/>
    <w:link w:val="Footer"/>
    <w:uiPriority w:val="99"/>
    <w:rsid w:val="00A7016D"/>
    <w:rPr>
      <w:rFonts w:ascii="Caladea" w:eastAsia="Caladea" w:hAnsi="Caladea" w:cs="Caladea"/>
    </w:rPr>
  </w:style>
  <w:style w:type="character" w:styleId="Hyperlink">
    <w:name w:val="Hyperlink"/>
    <w:rsid w:val="00357C1A"/>
    <w:rPr>
      <w:color w:val="000080"/>
      <w:u w:val="single"/>
    </w:rPr>
  </w:style>
  <w:style w:type="paragraph" w:styleId="NormalWeb">
    <w:name w:val="Normal (Web)"/>
    <w:basedOn w:val="Normal"/>
    <w:uiPriority w:val="99"/>
    <w:unhideWhenUsed/>
    <w:rsid w:val="00CB3B5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q">
    <w:name w:val="pq"/>
    <w:basedOn w:val="Normal"/>
    <w:rsid w:val="00352A4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52A4A"/>
    <w:rPr>
      <w:b/>
      <w:bCs/>
    </w:rPr>
  </w:style>
  <w:style w:type="character" w:styleId="HTMLCite">
    <w:name w:val="HTML Cite"/>
    <w:basedOn w:val="DefaultParagraphFont"/>
    <w:uiPriority w:val="99"/>
    <w:semiHidden/>
    <w:unhideWhenUsed/>
    <w:rsid w:val="00F6500C"/>
    <w:rPr>
      <w:i/>
      <w:iCs/>
    </w:rPr>
  </w:style>
  <w:style w:type="character" w:customStyle="1" w:styleId="dyjrff">
    <w:name w:val="dyjrff"/>
    <w:basedOn w:val="DefaultParagraphFont"/>
    <w:rsid w:val="00F6500C"/>
  </w:style>
  <w:style w:type="character" w:styleId="FollowedHyperlink">
    <w:name w:val="FollowedHyperlink"/>
    <w:basedOn w:val="DefaultParagraphFont"/>
    <w:uiPriority w:val="99"/>
    <w:semiHidden/>
    <w:unhideWhenUsed/>
    <w:rsid w:val="00F6500C"/>
    <w:rPr>
      <w:color w:val="800080" w:themeColor="followedHyperlink"/>
      <w:u w:val="single"/>
    </w:rPr>
  </w:style>
  <w:style w:type="character" w:styleId="UnresolvedMention">
    <w:name w:val="Unresolved Mention"/>
    <w:basedOn w:val="DefaultParagraphFont"/>
    <w:uiPriority w:val="99"/>
    <w:semiHidden/>
    <w:unhideWhenUsed/>
    <w:rsid w:val="00F65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6545">
      <w:bodyDiv w:val="1"/>
      <w:marLeft w:val="0"/>
      <w:marRight w:val="0"/>
      <w:marTop w:val="0"/>
      <w:marBottom w:val="0"/>
      <w:divBdr>
        <w:top w:val="none" w:sz="0" w:space="0" w:color="auto"/>
        <w:left w:val="none" w:sz="0" w:space="0" w:color="auto"/>
        <w:bottom w:val="none" w:sz="0" w:space="0" w:color="auto"/>
        <w:right w:val="none" w:sz="0" w:space="0" w:color="auto"/>
      </w:divBdr>
    </w:div>
    <w:div w:id="285087542">
      <w:bodyDiv w:val="1"/>
      <w:marLeft w:val="0"/>
      <w:marRight w:val="0"/>
      <w:marTop w:val="0"/>
      <w:marBottom w:val="0"/>
      <w:divBdr>
        <w:top w:val="none" w:sz="0" w:space="0" w:color="auto"/>
        <w:left w:val="none" w:sz="0" w:space="0" w:color="auto"/>
        <w:bottom w:val="none" w:sz="0" w:space="0" w:color="auto"/>
        <w:right w:val="none" w:sz="0" w:space="0" w:color="auto"/>
      </w:divBdr>
      <w:divsChild>
        <w:div w:id="829948505">
          <w:marLeft w:val="0"/>
          <w:marRight w:val="0"/>
          <w:marTop w:val="0"/>
          <w:marBottom w:val="0"/>
          <w:divBdr>
            <w:top w:val="none" w:sz="0" w:space="0" w:color="auto"/>
            <w:left w:val="none" w:sz="0" w:space="0" w:color="auto"/>
            <w:bottom w:val="none" w:sz="0" w:space="0" w:color="auto"/>
            <w:right w:val="none" w:sz="0" w:space="0" w:color="auto"/>
          </w:divBdr>
        </w:div>
      </w:divsChild>
    </w:div>
    <w:div w:id="429089998">
      <w:bodyDiv w:val="1"/>
      <w:marLeft w:val="0"/>
      <w:marRight w:val="0"/>
      <w:marTop w:val="0"/>
      <w:marBottom w:val="0"/>
      <w:divBdr>
        <w:top w:val="none" w:sz="0" w:space="0" w:color="auto"/>
        <w:left w:val="none" w:sz="0" w:space="0" w:color="auto"/>
        <w:bottom w:val="none" w:sz="0" w:space="0" w:color="auto"/>
        <w:right w:val="none" w:sz="0" w:space="0" w:color="auto"/>
      </w:divBdr>
    </w:div>
    <w:div w:id="445850852">
      <w:bodyDiv w:val="1"/>
      <w:marLeft w:val="0"/>
      <w:marRight w:val="0"/>
      <w:marTop w:val="0"/>
      <w:marBottom w:val="0"/>
      <w:divBdr>
        <w:top w:val="none" w:sz="0" w:space="0" w:color="auto"/>
        <w:left w:val="none" w:sz="0" w:space="0" w:color="auto"/>
        <w:bottom w:val="none" w:sz="0" w:space="0" w:color="auto"/>
        <w:right w:val="none" w:sz="0" w:space="0" w:color="auto"/>
      </w:divBdr>
    </w:div>
    <w:div w:id="453140003">
      <w:bodyDiv w:val="1"/>
      <w:marLeft w:val="0"/>
      <w:marRight w:val="0"/>
      <w:marTop w:val="0"/>
      <w:marBottom w:val="0"/>
      <w:divBdr>
        <w:top w:val="none" w:sz="0" w:space="0" w:color="auto"/>
        <w:left w:val="none" w:sz="0" w:space="0" w:color="auto"/>
        <w:bottom w:val="none" w:sz="0" w:space="0" w:color="auto"/>
        <w:right w:val="none" w:sz="0" w:space="0" w:color="auto"/>
      </w:divBdr>
    </w:div>
    <w:div w:id="530194040">
      <w:bodyDiv w:val="1"/>
      <w:marLeft w:val="0"/>
      <w:marRight w:val="0"/>
      <w:marTop w:val="0"/>
      <w:marBottom w:val="0"/>
      <w:divBdr>
        <w:top w:val="none" w:sz="0" w:space="0" w:color="auto"/>
        <w:left w:val="none" w:sz="0" w:space="0" w:color="auto"/>
        <w:bottom w:val="none" w:sz="0" w:space="0" w:color="auto"/>
        <w:right w:val="none" w:sz="0" w:space="0" w:color="auto"/>
      </w:divBdr>
    </w:div>
    <w:div w:id="549390450">
      <w:bodyDiv w:val="1"/>
      <w:marLeft w:val="0"/>
      <w:marRight w:val="0"/>
      <w:marTop w:val="0"/>
      <w:marBottom w:val="0"/>
      <w:divBdr>
        <w:top w:val="none" w:sz="0" w:space="0" w:color="auto"/>
        <w:left w:val="none" w:sz="0" w:space="0" w:color="auto"/>
        <w:bottom w:val="none" w:sz="0" w:space="0" w:color="auto"/>
        <w:right w:val="none" w:sz="0" w:space="0" w:color="auto"/>
      </w:divBdr>
    </w:div>
    <w:div w:id="571162704">
      <w:bodyDiv w:val="1"/>
      <w:marLeft w:val="0"/>
      <w:marRight w:val="0"/>
      <w:marTop w:val="0"/>
      <w:marBottom w:val="0"/>
      <w:divBdr>
        <w:top w:val="none" w:sz="0" w:space="0" w:color="auto"/>
        <w:left w:val="none" w:sz="0" w:space="0" w:color="auto"/>
        <w:bottom w:val="none" w:sz="0" w:space="0" w:color="auto"/>
        <w:right w:val="none" w:sz="0" w:space="0" w:color="auto"/>
      </w:divBdr>
    </w:div>
    <w:div w:id="596016329">
      <w:bodyDiv w:val="1"/>
      <w:marLeft w:val="0"/>
      <w:marRight w:val="0"/>
      <w:marTop w:val="0"/>
      <w:marBottom w:val="0"/>
      <w:divBdr>
        <w:top w:val="none" w:sz="0" w:space="0" w:color="auto"/>
        <w:left w:val="none" w:sz="0" w:space="0" w:color="auto"/>
        <w:bottom w:val="none" w:sz="0" w:space="0" w:color="auto"/>
        <w:right w:val="none" w:sz="0" w:space="0" w:color="auto"/>
      </w:divBdr>
    </w:div>
    <w:div w:id="627472039">
      <w:bodyDiv w:val="1"/>
      <w:marLeft w:val="0"/>
      <w:marRight w:val="0"/>
      <w:marTop w:val="0"/>
      <w:marBottom w:val="0"/>
      <w:divBdr>
        <w:top w:val="none" w:sz="0" w:space="0" w:color="auto"/>
        <w:left w:val="none" w:sz="0" w:space="0" w:color="auto"/>
        <w:bottom w:val="none" w:sz="0" w:space="0" w:color="auto"/>
        <w:right w:val="none" w:sz="0" w:space="0" w:color="auto"/>
      </w:divBdr>
      <w:divsChild>
        <w:div w:id="824707093">
          <w:marLeft w:val="0"/>
          <w:marRight w:val="0"/>
          <w:marTop w:val="0"/>
          <w:marBottom w:val="0"/>
          <w:divBdr>
            <w:top w:val="none" w:sz="0" w:space="0" w:color="auto"/>
            <w:left w:val="none" w:sz="0" w:space="0" w:color="auto"/>
            <w:bottom w:val="none" w:sz="0" w:space="0" w:color="auto"/>
            <w:right w:val="none" w:sz="0" w:space="0" w:color="auto"/>
          </w:divBdr>
        </w:div>
      </w:divsChild>
    </w:div>
    <w:div w:id="702242627">
      <w:bodyDiv w:val="1"/>
      <w:marLeft w:val="0"/>
      <w:marRight w:val="0"/>
      <w:marTop w:val="0"/>
      <w:marBottom w:val="0"/>
      <w:divBdr>
        <w:top w:val="none" w:sz="0" w:space="0" w:color="auto"/>
        <w:left w:val="none" w:sz="0" w:space="0" w:color="auto"/>
        <w:bottom w:val="none" w:sz="0" w:space="0" w:color="auto"/>
        <w:right w:val="none" w:sz="0" w:space="0" w:color="auto"/>
      </w:divBdr>
    </w:div>
    <w:div w:id="775491360">
      <w:bodyDiv w:val="1"/>
      <w:marLeft w:val="0"/>
      <w:marRight w:val="0"/>
      <w:marTop w:val="0"/>
      <w:marBottom w:val="0"/>
      <w:divBdr>
        <w:top w:val="none" w:sz="0" w:space="0" w:color="auto"/>
        <w:left w:val="none" w:sz="0" w:space="0" w:color="auto"/>
        <w:bottom w:val="none" w:sz="0" w:space="0" w:color="auto"/>
        <w:right w:val="none" w:sz="0" w:space="0" w:color="auto"/>
      </w:divBdr>
      <w:divsChild>
        <w:div w:id="186216577">
          <w:marLeft w:val="0"/>
          <w:marRight w:val="0"/>
          <w:marTop w:val="0"/>
          <w:marBottom w:val="0"/>
          <w:divBdr>
            <w:top w:val="none" w:sz="0" w:space="0" w:color="auto"/>
            <w:left w:val="none" w:sz="0" w:space="0" w:color="auto"/>
            <w:bottom w:val="none" w:sz="0" w:space="0" w:color="auto"/>
            <w:right w:val="none" w:sz="0" w:space="0" w:color="auto"/>
          </w:divBdr>
          <w:divsChild>
            <w:div w:id="892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268">
      <w:bodyDiv w:val="1"/>
      <w:marLeft w:val="0"/>
      <w:marRight w:val="0"/>
      <w:marTop w:val="0"/>
      <w:marBottom w:val="0"/>
      <w:divBdr>
        <w:top w:val="none" w:sz="0" w:space="0" w:color="auto"/>
        <w:left w:val="none" w:sz="0" w:space="0" w:color="auto"/>
        <w:bottom w:val="none" w:sz="0" w:space="0" w:color="auto"/>
        <w:right w:val="none" w:sz="0" w:space="0" w:color="auto"/>
      </w:divBdr>
    </w:div>
    <w:div w:id="1047223040">
      <w:bodyDiv w:val="1"/>
      <w:marLeft w:val="0"/>
      <w:marRight w:val="0"/>
      <w:marTop w:val="0"/>
      <w:marBottom w:val="0"/>
      <w:divBdr>
        <w:top w:val="none" w:sz="0" w:space="0" w:color="auto"/>
        <w:left w:val="none" w:sz="0" w:space="0" w:color="auto"/>
        <w:bottom w:val="none" w:sz="0" w:space="0" w:color="auto"/>
        <w:right w:val="none" w:sz="0" w:space="0" w:color="auto"/>
      </w:divBdr>
    </w:div>
    <w:div w:id="1165626523">
      <w:bodyDiv w:val="1"/>
      <w:marLeft w:val="0"/>
      <w:marRight w:val="0"/>
      <w:marTop w:val="0"/>
      <w:marBottom w:val="0"/>
      <w:divBdr>
        <w:top w:val="none" w:sz="0" w:space="0" w:color="auto"/>
        <w:left w:val="none" w:sz="0" w:space="0" w:color="auto"/>
        <w:bottom w:val="none" w:sz="0" w:space="0" w:color="auto"/>
        <w:right w:val="none" w:sz="0" w:space="0" w:color="auto"/>
      </w:divBdr>
      <w:divsChild>
        <w:div w:id="718165693">
          <w:marLeft w:val="0"/>
          <w:marRight w:val="0"/>
          <w:marTop w:val="0"/>
          <w:marBottom w:val="0"/>
          <w:divBdr>
            <w:top w:val="none" w:sz="0" w:space="0" w:color="auto"/>
            <w:left w:val="none" w:sz="0" w:space="0" w:color="auto"/>
            <w:bottom w:val="none" w:sz="0" w:space="0" w:color="auto"/>
            <w:right w:val="none" w:sz="0" w:space="0" w:color="auto"/>
          </w:divBdr>
          <w:divsChild>
            <w:div w:id="593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077">
      <w:bodyDiv w:val="1"/>
      <w:marLeft w:val="0"/>
      <w:marRight w:val="0"/>
      <w:marTop w:val="0"/>
      <w:marBottom w:val="0"/>
      <w:divBdr>
        <w:top w:val="none" w:sz="0" w:space="0" w:color="auto"/>
        <w:left w:val="none" w:sz="0" w:space="0" w:color="auto"/>
        <w:bottom w:val="none" w:sz="0" w:space="0" w:color="auto"/>
        <w:right w:val="none" w:sz="0" w:space="0" w:color="auto"/>
      </w:divBdr>
    </w:div>
    <w:div w:id="1409115748">
      <w:bodyDiv w:val="1"/>
      <w:marLeft w:val="0"/>
      <w:marRight w:val="0"/>
      <w:marTop w:val="0"/>
      <w:marBottom w:val="0"/>
      <w:divBdr>
        <w:top w:val="none" w:sz="0" w:space="0" w:color="auto"/>
        <w:left w:val="none" w:sz="0" w:space="0" w:color="auto"/>
        <w:bottom w:val="none" w:sz="0" w:space="0" w:color="auto"/>
        <w:right w:val="none" w:sz="0" w:space="0" w:color="auto"/>
      </w:divBdr>
    </w:div>
    <w:div w:id="1414428648">
      <w:bodyDiv w:val="1"/>
      <w:marLeft w:val="0"/>
      <w:marRight w:val="0"/>
      <w:marTop w:val="0"/>
      <w:marBottom w:val="0"/>
      <w:divBdr>
        <w:top w:val="none" w:sz="0" w:space="0" w:color="auto"/>
        <w:left w:val="none" w:sz="0" w:space="0" w:color="auto"/>
        <w:bottom w:val="none" w:sz="0" w:space="0" w:color="auto"/>
        <w:right w:val="none" w:sz="0" w:space="0" w:color="auto"/>
      </w:divBdr>
    </w:div>
    <w:div w:id="1440370873">
      <w:bodyDiv w:val="1"/>
      <w:marLeft w:val="0"/>
      <w:marRight w:val="0"/>
      <w:marTop w:val="0"/>
      <w:marBottom w:val="0"/>
      <w:divBdr>
        <w:top w:val="none" w:sz="0" w:space="0" w:color="auto"/>
        <w:left w:val="none" w:sz="0" w:space="0" w:color="auto"/>
        <w:bottom w:val="none" w:sz="0" w:space="0" w:color="auto"/>
        <w:right w:val="none" w:sz="0" w:space="0" w:color="auto"/>
      </w:divBdr>
    </w:div>
    <w:div w:id="1613629553">
      <w:bodyDiv w:val="1"/>
      <w:marLeft w:val="0"/>
      <w:marRight w:val="0"/>
      <w:marTop w:val="0"/>
      <w:marBottom w:val="0"/>
      <w:divBdr>
        <w:top w:val="none" w:sz="0" w:space="0" w:color="auto"/>
        <w:left w:val="none" w:sz="0" w:space="0" w:color="auto"/>
        <w:bottom w:val="none" w:sz="0" w:space="0" w:color="auto"/>
        <w:right w:val="none" w:sz="0" w:space="0" w:color="auto"/>
      </w:divBdr>
    </w:div>
    <w:div w:id="1614701382">
      <w:bodyDiv w:val="1"/>
      <w:marLeft w:val="0"/>
      <w:marRight w:val="0"/>
      <w:marTop w:val="0"/>
      <w:marBottom w:val="0"/>
      <w:divBdr>
        <w:top w:val="none" w:sz="0" w:space="0" w:color="auto"/>
        <w:left w:val="none" w:sz="0" w:space="0" w:color="auto"/>
        <w:bottom w:val="none" w:sz="0" w:space="0" w:color="auto"/>
        <w:right w:val="none" w:sz="0" w:space="0" w:color="auto"/>
      </w:divBdr>
    </w:div>
    <w:div w:id="1736390640">
      <w:bodyDiv w:val="1"/>
      <w:marLeft w:val="0"/>
      <w:marRight w:val="0"/>
      <w:marTop w:val="0"/>
      <w:marBottom w:val="0"/>
      <w:divBdr>
        <w:top w:val="none" w:sz="0" w:space="0" w:color="auto"/>
        <w:left w:val="none" w:sz="0" w:space="0" w:color="auto"/>
        <w:bottom w:val="none" w:sz="0" w:space="0" w:color="auto"/>
        <w:right w:val="none" w:sz="0" w:space="0" w:color="auto"/>
      </w:divBdr>
      <w:divsChild>
        <w:div w:id="928854506">
          <w:marLeft w:val="0"/>
          <w:marRight w:val="0"/>
          <w:marTop w:val="0"/>
          <w:marBottom w:val="450"/>
          <w:divBdr>
            <w:top w:val="none" w:sz="0" w:space="0" w:color="auto"/>
            <w:left w:val="none" w:sz="0" w:space="0" w:color="auto"/>
            <w:bottom w:val="none" w:sz="0" w:space="0" w:color="auto"/>
            <w:right w:val="none" w:sz="0" w:space="0" w:color="auto"/>
          </w:divBdr>
          <w:divsChild>
            <w:div w:id="1585458454">
              <w:marLeft w:val="0"/>
              <w:marRight w:val="0"/>
              <w:marTop w:val="0"/>
              <w:marBottom w:val="0"/>
              <w:divBdr>
                <w:top w:val="none" w:sz="0" w:space="0" w:color="auto"/>
                <w:left w:val="none" w:sz="0" w:space="0" w:color="auto"/>
                <w:bottom w:val="none" w:sz="0" w:space="0" w:color="auto"/>
                <w:right w:val="none" w:sz="0" w:space="0" w:color="auto"/>
              </w:divBdr>
              <w:divsChild>
                <w:div w:id="1023751171">
                  <w:marLeft w:val="0"/>
                  <w:marRight w:val="0"/>
                  <w:marTop w:val="0"/>
                  <w:marBottom w:val="0"/>
                  <w:divBdr>
                    <w:top w:val="none" w:sz="0" w:space="0" w:color="auto"/>
                    <w:left w:val="none" w:sz="0" w:space="0" w:color="auto"/>
                    <w:bottom w:val="none" w:sz="0" w:space="0" w:color="auto"/>
                    <w:right w:val="none" w:sz="0" w:space="0" w:color="auto"/>
                  </w:divBdr>
                  <w:divsChild>
                    <w:div w:id="1314259860">
                      <w:marLeft w:val="0"/>
                      <w:marRight w:val="0"/>
                      <w:marTop w:val="0"/>
                      <w:marBottom w:val="0"/>
                      <w:divBdr>
                        <w:top w:val="none" w:sz="0" w:space="0" w:color="auto"/>
                        <w:left w:val="none" w:sz="0" w:space="0" w:color="auto"/>
                        <w:bottom w:val="none" w:sz="0" w:space="0" w:color="auto"/>
                        <w:right w:val="none" w:sz="0" w:space="0" w:color="auto"/>
                      </w:divBdr>
                      <w:divsChild>
                        <w:div w:id="16147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747896">
      <w:bodyDiv w:val="1"/>
      <w:marLeft w:val="0"/>
      <w:marRight w:val="0"/>
      <w:marTop w:val="0"/>
      <w:marBottom w:val="0"/>
      <w:divBdr>
        <w:top w:val="none" w:sz="0" w:space="0" w:color="auto"/>
        <w:left w:val="none" w:sz="0" w:space="0" w:color="auto"/>
        <w:bottom w:val="none" w:sz="0" w:space="0" w:color="auto"/>
        <w:right w:val="none" w:sz="0" w:space="0" w:color="auto"/>
      </w:divBdr>
    </w:div>
    <w:div w:id="1872184736">
      <w:bodyDiv w:val="1"/>
      <w:marLeft w:val="0"/>
      <w:marRight w:val="0"/>
      <w:marTop w:val="0"/>
      <w:marBottom w:val="0"/>
      <w:divBdr>
        <w:top w:val="none" w:sz="0" w:space="0" w:color="auto"/>
        <w:left w:val="none" w:sz="0" w:space="0" w:color="auto"/>
        <w:bottom w:val="none" w:sz="0" w:space="0" w:color="auto"/>
        <w:right w:val="none" w:sz="0" w:space="0" w:color="auto"/>
      </w:divBdr>
    </w:div>
    <w:div w:id="1920215325">
      <w:bodyDiv w:val="1"/>
      <w:marLeft w:val="0"/>
      <w:marRight w:val="0"/>
      <w:marTop w:val="0"/>
      <w:marBottom w:val="0"/>
      <w:divBdr>
        <w:top w:val="none" w:sz="0" w:space="0" w:color="auto"/>
        <w:left w:val="none" w:sz="0" w:space="0" w:color="auto"/>
        <w:bottom w:val="none" w:sz="0" w:space="0" w:color="auto"/>
        <w:right w:val="none" w:sz="0" w:space="0" w:color="auto"/>
      </w:divBdr>
    </w:div>
    <w:div w:id="1962877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grammer" TargetMode="External"/><Relationship Id="rId21" Type="http://schemas.openxmlformats.org/officeDocument/2006/relationships/header" Target="header7.xml"/><Relationship Id="rId42" Type="http://schemas.openxmlformats.org/officeDocument/2006/relationships/hyperlink" Target="https://en.wikipedia.org/wiki/Graphical_user_interface" TargetMode="External"/><Relationship Id="rId47" Type="http://schemas.openxmlformats.org/officeDocument/2006/relationships/hyperlink" Target="https://en.wikipedia.org/wiki/Free_software" TargetMode="External"/><Relationship Id="rId63" Type="http://schemas.openxmlformats.org/officeDocument/2006/relationships/hyperlink" Target="http://www.webopedia.com/TERM/f/client.html" TargetMode="External"/><Relationship Id="rId68" Type="http://schemas.openxmlformats.org/officeDocument/2006/relationships/hyperlink" Target="http://www.webopedia.com/TERM/f/syntax.html" TargetMode="External"/><Relationship Id="rId84" Type="http://schemas.openxmlformats.org/officeDocument/2006/relationships/footer" Target="footer10.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Binary_number" TargetMode="External"/><Relationship Id="rId53" Type="http://schemas.openxmlformats.org/officeDocument/2006/relationships/header" Target="header8.xml"/><Relationship Id="rId58" Type="http://schemas.openxmlformats.org/officeDocument/2006/relationships/hyperlink" Target="http://en.wikipedia.org/wiki/Interface" TargetMode="External"/><Relationship Id="rId74" Type="http://schemas.openxmlformats.org/officeDocument/2006/relationships/image" Target="media/image7.png"/><Relationship Id="rId79" Type="http://schemas.openxmlformats.org/officeDocument/2006/relationships/hyperlink" Target="https://medium.com/edge-elections/what-is-online-voting-d46cf7e5a152" TargetMode="External"/><Relationship Id="rId5" Type="http://schemas.openxmlformats.org/officeDocument/2006/relationships/footnotes" Target="footnotes.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hyperlink" Target="https://en.wikipedia.org/wiki/Rasmus_Lerdorf" TargetMode="External"/><Relationship Id="rId30" Type="http://schemas.openxmlformats.org/officeDocument/2006/relationships/hyperlink" Target="https://en.wikipedia.org/wiki/Web_server" TargetMode="External"/><Relationship Id="rId35" Type="http://schemas.openxmlformats.org/officeDocument/2006/relationships/hyperlink" Target="https://en.wikipedia.org/wiki/Interpreter_(computing)" TargetMode="External"/><Relationship Id="rId43" Type="http://schemas.openxmlformats.org/officeDocument/2006/relationships/hyperlink" Target="https://en.wikipedia.org/wiki/Robotics" TargetMode="External"/><Relationship Id="rId48" Type="http://schemas.openxmlformats.org/officeDocument/2006/relationships/hyperlink" Target="https://en.wikipedia.org/wiki/PHP_License" TargetMode="External"/><Relationship Id="rId56" Type="http://schemas.openxmlformats.org/officeDocument/2006/relationships/hyperlink" Target="http://en.wikipedia.org/wiki/Software_design" TargetMode="External"/><Relationship Id="rId64" Type="http://schemas.openxmlformats.org/officeDocument/2006/relationships/hyperlink" Target="http://www.webopedia.com/TERM/f/program.html" TargetMode="External"/><Relationship Id="rId69" Type="http://schemas.openxmlformats.org/officeDocument/2006/relationships/image" Target="media/image4.png"/><Relationship Id="rId77" Type="http://schemas.openxmlformats.org/officeDocument/2006/relationships/hyperlink" Target="https://transmitter.ieee.org/makerproject/view/91d35" TargetMode="External"/><Relationship Id="rId8" Type="http://schemas.openxmlformats.org/officeDocument/2006/relationships/header" Target="header1.xml"/><Relationship Id="rId51" Type="http://schemas.openxmlformats.org/officeDocument/2006/relationships/hyperlink" Target="https://en.wikipedia.org/wiki/Formal_specification" TargetMode="External"/><Relationship Id="rId72" Type="http://schemas.openxmlformats.org/officeDocument/2006/relationships/image" Target="media/image5.png"/><Relationship Id="rId80" Type="http://schemas.openxmlformats.org/officeDocument/2006/relationships/hyperlink" Target="https://www.w3schools.com/php/" TargetMode="External"/><Relationship Id="rId85"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en.wikipedia.org/wiki/Web_development" TargetMode="External"/><Relationship Id="rId33" Type="http://schemas.openxmlformats.org/officeDocument/2006/relationships/hyperlink" Target="https://en.wikipedia.org/wiki/Daemon_(computing)" TargetMode="External"/><Relationship Id="rId38" Type="http://schemas.openxmlformats.org/officeDocument/2006/relationships/hyperlink" Target="https://en.wikipedia.org/wiki/Hypertext_Transfer_Protocol" TargetMode="External"/><Relationship Id="rId46" Type="http://schemas.openxmlformats.org/officeDocument/2006/relationships/hyperlink" Target="https://en.wikipedia.org/wiki/Zend_Engine" TargetMode="External"/><Relationship Id="rId59" Type="http://schemas.openxmlformats.org/officeDocument/2006/relationships/hyperlink" Target="http://searchwebservices.techtarget.com/sDefinition/0,,sid26_gci211585,00.html" TargetMode="External"/><Relationship Id="rId67" Type="http://schemas.openxmlformats.org/officeDocument/2006/relationships/hyperlink" Target="http://www.webopedia.com/TERM/f/object_code.html" TargetMode="External"/><Relationship Id="rId20" Type="http://schemas.openxmlformats.org/officeDocument/2006/relationships/footer" Target="footer6.xml"/><Relationship Id="rId41" Type="http://schemas.openxmlformats.org/officeDocument/2006/relationships/hyperlink" Target="https://en.wikipedia.org/wiki/Web_framework" TargetMode="External"/><Relationship Id="rId54" Type="http://schemas.openxmlformats.org/officeDocument/2006/relationships/footer" Target="footer8.xml"/><Relationship Id="rId62" Type="http://schemas.openxmlformats.org/officeDocument/2006/relationships/hyperlink" Target="http://www.webopedia.com/TERM/f/client_server_architecture.html" TargetMode="External"/><Relationship Id="rId70" Type="http://schemas.openxmlformats.org/officeDocument/2006/relationships/header" Target="header9.xml"/><Relationship Id="rId75" Type="http://schemas.openxmlformats.org/officeDocument/2006/relationships/image" Target="media/image8.png"/><Relationship Id="rId83" Type="http://schemas.openxmlformats.org/officeDocument/2006/relationships/header" Target="header10.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Reference_implementation" TargetMode="External"/><Relationship Id="rId36" Type="http://schemas.openxmlformats.org/officeDocument/2006/relationships/hyperlink" Target="https://en.wikipedia.org/wiki/HTML" TargetMode="External"/><Relationship Id="rId49" Type="http://schemas.openxmlformats.org/officeDocument/2006/relationships/hyperlink" Target="https://en.wikipedia.org/wiki/Operating_system" TargetMode="External"/><Relationship Id="rId57" Type="http://schemas.openxmlformats.org/officeDocument/2006/relationships/hyperlink" Target="http://en.wikipedia.org/wiki/Abstraction_(computer_science)" TargetMode="External"/><Relationship Id="rId10" Type="http://schemas.openxmlformats.org/officeDocument/2006/relationships/footer" Target="footer1.xml"/><Relationship Id="rId31" Type="http://schemas.openxmlformats.org/officeDocument/2006/relationships/hyperlink" Target="https://en.wikipedia.org/wiki/Interpreter_(computing)" TargetMode="External"/><Relationship Id="rId44" Type="http://schemas.openxmlformats.org/officeDocument/2006/relationships/hyperlink" Target="https://en.wikipedia.org/wiki/Unmanned_aerial_vehicle" TargetMode="External"/><Relationship Id="rId52" Type="http://schemas.openxmlformats.org/officeDocument/2006/relationships/hyperlink" Target="https://en.wikipedia.org/wiki/De_facto" TargetMode="External"/><Relationship Id="rId60" Type="http://schemas.openxmlformats.org/officeDocument/2006/relationships/hyperlink" Target="http://www.webopedia.com/TERM/f/application.html" TargetMode="External"/><Relationship Id="rId65" Type="http://schemas.openxmlformats.org/officeDocument/2006/relationships/hyperlink" Target="http://www.webopedia.com/TERM/f/compiler.html" TargetMode="External"/><Relationship Id="rId73" Type="http://schemas.openxmlformats.org/officeDocument/2006/relationships/image" Target="media/image6.png"/><Relationship Id="rId78" Type="http://schemas.openxmlformats.org/officeDocument/2006/relationships/hyperlink" Target="https://www.polyas.com/online-voting/how-it-works" TargetMode="External"/><Relationship Id="rId81" Type="http://schemas.openxmlformats.org/officeDocument/2006/relationships/hyperlink" Target="https://www.guru99.com/php-tutorials.html" TargetMode="External"/><Relationship Id="rId86"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en.wikipedia.org/wiki/Web_template_system" TargetMode="External"/><Relationship Id="rId34" Type="http://schemas.openxmlformats.org/officeDocument/2006/relationships/hyperlink" Target="https://en.wikipedia.org/wiki/Common_Gateway_Interface" TargetMode="External"/><Relationship Id="rId50" Type="http://schemas.openxmlformats.org/officeDocument/2006/relationships/hyperlink" Target="https://en.wikipedia.org/wiki/Computing_platform" TargetMode="External"/><Relationship Id="rId55" Type="http://schemas.openxmlformats.org/officeDocument/2006/relationships/image" Target="media/image3.jpeg"/><Relationship Id="rId76" Type="http://schemas.openxmlformats.org/officeDocument/2006/relationships/hyperlink" Target="https://right2vote.in/" TargetMode="External"/><Relationship Id="rId7" Type="http://schemas.openxmlformats.org/officeDocument/2006/relationships/image" Target="media/image1.png"/><Relationship Id="rId71" Type="http://schemas.openxmlformats.org/officeDocument/2006/relationships/footer" Target="footer9.xml"/><Relationship Id="rId2" Type="http://schemas.openxmlformats.org/officeDocument/2006/relationships/styles" Target="styles.xml"/><Relationship Id="rId29" Type="http://schemas.openxmlformats.org/officeDocument/2006/relationships/hyperlink" Target="https://en.wikipedia.org/wiki/Recursive_initialism" TargetMode="External"/><Relationship Id="rId24" Type="http://schemas.openxmlformats.org/officeDocument/2006/relationships/hyperlink" Target="https://en.wikipedia.org/wiki/Scripting_language" TargetMode="External"/><Relationship Id="rId40" Type="http://schemas.openxmlformats.org/officeDocument/2006/relationships/hyperlink" Target="https://en.wikipedia.org/wiki/Content_management_system" TargetMode="External"/><Relationship Id="rId45" Type="http://schemas.openxmlformats.org/officeDocument/2006/relationships/hyperlink" Target="https://en.wikipedia.org/wiki/Command-line_interface" TargetMode="External"/><Relationship Id="rId66" Type="http://schemas.openxmlformats.org/officeDocument/2006/relationships/hyperlink" Target="http://www.webopedia.com/TERM/f/source_code.html" TargetMode="External"/><Relationship Id="rId87" Type="http://schemas.openxmlformats.org/officeDocument/2006/relationships/fontTable" Target="fontTable.xml"/><Relationship Id="rId61" Type="http://schemas.openxmlformats.org/officeDocument/2006/relationships/hyperlink" Target="http://www.webopedia.com/TERM/f/user_interface.html" TargetMode="External"/><Relationship Id="rId82" Type="http://schemas.openxmlformats.org/officeDocument/2006/relationships/hyperlink" Target="https://javascrip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3991</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nikunj</dc:creator>
  <cp:lastModifiedBy>Lalit Sangore</cp:lastModifiedBy>
  <cp:revision>2</cp:revision>
  <dcterms:created xsi:type="dcterms:W3CDTF">2022-06-15T10:13:00Z</dcterms:created>
  <dcterms:modified xsi:type="dcterms:W3CDTF">2022-06-15T10:13:00Z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2022-02-04T00:00:00Z</vt:filetime>
  </property>
  <property fmtid="{D5CDD505-2E9C-101B-9397-08002B2CF9AE}" pid="3" name="Creator">
    <vt:lpwstr>Microsoft® Word 2019</vt:lpwstr>
  </property>
  <property fmtid="{D5CDD505-2E9C-101B-9397-08002B2CF9AE}" pid="4" name="LastSaved">
    <vt:filetime>2022-06-11T00:00:00Z</vt:filetime>
  </property>
</Properties>
</file>